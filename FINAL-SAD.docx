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0CC9" w:rsidRPr="005C39E4" w:rsidRDefault="00F00CC9">
      <w:pPr>
        <w:tabs>
          <w:tab w:val="clear" w:pos="5760"/>
          <w:tab w:val="left" w:pos="1520"/>
          <w:tab w:val="left" w:pos="5940"/>
          <w:tab w:val="left" w:pos="6300"/>
        </w:tabs>
        <w:jc w:val="center"/>
        <w:rPr>
          <w:rFonts w:ascii="Courier New" w:hAnsi="Courier New" w:cs="Courier New"/>
          <w:b/>
          <w:sz w:val="28"/>
        </w:rPr>
      </w:pPr>
    </w:p>
    <w:p w:rsidR="00565FDB" w:rsidRPr="00770A27" w:rsidRDefault="00565FDB" w:rsidP="00565FDB">
      <w:pPr>
        <w:spacing w:line="360" w:lineRule="auto"/>
        <w:jc w:val="center"/>
        <w:rPr>
          <w:rFonts w:ascii="Courier New" w:hAnsi="Courier New" w:cs="Courier New"/>
          <w:b/>
          <w:szCs w:val="24"/>
        </w:rPr>
      </w:pPr>
      <w:r w:rsidRPr="00770A27">
        <w:rPr>
          <w:rFonts w:ascii="Courier New" w:hAnsi="Courier New" w:cs="Courier New"/>
          <w:b/>
          <w:szCs w:val="24"/>
        </w:rPr>
        <w:t>SOFTWARE REQUIREMENTS SPECIFICATION (SRS)</w:t>
      </w:r>
    </w:p>
    <w:p w:rsidR="00565FDB" w:rsidRPr="00770A27" w:rsidRDefault="00565FDB" w:rsidP="00565FDB">
      <w:pPr>
        <w:spacing w:line="360" w:lineRule="auto"/>
        <w:jc w:val="center"/>
        <w:rPr>
          <w:rFonts w:ascii="Courier New" w:hAnsi="Courier New" w:cs="Courier New"/>
          <w:b/>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3845F9" w:rsidP="00565FDB">
      <w:pPr>
        <w:spacing w:line="360" w:lineRule="auto"/>
        <w:rPr>
          <w:rFonts w:ascii="Courier New" w:hAnsi="Courier New" w:cs="Courier New"/>
          <w:szCs w:val="24"/>
        </w:rPr>
      </w:pPr>
      <w:r>
        <w:rPr>
          <w:rFonts w:ascii="Courier New" w:hAnsi="Courier New" w:cs="Courier New"/>
          <w:noProof/>
          <w:szCs w:val="24"/>
          <w:lang w:eastAsia="en-US"/>
        </w:rPr>
        <mc:AlternateContent>
          <mc:Choice Requires="wpg">
            <w:drawing>
              <wp:anchor distT="0" distB="0" distL="114300" distR="114300" simplePos="0" relativeHeight="251657728" behindDoc="0" locked="0" layoutInCell="1" allowOverlap="1">
                <wp:simplePos x="0" y="0"/>
                <wp:positionH relativeFrom="column">
                  <wp:posOffset>-66675</wp:posOffset>
                </wp:positionH>
                <wp:positionV relativeFrom="paragraph">
                  <wp:posOffset>201930</wp:posOffset>
                </wp:positionV>
                <wp:extent cx="5543550" cy="2125980"/>
                <wp:effectExtent l="0" t="38100" r="19050" b="45720"/>
                <wp:wrapNone/>
                <wp:docPr id="1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2125980"/>
                          <a:chOff x="2055" y="3736"/>
                          <a:chExt cx="8730" cy="3348"/>
                        </a:xfrm>
                      </wpg:grpSpPr>
                      <wps:wsp>
                        <wps:cNvPr id="130" name="Line 4"/>
                        <wps:cNvCnPr/>
                        <wps:spPr bwMode="auto">
                          <a:xfrm>
                            <a:off x="2055" y="3736"/>
                            <a:ext cx="865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31" name="Line 5"/>
                        <wps:cNvCnPr/>
                        <wps:spPr bwMode="auto">
                          <a:xfrm>
                            <a:off x="2130" y="7084"/>
                            <a:ext cx="865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3948"/>
                            <a:ext cx="2895" cy="2895"/>
                          </a:xfrm>
                          <a:prstGeom prst="rect">
                            <a:avLst/>
                          </a:prstGeom>
                          <a:noFill/>
                          <a:extLst>
                            <a:ext uri="{909E8E84-426E-40DD-AFC4-6F175D3DCCD1}">
                              <a14:hiddenFill xmlns:a14="http://schemas.microsoft.com/office/drawing/2010/main">
                                <a:solidFill>
                                  <a:srgbClr val="FFFFFF"/>
                                </a:solidFill>
                              </a14:hiddenFill>
                            </a:ext>
                          </a:extLst>
                        </pic:spPr>
                      </pic:pic>
                      <wps:wsp>
                        <wps:cNvPr id="133" name="Text Box 7"/>
                        <wps:cNvSpPr txBox="1">
                          <a:spLocks noChangeArrowheads="1"/>
                        </wps:cNvSpPr>
                        <wps:spPr bwMode="auto">
                          <a:xfrm>
                            <a:off x="6480" y="4140"/>
                            <a:ext cx="4155" cy="2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5.25pt;margin-top:15.9pt;width:436.5pt;height:167.4pt;z-index:251657728" coordorigin="2055,3736" coordsize="8730,3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">
                <v:line id="Line 4" o:spid="_x0000_s1027" style="position:absolute;visibility:visible;mso-wrap-style:square" from="2055,3736" to="10710,3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cuMYAAADcAAAADwAAAGRycy9kb3ducmV2LnhtbESPQWvDMAyF74P+B6PBLqN11kE70jil&#10;DAo79NKshx61WE3CYtnEXpr111eHwW4S7+m9T8V2cr0aaYidZwMviwwUce1tx42B0+d+/gYqJmSL&#10;vWcy8EsRtuXsocDc+isfaaxSoySEY44G2pRCrnWsW3IYFz4Qi3bxg8Mk69BoO+BVwl2vl1m20g47&#10;loYWA723VH9XP87AJYTlVxj32fkWq/UNVwf3XB+MeXqcdhtQiab0b/67/rCC/yr48oxMo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nLjGAAAA3AAAAA8AAAAAAAAA&#10;AAAAAAAAoQIAAGRycy9kb3ducmV2LnhtbFBLBQYAAAAABAAEAPkAAACUAwAAAAA=&#10;" strokeweight="6pt">
                  <v:stroke linestyle="thickBetweenThin"/>
                </v:line>
                <v:line id="Line 5" o:spid="_x0000_s1028" style="position:absolute;visibility:visible;mso-wrap-style:square" from="2130,7084" to="10785,7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5I8EAAADcAAAADwAAAGRycy9kb3ducmV2LnhtbERPTYvCMBC9C/6HMIIX0VQXVKpRZEHw&#10;4GWrB49jM7bFZhKabO366zeC4G0e73PW287UoqXGV5YVTCcJCOLc6ooLBefTfrwE4QOyxtoyKfgj&#10;D9tNv7fGVNsH/1CbhULEEPYpKihDcKmUPi/JoJ9YRxy5m20MhgibQuoGHzHc1HKWJHNpsOLYUKKj&#10;75Lye/ZrFNycm11du08uT58tnjg/mlF+VGo46HYrEIG68BG/3Qcd539N4fVMvE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DkjwQAAANwAAAAPAAAAAAAAAAAAAAAA&#10;AKECAABkcnMvZG93bnJldi54bWxQSwUGAAAAAAQABAD5AAAAjwMAAAAA&#10;" strokeweight="6pt">
                  <v:stroke linestyle="thickBetween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880;top:3948;width:2895;height: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KsfrAAAAA3AAAAA8AAABkcnMvZG93bnJldi54bWxET0tqwzAQ3Qd6BzGF7BI5DpTgRgkmNJBN&#10;FvkcYGpNJVNrZCTVUW9fFQrdzeN9Z7vPbhAThdh7VrBaViCIO697Ngrut+NiAyImZI2DZ1LwTRH2&#10;u6fZFhvtH3yh6ZqMKCEcG1RgUxobKWNnyWFc+pG4cB8+OEwFBiN1wEcJd4Osq+pFOuy5NFgc6WCp&#10;+7x+OQVmsue3bJMJ9r3ux3w27WXTKjV/zu0riEQ5/Yv/3Cdd5q9r+H2mXCB3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wqx+sAAAADcAAAADwAAAAAAAAAAAAAAAACfAgAA&#10;ZHJzL2Rvd25yZXYueG1sUEsFBgAAAAAEAAQA9wAAAIwDAAAAAA==&#10;">
                  <v:imagedata r:id="rId10" o:title=""/>
                </v:shape>
                <v:shapetype id="_x0000_t202" coordsize="21600,21600" o:spt="202" path="m,l,21600r21600,l21600,xe">
                  <v:stroke joinstyle="miter"/>
                  <v:path gradientshapeok="t" o:connecttype="rect"/>
                </v:shapetype>
                <v:shape id="Text Box 7" o:spid="_x0000_s1030" type="#_x0000_t202" style="position:absolute;left:6480;top:4140;width:4155;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278A&#10;AADcAAAADwAAAGRycy9kb3ducmV2LnhtbERPy6rCMBDdX/AfwghuLpr61moUFa649fEBYzO2xWZS&#10;mmjr398Igrs5nOcs140pxJMql1tW0O9FIIgTq3NOFVzOf90ZCOeRNRaWScGLHKxXrZ8lxtrWfKTn&#10;yacihLCLUUHmfRlL6ZKMDLqeLYkDd7OVQR9glUpdYR3CTSEHUTSRBnMODRmWtMsouZ8eRsHtUP+O&#10;5/V17y/T42iyxXx6tS+lOu1mswDhqfFf8cd90GH+cAjvZ8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hvbvwAAANwAAAAPAAAAAAAAAAAAAAAAAJgCAABkcnMvZG93bnJl&#10;di54bWxQSwUGAAAAAAQABAD1AAAAhAMAAAAA&#10;" stroked="f">
                  <v:textbox>
                    <w:txbxContent/>
                  </v:textbox>
                </v:shape>
              </v:group>
            </w:pict>
          </mc:Fallback>
        </mc:AlternateContent>
      </w: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r w:rsidRPr="00770A27">
        <w:rPr>
          <w:rFonts w:ascii="Courier New" w:hAnsi="Courier New" w:cs="Courier New"/>
          <w:szCs w:val="24"/>
        </w:rPr>
        <w:tab/>
      </w: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565FDB" w:rsidRPr="00770A27" w:rsidRDefault="00565FDB" w:rsidP="00B658F9">
      <w:pPr>
        <w:spacing w:line="360" w:lineRule="auto"/>
        <w:rPr>
          <w:rFonts w:ascii="Courier New" w:hAnsi="Courier New" w:cs="Courier New"/>
          <w:szCs w:val="24"/>
        </w:rPr>
      </w:pPr>
    </w:p>
    <w:p w:rsidR="00565FDB" w:rsidRPr="00770A27" w:rsidRDefault="00565FDB" w:rsidP="00565FDB">
      <w:pPr>
        <w:spacing w:line="360" w:lineRule="auto"/>
        <w:rPr>
          <w:rFonts w:ascii="Courier New" w:hAnsi="Courier New" w:cs="Courier New"/>
          <w:szCs w:val="24"/>
        </w:rPr>
      </w:pPr>
    </w:p>
    <w:p w:rsidR="00565FDB" w:rsidRPr="00770A27" w:rsidRDefault="00565FDB" w:rsidP="00565FDB">
      <w:pPr>
        <w:spacing w:line="360" w:lineRule="auto"/>
        <w:jc w:val="center"/>
        <w:rPr>
          <w:rFonts w:ascii="Courier New" w:hAnsi="Courier New" w:cs="Courier New"/>
          <w:szCs w:val="24"/>
        </w:rPr>
      </w:pPr>
    </w:p>
    <w:p w:rsidR="00B658F9" w:rsidRPr="00770A27" w:rsidRDefault="00B658F9" w:rsidP="00B658F9">
      <w:pPr>
        <w:spacing w:line="360" w:lineRule="auto"/>
        <w:jc w:val="center"/>
        <w:rPr>
          <w:rFonts w:ascii="Courier New" w:hAnsi="Courier New" w:cs="Courier New"/>
          <w:b/>
          <w:szCs w:val="24"/>
        </w:rPr>
      </w:pPr>
      <w:r w:rsidRPr="00770A27">
        <w:rPr>
          <w:rFonts w:ascii="Courier New" w:hAnsi="Courier New" w:cs="Courier New"/>
          <w:b/>
          <w:szCs w:val="24"/>
        </w:rPr>
        <w:t>Prepared By:</w:t>
      </w:r>
    </w:p>
    <w:p w:rsidR="00B658F9" w:rsidRPr="00770A27" w:rsidRDefault="00B658F9" w:rsidP="00B658F9">
      <w:pPr>
        <w:spacing w:line="360" w:lineRule="auto"/>
        <w:jc w:val="center"/>
        <w:rPr>
          <w:rFonts w:ascii="Courier New" w:hAnsi="Courier New" w:cs="Courier New"/>
          <w:b/>
          <w:szCs w:val="24"/>
        </w:rPr>
      </w:pPr>
    </w:p>
    <w:p w:rsidR="00B658F9" w:rsidRDefault="00B658F9" w:rsidP="00B658F9">
      <w:pPr>
        <w:spacing w:line="360" w:lineRule="auto"/>
        <w:jc w:val="center"/>
        <w:rPr>
          <w:rFonts w:ascii="Courier New" w:hAnsi="Courier New" w:cs="Courier New"/>
          <w:b/>
          <w:szCs w:val="24"/>
        </w:rPr>
      </w:pPr>
      <w:r>
        <w:rPr>
          <w:rFonts w:ascii="Courier New" w:hAnsi="Courier New" w:cs="Courier New"/>
          <w:b/>
          <w:szCs w:val="24"/>
        </w:rPr>
        <w:t>Liwanag, Jasper B.</w:t>
      </w:r>
    </w:p>
    <w:p w:rsidR="00B658F9" w:rsidRDefault="00B658F9" w:rsidP="00B658F9">
      <w:pPr>
        <w:spacing w:line="360" w:lineRule="auto"/>
        <w:jc w:val="center"/>
        <w:rPr>
          <w:rFonts w:ascii="Courier New" w:hAnsi="Courier New" w:cs="Courier New"/>
          <w:b/>
          <w:szCs w:val="24"/>
        </w:rPr>
      </w:pPr>
      <w:r>
        <w:rPr>
          <w:rFonts w:ascii="Courier New" w:hAnsi="Courier New" w:cs="Courier New"/>
          <w:b/>
          <w:szCs w:val="24"/>
        </w:rPr>
        <w:t>Panganiban, Jherico T.</w:t>
      </w:r>
    </w:p>
    <w:p w:rsidR="00B658F9" w:rsidRDefault="00B658F9" w:rsidP="00B658F9">
      <w:pPr>
        <w:spacing w:line="360" w:lineRule="auto"/>
        <w:jc w:val="center"/>
        <w:rPr>
          <w:rFonts w:ascii="Courier New" w:hAnsi="Courier New" w:cs="Courier New"/>
          <w:b/>
          <w:szCs w:val="24"/>
        </w:rPr>
      </w:pPr>
      <w:r>
        <w:rPr>
          <w:rFonts w:ascii="Courier New" w:hAnsi="Courier New" w:cs="Courier New"/>
          <w:b/>
          <w:szCs w:val="24"/>
        </w:rPr>
        <w:t>Rom, Ivan Clyde M.</w:t>
      </w:r>
    </w:p>
    <w:p w:rsidR="00B658F9" w:rsidRDefault="00B658F9" w:rsidP="00B658F9">
      <w:pPr>
        <w:spacing w:line="360" w:lineRule="auto"/>
        <w:jc w:val="center"/>
        <w:rPr>
          <w:rFonts w:ascii="Courier New" w:hAnsi="Courier New" w:cs="Courier New"/>
          <w:b/>
          <w:szCs w:val="24"/>
        </w:rPr>
      </w:pPr>
      <w:r>
        <w:rPr>
          <w:rFonts w:ascii="Courier New" w:hAnsi="Courier New" w:cs="Courier New"/>
          <w:b/>
          <w:szCs w:val="24"/>
        </w:rPr>
        <w:t>Tarnate, Halley A.</w:t>
      </w:r>
    </w:p>
    <w:p w:rsidR="00114B71" w:rsidRPr="00B658F9" w:rsidRDefault="00B658F9" w:rsidP="00B658F9">
      <w:pPr>
        <w:spacing w:line="360" w:lineRule="auto"/>
        <w:jc w:val="center"/>
        <w:rPr>
          <w:rFonts w:ascii="Courier New" w:hAnsi="Courier New" w:cs="Courier New"/>
          <w:b/>
          <w:szCs w:val="24"/>
        </w:rPr>
      </w:pPr>
      <w:r>
        <w:rPr>
          <w:rFonts w:ascii="Courier New" w:hAnsi="Courier New" w:cs="Courier New"/>
          <w:b/>
          <w:szCs w:val="24"/>
        </w:rPr>
        <w:t>Tiaga, Ellen Joy</w:t>
      </w:r>
      <w:r w:rsidR="00114B71" w:rsidRPr="005C39E4">
        <w:rPr>
          <w:rFonts w:ascii="Courier New" w:hAnsi="Courier New" w:cs="Courier New"/>
          <w:b/>
          <w:color w:val="FFFFFF"/>
          <w:sz w:val="28"/>
          <w:szCs w:val="28"/>
        </w:rPr>
        <w:t>n-</w:t>
      </w:r>
    </w:p>
    <w:tbl>
      <w:tblPr>
        <w:tblW w:w="5000" w:type="pct"/>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shd w:val="clear" w:color="auto" w:fill="EEECE1"/>
        <w:tblLook w:val="01E0" w:firstRow="1" w:lastRow="1" w:firstColumn="1" w:lastColumn="1" w:noHBand="0" w:noVBand="0"/>
      </w:tblPr>
      <w:tblGrid>
        <w:gridCol w:w="9576"/>
      </w:tblGrid>
      <w:tr w:rsidR="00114B71" w:rsidRPr="005C39E4" w:rsidTr="00BE7C85">
        <w:tc>
          <w:tcPr>
            <w:tcW w:w="5000" w:type="pct"/>
            <w:shd w:val="clear" w:color="auto" w:fill="EEECE1"/>
          </w:tcPr>
          <w:p w:rsidR="00114B71" w:rsidRPr="00BE7C85" w:rsidRDefault="00114B71" w:rsidP="00EF4892">
            <w:pPr>
              <w:tabs>
                <w:tab w:val="clear" w:pos="720"/>
                <w:tab w:val="clear" w:pos="5760"/>
                <w:tab w:val="left" w:pos="0"/>
              </w:tabs>
              <w:spacing w:before="60" w:after="60"/>
              <w:ind w:right="0"/>
              <w:jc w:val="center"/>
              <w:rPr>
                <w:rFonts w:ascii="Courier New" w:hAnsi="Courier New" w:cs="Courier New"/>
                <w:b/>
                <w:color w:val="auto"/>
                <w:sz w:val="28"/>
                <w:szCs w:val="28"/>
              </w:rPr>
            </w:pPr>
            <w:r w:rsidRPr="00BE7C85">
              <w:rPr>
                <w:rFonts w:ascii="Courier New" w:hAnsi="Courier New" w:cs="Courier New"/>
                <w:b/>
                <w:color w:val="auto"/>
                <w:sz w:val="28"/>
                <w:szCs w:val="28"/>
              </w:rPr>
              <w:lastRenderedPageBreak/>
              <w:t>Document Sign-off</w:t>
            </w:r>
          </w:p>
        </w:tc>
      </w:tr>
    </w:tbl>
    <w:p w:rsidR="007F079A" w:rsidRPr="005C39E4" w:rsidRDefault="007F079A" w:rsidP="007F079A">
      <w:pPr>
        <w:rPr>
          <w:rFonts w:ascii="Courier New" w:hAnsi="Courier New" w:cs="Courier New"/>
        </w:rPr>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A6A6A6"/>
        <w:tblLook w:val="0000" w:firstRow="0" w:lastRow="0" w:firstColumn="0" w:lastColumn="0" w:noHBand="0" w:noVBand="0"/>
      </w:tblPr>
      <w:tblGrid>
        <w:gridCol w:w="4336"/>
        <w:gridCol w:w="4320"/>
      </w:tblGrid>
      <w:tr w:rsidR="00900E00" w:rsidRPr="005C39E4" w:rsidTr="00900E00">
        <w:trPr>
          <w:jc w:val="center"/>
        </w:trPr>
        <w:tc>
          <w:tcPr>
            <w:tcW w:w="4336" w:type="dxa"/>
            <w:tcBorders>
              <w:top w:val="single" w:sz="4" w:space="0" w:color="auto"/>
              <w:bottom w:val="nil"/>
            </w:tcBorders>
            <w:shd w:val="clear" w:color="auto" w:fill="EEECE1"/>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r>
              <w:rPr>
                <w:rFonts w:ascii="Courier New" w:hAnsi="Courier New" w:cs="Courier New"/>
                <w:b/>
              </w:rPr>
              <w:t>Developers</w:t>
            </w:r>
          </w:p>
        </w:tc>
        <w:tc>
          <w:tcPr>
            <w:tcW w:w="4320" w:type="dxa"/>
            <w:tcBorders>
              <w:top w:val="single" w:sz="4" w:space="0" w:color="auto"/>
              <w:bottom w:val="nil"/>
            </w:tcBorders>
            <w:shd w:val="clear" w:color="auto" w:fill="EEECE1"/>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r>
              <w:rPr>
                <w:rFonts w:ascii="Courier New" w:hAnsi="Courier New" w:cs="Courier New"/>
                <w:b/>
              </w:rPr>
              <w:t>Reviewers</w:t>
            </w:r>
          </w:p>
          <w:p w:rsidR="00900E00" w:rsidRPr="005C39E4" w:rsidRDefault="00900E00" w:rsidP="00900E00">
            <w:pPr>
              <w:ind w:right="0"/>
              <w:jc w:val="center"/>
              <w:rPr>
                <w:rFonts w:ascii="Courier New" w:hAnsi="Courier New" w:cs="Courier New"/>
                <w:b/>
              </w:rPr>
            </w:pPr>
          </w:p>
        </w:tc>
      </w:tr>
      <w:tr w:rsidR="00900E00" w:rsidRPr="005C39E4" w:rsidTr="00900E00">
        <w:trPr>
          <w:jc w:val="center"/>
        </w:trPr>
        <w:tc>
          <w:tcPr>
            <w:tcW w:w="4336" w:type="dxa"/>
            <w:tcBorders>
              <w:top w:val="nil"/>
            </w:tcBorders>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r>
              <w:rPr>
                <w:rFonts w:ascii="Courier New" w:hAnsi="Courier New" w:cs="Courier New"/>
                <w:b/>
              </w:rPr>
              <w:t>Jasper Liwanag</w:t>
            </w:r>
          </w:p>
          <w:p w:rsidR="00900E00" w:rsidRPr="005C39E4" w:rsidRDefault="00900E00" w:rsidP="00900E00">
            <w:pPr>
              <w:ind w:right="0"/>
              <w:jc w:val="center"/>
              <w:rPr>
                <w:rFonts w:ascii="Courier New" w:hAnsi="Courier New" w:cs="Courier New"/>
                <w:b/>
              </w:rPr>
            </w:pPr>
            <w:r>
              <w:rPr>
                <w:rFonts w:ascii="Courier New" w:hAnsi="Courier New" w:cs="Courier New"/>
                <w:b/>
              </w:rPr>
              <w:t>Project Manager</w:t>
            </w:r>
          </w:p>
        </w:tc>
        <w:tc>
          <w:tcPr>
            <w:tcW w:w="4320" w:type="dxa"/>
            <w:tcBorders>
              <w:top w:val="nil"/>
            </w:tcBorders>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r>
              <w:rPr>
                <w:rFonts w:ascii="Courier New" w:hAnsi="Courier New" w:cs="Courier New"/>
                <w:b/>
              </w:rPr>
              <w:t>Cherry Ann Carpiso</w:t>
            </w:r>
          </w:p>
          <w:p w:rsidR="00900E00" w:rsidRPr="005C39E4" w:rsidRDefault="00900E00" w:rsidP="00900E00">
            <w:pPr>
              <w:ind w:right="0"/>
              <w:jc w:val="center"/>
              <w:rPr>
                <w:rFonts w:ascii="Courier New" w:hAnsi="Courier New" w:cs="Courier New"/>
                <w:b/>
              </w:rPr>
            </w:pPr>
            <w:r>
              <w:rPr>
                <w:rFonts w:ascii="Courier New" w:hAnsi="Courier New" w:cs="Courier New"/>
                <w:b/>
              </w:rPr>
              <w:t>Reviewer, Class Adviser</w:t>
            </w: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r>
              <w:rPr>
                <w:rFonts w:ascii="Courier New" w:hAnsi="Courier New" w:cs="Courier New"/>
                <w:b/>
              </w:rPr>
              <w:t>J</w:t>
            </w:r>
            <w:r w:rsidR="00E86D31">
              <w:rPr>
                <w:rFonts w:ascii="Courier New" w:hAnsi="Courier New" w:cs="Courier New"/>
                <w:b/>
              </w:rPr>
              <w:t>h</w:t>
            </w:r>
            <w:r>
              <w:rPr>
                <w:rFonts w:ascii="Courier New" w:hAnsi="Courier New" w:cs="Courier New"/>
                <w:b/>
              </w:rPr>
              <w:t>erichoPanganiban</w:t>
            </w:r>
          </w:p>
          <w:p w:rsidR="00900E00" w:rsidRPr="005C39E4" w:rsidRDefault="00900E00" w:rsidP="00900E00">
            <w:pPr>
              <w:ind w:right="0"/>
              <w:jc w:val="center"/>
              <w:rPr>
                <w:rFonts w:ascii="Courier New" w:hAnsi="Courier New" w:cs="Courier New"/>
                <w:b/>
              </w:rPr>
            </w:pPr>
            <w:r>
              <w:rPr>
                <w:rFonts w:ascii="Courier New" w:hAnsi="Courier New" w:cs="Courier New"/>
                <w:b/>
              </w:rPr>
              <w:t>Assistant Project Manager</w:t>
            </w: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Default="00900E00" w:rsidP="00900E00">
            <w:pPr>
              <w:ind w:right="0"/>
              <w:jc w:val="center"/>
              <w:rPr>
                <w:rFonts w:ascii="Courier New" w:hAnsi="Courier New" w:cs="Courier New"/>
                <w:b/>
              </w:rPr>
            </w:pPr>
            <w:r>
              <w:rPr>
                <w:rFonts w:ascii="Courier New" w:hAnsi="Courier New" w:cs="Courier New"/>
                <w:b/>
              </w:rPr>
              <w:t>Halley Tarnate</w:t>
            </w:r>
          </w:p>
          <w:p w:rsidR="00900E00" w:rsidRPr="005C39E4" w:rsidRDefault="00900E00" w:rsidP="00900E00">
            <w:pPr>
              <w:ind w:right="0"/>
              <w:jc w:val="center"/>
              <w:rPr>
                <w:rFonts w:ascii="Courier New" w:hAnsi="Courier New" w:cs="Courier New"/>
                <w:b/>
              </w:rPr>
            </w:pPr>
            <w:r>
              <w:rPr>
                <w:rFonts w:ascii="Courier New" w:hAnsi="Courier New" w:cs="Courier New"/>
                <w:b/>
              </w:rPr>
              <w:t>Developer</w:t>
            </w: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Default="00900E00" w:rsidP="00900E00">
            <w:pPr>
              <w:ind w:right="0"/>
              <w:jc w:val="center"/>
              <w:rPr>
                <w:rFonts w:ascii="Courier New" w:hAnsi="Courier New" w:cs="Courier New"/>
                <w:b/>
              </w:rPr>
            </w:pPr>
            <w:r>
              <w:rPr>
                <w:rFonts w:ascii="Courier New" w:hAnsi="Courier New" w:cs="Courier New"/>
                <w:b/>
              </w:rPr>
              <w:t>Ellen Joy Tiaga</w:t>
            </w:r>
          </w:p>
          <w:p w:rsidR="00900E00" w:rsidRPr="005C39E4" w:rsidRDefault="00900E00" w:rsidP="00900E00">
            <w:pPr>
              <w:ind w:right="0"/>
              <w:jc w:val="center"/>
              <w:rPr>
                <w:rFonts w:ascii="Courier New" w:hAnsi="Courier New" w:cs="Courier New"/>
                <w:b/>
              </w:rPr>
            </w:pPr>
            <w:r>
              <w:rPr>
                <w:rFonts w:ascii="Courier New" w:hAnsi="Courier New" w:cs="Courier New"/>
                <w:b/>
              </w:rPr>
              <w:t>Developer</w:t>
            </w: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ind w:right="0"/>
              <w:jc w:val="center"/>
              <w:rPr>
                <w:rFonts w:ascii="Courier New" w:hAnsi="Courier New" w:cs="Courier New"/>
                <w:b/>
              </w:rPr>
            </w:pPr>
          </w:p>
          <w:p w:rsidR="00900E00" w:rsidRPr="005C39E4" w:rsidRDefault="00900E00" w:rsidP="00900E00">
            <w:pPr>
              <w:pBdr>
                <w:bottom w:val="single" w:sz="12" w:space="1" w:color="auto"/>
              </w:pBdr>
              <w:ind w:right="0"/>
              <w:jc w:val="center"/>
              <w:rPr>
                <w:rFonts w:ascii="Courier New" w:hAnsi="Courier New" w:cs="Courier New"/>
                <w:b/>
              </w:rPr>
            </w:pPr>
          </w:p>
          <w:p w:rsidR="00900E00" w:rsidRDefault="00900E00" w:rsidP="00900E00">
            <w:pPr>
              <w:ind w:right="0"/>
              <w:jc w:val="center"/>
              <w:rPr>
                <w:rFonts w:ascii="Courier New" w:hAnsi="Courier New" w:cs="Courier New"/>
                <w:b/>
              </w:rPr>
            </w:pPr>
            <w:r>
              <w:rPr>
                <w:rFonts w:ascii="Courier New" w:hAnsi="Courier New" w:cs="Courier New"/>
                <w:b/>
              </w:rPr>
              <w:t>Ivan Clyde Rom</w:t>
            </w:r>
          </w:p>
          <w:p w:rsidR="00900E00" w:rsidRPr="005C39E4" w:rsidRDefault="00900E00" w:rsidP="00900E00">
            <w:pPr>
              <w:ind w:right="0"/>
              <w:jc w:val="center"/>
              <w:rPr>
                <w:rFonts w:ascii="Courier New" w:hAnsi="Courier New" w:cs="Courier New"/>
                <w:b/>
              </w:rPr>
            </w:pPr>
            <w:r>
              <w:rPr>
                <w:rFonts w:ascii="Courier New" w:hAnsi="Courier New" w:cs="Courier New"/>
                <w:b/>
              </w:rPr>
              <w:t>Developer</w:t>
            </w: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r w:rsidR="00900E00" w:rsidRPr="005C39E4" w:rsidTr="00900E00">
        <w:trPr>
          <w:jc w:val="center"/>
        </w:trPr>
        <w:tc>
          <w:tcPr>
            <w:tcW w:w="4336" w:type="dxa"/>
            <w:shd w:val="clear" w:color="auto" w:fill="auto"/>
          </w:tcPr>
          <w:p w:rsidR="00900E00" w:rsidRPr="005C39E4" w:rsidRDefault="00900E00" w:rsidP="00900E00">
            <w:pPr>
              <w:ind w:right="0"/>
              <w:rPr>
                <w:rFonts w:ascii="Courier New" w:hAnsi="Courier New" w:cs="Courier New"/>
                <w:b/>
              </w:rPr>
            </w:pPr>
          </w:p>
        </w:tc>
        <w:tc>
          <w:tcPr>
            <w:tcW w:w="4320" w:type="dxa"/>
            <w:shd w:val="clear" w:color="auto" w:fill="auto"/>
          </w:tcPr>
          <w:p w:rsidR="00900E00" w:rsidRPr="005C39E4" w:rsidRDefault="00900E00" w:rsidP="00900E00">
            <w:pPr>
              <w:ind w:right="0"/>
              <w:rPr>
                <w:rFonts w:ascii="Courier New" w:hAnsi="Courier New" w:cs="Courier New"/>
                <w:b/>
              </w:rPr>
            </w:pPr>
          </w:p>
        </w:tc>
      </w:tr>
    </w:tbl>
    <w:p w:rsidR="00850FE9" w:rsidRPr="005C39E4" w:rsidRDefault="00850FE9" w:rsidP="00396985">
      <w:pPr>
        <w:pStyle w:val="Header"/>
        <w:rPr>
          <w:rFonts w:ascii="Courier New" w:hAnsi="Courier New" w:cs="Courier New"/>
          <w:b/>
          <w:sz w:val="28"/>
          <w:szCs w:val="28"/>
        </w:rPr>
      </w:pPr>
      <w:r w:rsidRPr="005C39E4">
        <w:rPr>
          <w:rFonts w:ascii="Courier New" w:hAnsi="Courier New" w:cs="Courier New"/>
        </w:rPr>
        <w:br w:type="page"/>
      </w:r>
      <w:r w:rsidRPr="005C39E4">
        <w:rPr>
          <w:rFonts w:ascii="Courier New" w:hAnsi="Courier New" w:cs="Courier New"/>
          <w:b/>
          <w:sz w:val="28"/>
          <w:szCs w:val="28"/>
        </w:rPr>
        <w:lastRenderedPageBreak/>
        <w:t>Revision</w:t>
      </w:r>
      <w:bookmarkStart w:id="0" w:name="_GoBack"/>
      <w:bookmarkEnd w:id="0"/>
      <w:r w:rsidRPr="005C39E4">
        <w:rPr>
          <w:rFonts w:ascii="Courier New" w:hAnsi="Courier New" w:cs="Courier New"/>
          <w:b/>
          <w:sz w:val="28"/>
          <w:szCs w:val="28"/>
        </w:rPr>
        <w:t xml:space="preserve"> History </w:t>
      </w:r>
    </w:p>
    <w:p w:rsidR="00850FE9" w:rsidRPr="005C39E4" w:rsidRDefault="00850FE9" w:rsidP="007F079A">
      <w:pPr>
        <w:rPr>
          <w:rFonts w:ascii="Courier New" w:hAnsi="Courier New" w:cs="Courier New"/>
        </w:rPr>
      </w:pPr>
    </w:p>
    <w:tbl>
      <w:tblPr>
        <w:tblW w:w="95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530"/>
        <w:gridCol w:w="4860"/>
        <w:gridCol w:w="1390"/>
      </w:tblGrid>
      <w:tr w:rsidR="00850FE9" w:rsidRPr="005C39E4" w:rsidTr="00FD5785">
        <w:tc>
          <w:tcPr>
            <w:tcW w:w="1818" w:type="dxa"/>
            <w:tcBorders>
              <w:top w:val="single" w:sz="12" w:space="0" w:color="auto"/>
              <w:bottom w:val="double" w:sz="12" w:space="0" w:color="auto"/>
            </w:tcBorders>
            <w:shd w:val="clear" w:color="auto" w:fill="EEECE1"/>
          </w:tcPr>
          <w:p w:rsidR="00850FE9" w:rsidRPr="005C39E4" w:rsidRDefault="00850FE9" w:rsidP="00850FE9">
            <w:pPr>
              <w:spacing w:before="40" w:after="40"/>
              <w:ind w:right="0"/>
              <w:rPr>
                <w:rFonts w:ascii="Courier New" w:hAnsi="Courier New" w:cs="Courier New"/>
                <w:b/>
              </w:rPr>
            </w:pPr>
            <w:r w:rsidRPr="005C39E4">
              <w:rPr>
                <w:rFonts w:ascii="Courier New" w:hAnsi="Courier New" w:cs="Courier New"/>
              </w:rPr>
              <w:br w:type="page"/>
            </w:r>
            <w:r w:rsidR="007F079A" w:rsidRPr="005C39E4">
              <w:rPr>
                <w:rFonts w:ascii="Courier New" w:hAnsi="Courier New" w:cs="Courier New"/>
              </w:rPr>
              <w:br w:type="page"/>
            </w:r>
            <w:r w:rsidRPr="005C39E4">
              <w:rPr>
                <w:rFonts w:ascii="Courier New" w:hAnsi="Courier New" w:cs="Courier New"/>
                <w:b/>
              </w:rPr>
              <w:t>Name</w:t>
            </w:r>
          </w:p>
        </w:tc>
        <w:tc>
          <w:tcPr>
            <w:tcW w:w="1530" w:type="dxa"/>
            <w:tcBorders>
              <w:top w:val="single" w:sz="12" w:space="0" w:color="auto"/>
              <w:bottom w:val="double" w:sz="12" w:space="0" w:color="auto"/>
            </w:tcBorders>
            <w:shd w:val="clear" w:color="auto" w:fill="EEECE1"/>
          </w:tcPr>
          <w:p w:rsidR="00850FE9" w:rsidRPr="005C39E4" w:rsidRDefault="00850FE9" w:rsidP="00850FE9">
            <w:pPr>
              <w:spacing w:before="40" w:after="40"/>
              <w:ind w:right="0"/>
              <w:rPr>
                <w:rFonts w:ascii="Courier New" w:hAnsi="Courier New" w:cs="Courier New"/>
                <w:b/>
              </w:rPr>
            </w:pPr>
            <w:r w:rsidRPr="005C39E4">
              <w:rPr>
                <w:rFonts w:ascii="Courier New" w:hAnsi="Courier New" w:cs="Courier New"/>
                <w:b/>
              </w:rPr>
              <w:t>Date</w:t>
            </w:r>
          </w:p>
        </w:tc>
        <w:tc>
          <w:tcPr>
            <w:tcW w:w="4860" w:type="dxa"/>
            <w:tcBorders>
              <w:top w:val="single" w:sz="12" w:space="0" w:color="auto"/>
              <w:bottom w:val="double" w:sz="12" w:space="0" w:color="auto"/>
            </w:tcBorders>
            <w:shd w:val="clear" w:color="auto" w:fill="EEECE1"/>
          </w:tcPr>
          <w:p w:rsidR="00850FE9" w:rsidRPr="005C39E4" w:rsidRDefault="00850FE9" w:rsidP="00850FE9">
            <w:pPr>
              <w:spacing w:before="40" w:after="40"/>
              <w:ind w:right="0"/>
              <w:rPr>
                <w:rFonts w:ascii="Courier New" w:hAnsi="Courier New" w:cs="Courier New"/>
                <w:b/>
              </w:rPr>
            </w:pPr>
            <w:r w:rsidRPr="005C39E4">
              <w:rPr>
                <w:rFonts w:ascii="Courier New" w:hAnsi="Courier New" w:cs="Courier New"/>
                <w:b/>
              </w:rPr>
              <w:t>Reason For Changes / Comments</w:t>
            </w:r>
          </w:p>
        </w:tc>
        <w:tc>
          <w:tcPr>
            <w:tcW w:w="1390" w:type="dxa"/>
            <w:tcBorders>
              <w:top w:val="single" w:sz="12" w:space="0" w:color="auto"/>
              <w:bottom w:val="double" w:sz="12" w:space="0" w:color="auto"/>
            </w:tcBorders>
            <w:shd w:val="clear" w:color="auto" w:fill="EEECE1"/>
          </w:tcPr>
          <w:p w:rsidR="00850FE9" w:rsidRPr="005C39E4" w:rsidRDefault="00850FE9" w:rsidP="00850FE9">
            <w:pPr>
              <w:spacing w:before="40" w:after="40"/>
              <w:ind w:right="0"/>
              <w:rPr>
                <w:rFonts w:ascii="Courier New" w:hAnsi="Courier New" w:cs="Courier New"/>
                <w:b/>
              </w:rPr>
            </w:pPr>
            <w:r w:rsidRPr="005C39E4">
              <w:rPr>
                <w:rFonts w:ascii="Courier New" w:hAnsi="Courier New" w:cs="Courier New"/>
                <w:b/>
              </w:rPr>
              <w:t>Version</w:t>
            </w:r>
          </w:p>
        </w:tc>
      </w:tr>
      <w:tr w:rsidR="00A620E8" w:rsidRPr="005C39E4" w:rsidTr="00FD5785">
        <w:tc>
          <w:tcPr>
            <w:tcW w:w="1818" w:type="dxa"/>
            <w:tcBorders>
              <w:top w:val="nil"/>
              <w:bottom w:val="single" w:sz="4" w:space="0" w:color="auto"/>
            </w:tcBorders>
          </w:tcPr>
          <w:p w:rsidR="00A620E8" w:rsidRPr="00714BA0" w:rsidRDefault="00900E00"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nil"/>
              <w:bottom w:val="single" w:sz="4" w:space="0" w:color="auto"/>
            </w:tcBorders>
          </w:tcPr>
          <w:p w:rsidR="00A620E8" w:rsidRPr="00714BA0" w:rsidRDefault="00900E00" w:rsidP="009C7BD8">
            <w:pPr>
              <w:tabs>
                <w:tab w:val="left" w:pos="0"/>
              </w:tabs>
              <w:spacing w:before="40" w:after="40"/>
              <w:ind w:right="0"/>
              <w:rPr>
                <w:rFonts w:ascii="Courier New" w:hAnsi="Courier New" w:cs="Courier New"/>
                <w:szCs w:val="24"/>
              </w:rPr>
            </w:pPr>
            <w:r>
              <w:rPr>
                <w:rFonts w:ascii="Courier New" w:hAnsi="Courier New" w:cs="Courier New"/>
                <w:szCs w:val="24"/>
              </w:rPr>
              <w:t>09/12</w:t>
            </w:r>
            <w:r w:rsidR="00A620E8">
              <w:rPr>
                <w:rFonts w:ascii="Courier New" w:hAnsi="Courier New" w:cs="Courier New"/>
                <w:szCs w:val="24"/>
              </w:rPr>
              <w:t>/</w:t>
            </w:r>
            <w:r>
              <w:rPr>
                <w:rFonts w:ascii="Courier New" w:hAnsi="Courier New" w:cs="Courier New"/>
                <w:szCs w:val="24"/>
              </w:rPr>
              <w:t>16</w:t>
            </w:r>
          </w:p>
        </w:tc>
        <w:tc>
          <w:tcPr>
            <w:tcW w:w="4860" w:type="dxa"/>
            <w:tcBorders>
              <w:top w:val="nil"/>
              <w:bottom w:val="single" w:sz="4" w:space="0" w:color="auto"/>
            </w:tcBorders>
          </w:tcPr>
          <w:p w:rsidR="00A620E8" w:rsidRPr="00900E00" w:rsidRDefault="00A620E8" w:rsidP="00900E00">
            <w:p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p>
          <w:p w:rsidR="00A620E8" w:rsidRPr="00714BA0" w:rsidRDefault="0090735E"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 xml:space="preserve">Added content </w:t>
            </w:r>
            <w:r w:rsidR="0031553A">
              <w:rPr>
                <w:rFonts w:ascii="Courier New" w:hAnsi="Courier New" w:cs="Courier New"/>
                <w:szCs w:val="24"/>
              </w:rPr>
              <w:t>to</w:t>
            </w:r>
            <w:r>
              <w:rPr>
                <w:rFonts w:ascii="Courier New" w:hAnsi="Courier New" w:cs="Courier New"/>
                <w:szCs w:val="24"/>
              </w:rPr>
              <w:t xml:space="preserve"> Chapters 1 and 2</w:t>
            </w:r>
          </w:p>
        </w:tc>
        <w:tc>
          <w:tcPr>
            <w:tcW w:w="1390" w:type="dxa"/>
            <w:tcBorders>
              <w:top w:val="nil"/>
              <w:bottom w:val="single" w:sz="4" w:space="0" w:color="auto"/>
            </w:tcBorders>
          </w:tcPr>
          <w:p w:rsidR="00A620E8" w:rsidRDefault="00A620E8" w:rsidP="009C7BD8">
            <w:pPr>
              <w:tabs>
                <w:tab w:val="left" w:pos="0"/>
              </w:tabs>
              <w:spacing w:before="40" w:after="40"/>
              <w:ind w:right="0"/>
              <w:rPr>
                <w:rFonts w:ascii="Courier New" w:hAnsi="Courier New" w:cs="Courier New"/>
                <w:szCs w:val="24"/>
              </w:rPr>
            </w:pPr>
          </w:p>
          <w:p w:rsidR="00A620E8" w:rsidRPr="00714BA0" w:rsidRDefault="00A620E8" w:rsidP="009C7BD8">
            <w:pPr>
              <w:tabs>
                <w:tab w:val="left" w:pos="0"/>
              </w:tabs>
              <w:spacing w:before="40" w:after="40"/>
              <w:ind w:right="0"/>
              <w:rPr>
                <w:rFonts w:ascii="Courier New" w:hAnsi="Courier New" w:cs="Courier New"/>
                <w:szCs w:val="24"/>
              </w:rPr>
            </w:pPr>
            <w:r w:rsidRPr="00714BA0">
              <w:rPr>
                <w:rFonts w:ascii="Courier New" w:hAnsi="Courier New" w:cs="Courier New"/>
                <w:szCs w:val="24"/>
              </w:rPr>
              <w:t>V 0.</w:t>
            </w:r>
            <w:r w:rsidR="00900E00">
              <w:rPr>
                <w:rFonts w:ascii="Courier New" w:hAnsi="Courier New" w:cs="Courier New"/>
                <w:szCs w:val="24"/>
              </w:rPr>
              <w:t>1</w:t>
            </w:r>
          </w:p>
        </w:tc>
      </w:tr>
      <w:tr w:rsidR="00A82723" w:rsidRPr="005C39E4" w:rsidTr="00FD5785">
        <w:tc>
          <w:tcPr>
            <w:tcW w:w="1818" w:type="dxa"/>
            <w:tcBorders>
              <w:top w:val="single" w:sz="4" w:space="0" w:color="auto"/>
              <w:bottom w:val="single" w:sz="4" w:space="0" w:color="auto"/>
            </w:tcBorders>
          </w:tcPr>
          <w:p w:rsidR="00A82723" w:rsidRDefault="00FD5785" w:rsidP="00900E00">
            <w:pPr>
              <w:tabs>
                <w:tab w:val="left" w:pos="0"/>
              </w:tabs>
              <w:spacing w:before="40" w:after="40"/>
              <w:ind w:right="0"/>
              <w:rPr>
                <w:rFonts w:ascii="Courier New" w:hAnsi="Courier New" w:cs="Courier New"/>
                <w:szCs w:val="24"/>
              </w:rPr>
            </w:pPr>
            <w:r>
              <w:rPr>
                <w:rFonts w:ascii="Courier New" w:hAnsi="Courier New" w:cs="Courier New"/>
                <w:szCs w:val="24"/>
              </w:rPr>
              <w:t>UB</w:t>
            </w:r>
            <w:r w:rsidR="00A82723">
              <w:rPr>
                <w:rFonts w:ascii="Courier New" w:hAnsi="Courier New" w:cs="Courier New"/>
                <w:szCs w:val="24"/>
              </w:rPr>
              <w:t>CPDOSRVRS</w:t>
            </w:r>
          </w:p>
        </w:tc>
        <w:tc>
          <w:tcPr>
            <w:tcW w:w="1530" w:type="dxa"/>
            <w:tcBorders>
              <w:top w:val="single" w:sz="4" w:space="0" w:color="auto"/>
              <w:bottom w:val="single" w:sz="4" w:space="0" w:color="auto"/>
            </w:tcBorders>
          </w:tcPr>
          <w:p w:rsidR="00A82723" w:rsidRDefault="00A82723" w:rsidP="009C7BD8">
            <w:pPr>
              <w:tabs>
                <w:tab w:val="left" w:pos="0"/>
              </w:tabs>
              <w:spacing w:before="40" w:after="40"/>
              <w:ind w:right="0"/>
              <w:rPr>
                <w:rFonts w:ascii="Courier New" w:hAnsi="Courier New" w:cs="Courier New"/>
                <w:szCs w:val="24"/>
              </w:rPr>
            </w:pPr>
            <w:r>
              <w:rPr>
                <w:rFonts w:ascii="Courier New" w:hAnsi="Courier New" w:cs="Courier New"/>
                <w:szCs w:val="24"/>
              </w:rPr>
              <w:t>9/22/16</w:t>
            </w:r>
          </w:p>
        </w:tc>
        <w:tc>
          <w:tcPr>
            <w:tcW w:w="4860" w:type="dxa"/>
            <w:tcBorders>
              <w:top w:val="single" w:sz="4" w:space="0" w:color="auto"/>
              <w:bottom w:val="single" w:sz="4" w:space="0" w:color="auto"/>
            </w:tcBorders>
          </w:tcPr>
          <w:p w:rsidR="00A82723" w:rsidRDefault="0051680D"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 xml:space="preserve">Added content </w:t>
            </w:r>
            <w:r w:rsidR="0031553A">
              <w:rPr>
                <w:rFonts w:ascii="Courier New" w:hAnsi="Courier New" w:cs="Courier New"/>
                <w:szCs w:val="24"/>
              </w:rPr>
              <w:t>to</w:t>
            </w:r>
            <w:r>
              <w:rPr>
                <w:rFonts w:ascii="Courier New" w:hAnsi="Courier New" w:cs="Courier New"/>
                <w:szCs w:val="24"/>
              </w:rPr>
              <w:t xml:space="preserve"> Chapter 3.1</w:t>
            </w:r>
          </w:p>
          <w:p w:rsidR="0051680D" w:rsidRPr="0051680D" w:rsidRDefault="0051680D"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Updated Chapters 1.3 and 1.4</w:t>
            </w:r>
          </w:p>
        </w:tc>
        <w:tc>
          <w:tcPr>
            <w:tcW w:w="1390" w:type="dxa"/>
            <w:tcBorders>
              <w:top w:val="single" w:sz="4" w:space="0" w:color="auto"/>
              <w:bottom w:val="single" w:sz="4" w:space="0" w:color="auto"/>
            </w:tcBorders>
          </w:tcPr>
          <w:p w:rsidR="00A82723" w:rsidRDefault="0051680D" w:rsidP="009C7BD8">
            <w:pPr>
              <w:tabs>
                <w:tab w:val="left" w:pos="0"/>
              </w:tabs>
              <w:spacing w:before="40" w:after="40"/>
              <w:ind w:right="0"/>
              <w:rPr>
                <w:rFonts w:ascii="Courier New" w:hAnsi="Courier New" w:cs="Courier New"/>
                <w:szCs w:val="24"/>
              </w:rPr>
            </w:pPr>
            <w:r>
              <w:rPr>
                <w:rFonts w:ascii="Courier New" w:hAnsi="Courier New" w:cs="Courier New"/>
                <w:szCs w:val="24"/>
              </w:rPr>
              <w:t>V 0.2</w:t>
            </w:r>
          </w:p>
        </w:tc>
      </w:tr>
      <w:tr w:rsidR="00CE7466" w:rsidRPr="005C39E4" w:rsidTr="00FD5785">
        <w:tc>
          <w:tcPr>
            <w:tcW w:w="1818" w:type="dxa"/>
            <w:tcBorders>
              <w:top w:val="single" w:sz="4" w:space="0" w:color="auto"/>
              <w:bottom w:val="single" w:sz="4" w:space="0" w:color="auto"/>
            </w:tcBorders>
          </w:tcPr>
          <w:p w:rsidR="00CE7466" w:rsidRDefault="00FD5785" w:rsidP="00900E00">
            <w:pPr>
              <w:tabs>
                <w:tab w:val="left" w:pos="0"/>
              </w:tabs>
              <w:spacing w:before="40" w:after="40"/>
              <w:ind w:right="0"/>
              <w:rPr>
                <w:rFonts w:ascii="Courier New" w:hAnsi="Courier New" w:cs="Courier New"/>
                <w:szCs w:val="24"/>
              </w:rPr>
            </w:pPr>
            <w:r>
              <w:rPr>
                <w:rFonts w:ascii="Courier New" w:hAnsi="Courier New" w:cs="Courier New"/>
                <w:szCs w:val="24"/>
              </w:rPr>
              <w:t>UB</w:t>
            </w:r>
            <w:r w:rsidR="00CE7466">
              <w:rPr>
                <w:rFonts w:ascii="Courier New" w:hAnsi="Courier New" w:cs="Courier New"/>
                <w:szCs w:val="24"/>
              </w:rPr>
              <w:t>CPDOSRVRS</w:t>
            </w:r>
          </w:p>
        </w:tc>
        <w:tc>
          <w:tcPr>
            <w:tcW w:w="1530" w:type="dxa"/>
            <w:tcBorders>
              <w:top w:val="single" w:sz="4" w:space="0" w:color="auto"/>
              <w:bottom w:val="single" w:sz="4" w:space="0" w:color="auto"/>
            </w:tcBorders>
          </w:tcPr>
          <w:p w:rsidR="00CE7466" w:rsidRDefault="00CE7466" w:rsidP="009C7BD8">
            <w:pPr>
              <w:tabs>
                <w:tab w:val="left" w:pos="0"/>
              </w:tabs>
              <w:spacing w:before="40" w:after="40"/>
              <w:ind w:right="0"/>
              <w:rPr>
                <w:rFonts w:ascii="Courier New" w:hAnsi="Courier New" w:cs="Courier New"/>
                <w:szCs w:val="24"/>
              </w:rPr>
            </w:pPr>
            <w:r>
              <w:rPr>
                <w:rFonts w:ascii="Courier New" w:hAnsi="Courier New" w:cs="Courier New"/>
                <w:szCs w:val="24"/>
              </w:rPr>
              <w:t>9/23/16</w:t>
            </w:r>
          </w:p>
        </w:tc>
        <w:tc>
          <w:tcPr>
            <w:tcW w:w="4860" w:type="dxa"/>
            <w:tcBorders>
              <w:top w:val="single" w:sz="4" w:space="0" w:color="auto"/>
              <w:bottom w:val="single" w:sz="4" w:space="0" w:color="auto"/>
            </w:tcBorders>
          </w:tcPr>
          <w:p w:rsidR="00CE7466" w:rsidRDefault="00CE7466"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 xml:space="preserve">Added </w:t>
            </w:r>
            <w:r w:rsidR="0031553A">
              <w:rPr>
                <w:rFonts w:ascii="Courier New" w:hAnsi="Courier New" w:cs="Courier New"/>
                <w:szCs w:val="24"/>
              </w:rPr>
              <w:t xml:space="preserve">content to </w:t>
            </w:r>
            <w:r>
              <w:rPr>
                <w:rFonts w:ascii="Courier New" w:hAnsi="Courier New" w:cs="Courier New"/>
                <w:szCs w:val="24"/>
              </w:rPr>
              <w:t>Chapter</w:t>
            </w:r>
            <w:r w:rsidR="00F46D49">
              <w:rPr>
                <w:rFonts w:ascii="Courier New" w:hAnsi="Courier New" w:cs="Courier New"/>
                <w:szCs w:val="24"/>
              </w:rPr>
              <w:t>s to</w:t>
            </w:r>
            <w:r>
              <w:rPr>
                <w:rFonts w:ascii="Courier New" w:hAnsi="Courier New" w:cs="Courier New"/>
                <w:szCs w:val="24"/>
              </w:rPr>
              <w:t xml:space="preserve"> 4.1.</w:t>
            </w:r>
          </w:p>
        </w:tc>
        <w:tc>
          <w:tcPr>
            <w:tcW w:w="1390" w:type="dxa"/>
            <w:tcBorders>
              <w:top w:val="single" w:sz="4" w:space="0" w:color="auto"/>
              <w:bottom w:val="single" w:sz="4" w:space="0" w:color="auto"/>
            </w:tcBorders>
          </w:tcPr>
          <w:p w:rsidR="00CE7466" w:rsidRDefault="00CE7466" w:rsidP="009C7BD8">
            <w:pPr>
              <w:tabs>
                <w:tab w:val="left" w:pos="0"/>
              </w:tabs>
              <w:spacing w:before="40" w:after="40"/>
              <w:ind w:right="0"/>
              <w:rPr>
                <w:rFonts w:ascii="Courier New" w:hAnsi="Courier New" w:cs="Courier New"/>
                <w:szCs w:val="24"/>
              </w:rPr>
            </w:pPr>
            <w:r>
              <w:rPr>
                <w:rFonts w:ascii="Courier New" w:hAnsi="Courier New" w:cs="Courier New"/>
                <w:szCs w:val="24"/>
              </w:rPr>
              <w:t>V 0.3</w:t>
            </w:r>
          </w:p>
        </w:tc>
      </w:tr>
      <w:tr w:rsidR="00A31198" w:rsidRPr="005C39E4" w:rsidTr="00FD5785">
        <w:tc>
          <w:tcPr>
            <w:tcW w:w="1818" w:type="dxa"/>
            <w:tcBorders>
              <w:top w:val="single" w:sz="4" w:space="0" w:color="auto"/>
              <w:bottom w:val="single" w:sz="4" w:space="0" w:color="auto"/>
            </w:tcBorders>
          </w:tcPr>
          <w:p w:rsidR="00A31198" w:rsidRDefault="00FD5785" w:rsidP="00900E00">
            <w:pPr>
              <w:tabs>
                <w:tab w:val="left" w:pos="0"/>
              </w:tabs>
              <w:spacing w:before="40" w:after="40"/>
              <w:ind w:right="0"/>
              <w:rPr>
                <w:rFonts w:ascii="Courier New" w:hAnsi="Courier New" w:cs="Courier New"/>
                <w:szCs w:val="24"/>
              </w:rPr>
            </w:pPr>
            <w:r>
              <w:rPr>
                <w:rFonts w:ascii="Courier New" w:hAnsi="Courier New" w:cs="Courier New"/>
                <w:szCs w:val="24"/>
              </w:rPr>
              <w:t>UB</w:t>
            </w:r>
            <w:r w:rsidR="00A31198">
              <w:rPr>
                <w:rFonts w:ascii="Courier New" w:hAnsi="Courier New" w:cs="Courier New"/>
                <w:szCs w:val="24"/>
              </w:rPr>
              <w:t>CPDOSRVRS</w:t>
            </w:r>
          </w:p>
        </w:tc>
        <w:tc>
          <w:tcPr>
            <w:tcW w:w="1530" w:type="dxa"/>
            <w:tcBorders>
              <w:top w:val="single" w:sz="4" w:space="0" w:color="auto"/>
              <w:bottom w:val="single" w:sz="4" w:space="0" w:color="auto"/>
            </w:tcBorders>
          </w:tcPr>
          <w:p w:rsidR="00A31198" w:rsidRDefault="00A31198" w:rsidP="009C7BD8">
            <w:pPr>
              <w:tabs>
                <w:tab w:val="left" w:pos="0"/>
              </w:tabs>
              <w:spacing w:before="40" w:after="40"/>
              <w:ind w:right="0"/>
              <w:rPr>
                <w:rFonts w:ascii="Courier New" w:hAnsi="Courier New" w:cs="Courier New"/>
                <w:szCs w:val="24"/>
              </w:rPr>
            </w:pPr>
            <w:r>
              <w:rPr>
                <w:rFonts w:ascii="Courier New" w:hAnsi="Courier New" w:cs="Courier New"/>
                <w:szCs w:val="24"/>
              </w:rPr>
              <w:t>9/24/16</w:t>
            </w:r>
          </w:p>
        </w:tc>
        <w:tc>
          <w:tcPr>
            <w:tcW w:w="4860" w:type="dxa"/>
            <w:tcBorders>
              <w:top w:val="single" w:sz="4" w:space="0" w:color="auto"/>
              <w:bottom w:val="single" w:sz="4" w:space="0" w:color="auto"/>
            </w:tcBorders>
          </w:tcPr>
          <w:p w:rsidR="00A31198" w:rsidRDefault="00A31198"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 xml:space="preserve">Added </w:t>
            </w:r>
            <w:r w:rsidR="0031553A">
              <w:rPr>
                <w:rFonts w:ascii="Courier New" w:hAnsi="Courier New" w:cs="Courier New"/>
                <w:szCs w:val="24"/>
              </w:rPr>
              <w:t xml:space="preserve">content to </w:t>
            </w:r>
            <w:r>
              <w:rPr>
                <w:rFonts w:ascii="Courier New" w:hAnsi="Courier New" w:cs="Courier New"/>
                <w:szCs w:val="24"/>
              </w:rPr>
              <w:t xml:space="preserve">Chapters </w:t>
            </w:r>
            <w:r w:rsidR="007E0A3B">
              <w:rPr>
                <w:rFonts w:ascii="Courier New" w:hAnsi="Courier New" w:cs="Courier New"/>
                <w:szCs w:val="24"/>
              </w:rPr>
              <w:t>3.</w:t>
            </w:r>
            <w:r w:rsidR="0031553A">
              <w:rPr>
                <w:rFonts w:ascii="Courier New" w:hAnsi="Courier New" w:cs="Courier New"/>
                <w:szCs w:val="24"/>
              </w:rPr>
              <w:t>1.</w:t>
            </w:r>
            <w:r w:rsidR="007E0A3B">
              <w:rPr>
                <w:rFonts w:ascii="Courier New" w:hAnsi="Courier New" w:cs="Courier New"/>
                <w:szCs w:val="24"/>
              </w:rPr>
              <w:t>2, 3.</w:t>
            </w:r>
            <w:r w:rsidR="0031553A">
              <w:rPr>
                <w:rFonts w:ascii="Courier New" w:hAnsi="Courier New" w:cs="Courier New"/>
                <w:szCs w:val="24"/>
              </w:rPr>
              <w:t>1.</w:t>
            </w:r>
            <w:r w:rsidR="007E0A3B">
              <w:rPr>
                <w:rFonts w:ascii="Courier New" w:hAnsi="Courier New" w:cs="Courier New"/>
                <w:szCs w:val="24"/>
              </w:rPr>
              <w:t xml:space="preserve">3, </w:t>
            </w:r>
            <w:r>
              <w:rPr>
                <w:rFonts w:ascii="Courier New" w:hAnsi="Courier New" w:cs="Courier New"/>
                <w:szCs w:val="24"/>
              </w:rPr>
              <w:t>3.</w:t>
            </w:r>
            <w:r w:rsidR="0031553A">
              <w:rPr>
                <w:rFonts w:ascii="Courier New" w:hAnsi="Courier New" w:cs="Courier New"/>
                <w:szCs w:val="24"/>
              </w:rPr>
              <w:t>1.</w:t>
            </w:r>
            <w:r>
              <w:rPr>
                <w:rFonts w:ascii="Courier New" w:hAnsi="Courier New" w:cs="Courier New"/>
                <w:szCs w:val="24"/>
              </w:rPr>
              <w:t>4, 3</w:t>
            </w:r>
            <w:r w:rsidR="0031553A">
              <w:rPr>
                <w:rFonts w:ascii="Courier New" w:hAnsi="Courier New" w:cs="Courier New"/>
                <w:szCs w:val="24"/>
              </w:rPr>
              <w:t>.1</w:t>
            </w:r>
            <w:r>
              <w:rPr>
                <w:rFonts w:ascii="Courier New" w:hAnsi="Courier New" w:cs="Courier New"/>
                <w:szCs w:val="24"/>
              </w:rPr>
              <w:t>.5, and 3</w:t>
            </w:r>
            <w:r w:rsidR="0031553A">
              <w:rPr>
                <w:rFonts w:ascii="Courier New" w:hAnsi="Courier New" w:cs="Courier New"/>
                <w:szCs w:val="24"/>
              </w:rPr>
              <w:t>.1</w:t>
            </w:r>
            <w:r>
              <w:rPr>
                <w:rFonts w:ascii="Courier New" w:hAnsi="Courier New" w:cs="Courier New"/>
                <w:szCs w:val="24"/>
              </w:rPr>
              <w:t>.6</w:t>
            </w:r>
          </w:p>
          <w:p w:rsidR="0031553A" w:rsidRDefault="0031553A"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Chapters 3.2 and 3.3</w:t>
            </w:r>
          </w:p>
          <w:p w:rsidR="007E0A3B" w:rsidRPr="007E0A3B" w:rsidRDefault="0031553A"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Chapters</w:t>
            </w:r>
            <w:r w:rsidR="00F46D49">
              <w:rPr>
                <w:rFonts w:ascii="Courier New" w:hAnsi="Courier New" w:cs="Courier New"/>
                <w:szCs w:val="24"/>
              </w:rPr>
              <w:t xml:space="preserve"> to 4.1</w:t>
            </w:r>
          </w:p>
        </w:tc>
        <w:tc>
          <w:tcPr>
            <w:tcW w:w="1390" w:type="dxa"/>
            <w:tcBorders>
              <w:top w:val="single" w:sz="4" w:space="0" w:color="auto"/>
              <w:bottom w:val="single" w:sz="4" w:space="0" w:color="auto"/>
            </w:tcBorders>
          </w:tcPr>
          <w:p w:rsidR="00A31198" w:rsidRDefault="00A31198" w:rsidP="009C7BD8">
            <w:pPr>
              <w:tabs>
                <w:tab w:val="left" w:pos="0"/>
              </w:tabs>
              <w:spacing w:before="40" w:after="40"/>
              <w:ind w:right="0"/>
              <w:rPr>
                <w:rFonts w:ascii="Courier New" w:hAnsi="Courier New" w:cs="Courier New"/>
                <w:szCs w:val="24"/>
              </w:rPr>
            </w:pPr>
            <w:r>
              <w:rPr>
                <w:rFonts w:ascii="Courier New" w:hAnsi="Courier New" w:cs="Courier New"/>
                <w:szCs w:val="24"/>
              </w:rPr>
              <w:t>V 0.4</w:t>
            </w:r>
          </w:p>
        </w:tc>
      </w:tr>
      <w:tr w:rsidR="0031553A" w:rsidRPr="005C39E4" w:rsidTr="00FD5785">
        <w:tc>
          <w:tcPr>
            <w:tcW w:w="1818" w:type="dxa"/>
            <w:tcBorders>
              <w:top w:val="single" w:sz="4" w:space="0" w:color="auto"/>
              <w:bottom w:val="single" w:sz="4" w:space="0" w:color="auto"/>
            </w:tcBorders>
          </w:tcPr>
          <w:p w:rsidR="0031553A" w:rsidRDefault="00FD5785" w:rsidP="00900E00">
            <w:pPr>
              <w:tabs>
                <w:tab w:val="left" w:pos="0"/>
              </w:tabs>
              <w:spacing w:before="40" w:after="40"/>
              <w:ind w:right="0"/>
              <w:rPr>
                <w:rFonts w:ascii="Courier New" w:hAnsi="Courier New" w:cs="Courier New"/>
                <w:szCs w:val="24"/>
              </w:rPr>
            </w:pPr>
            <w:r>
              <w:rPr>
                <w:rFonts w:ascii="Courier New" w:hAnsi="Courier New" w:cs="Courier New"/>
                <w:szCs w:val="24"/>
              </w:rPr>
              <w:t>UB</w:t>
            </w:r>
            <w:r w:rsidR="0031553A">
              <w:rPr>
                <w:rFonts w:ascii="Courier New" w:hAnsi="Courier New" w:cs="Courier New"/>
                <w:szCs w:val="24"/>
              </w:rPr>
              <w:t>CPDOSRVRS</w:t>
            </w:r>
          </w:p>
        </w:tc>
        <w:tc>
          <w:tcPr>
            <w:tcW w:w="1530" w:type="dxa"/>
            <w:tcBorders>
              <w:top w:val="single" w:sz="4" w:space="0" w:color="auto"/>
              <w:bottom w:val="single" w:sz="4" w:space="0" w:color="auto"/>
            </w:tcBorders>
          </w:tcPr>
          <w:p w:rsidR="0031553A" w:rsidRDefault="0031553A" w:rsidP="009C7BD8">
            <w:pPr>
              <w:tabs>
                <w:tab w:val="left" w:pos="0"/>
              </w:tabs>
              <w:spacing w:before="40" w:after="40"/>
              <w:ind w:right="0"/>
              <w:rPr>
                <w:rFonts w:ascii="Courier New" w:hAnsi="Courier New" w:cs="Courier New"/>
                <w:szCs w:val="24"/>
              </w:rPr>
            </w:pPr>
            <w:r>
              <w:rPr>
                <w:rFonts w:ascii="Courier New" w:hAnsi="Courier New" w:cs="Courier New"/>
                <w:szCs w:val="24"/>
              </w:rPr>
              <w:t>9/25/16</w:t>
            </w:r>
          </w:p>
        </w:tc>
        <w:tc>
          <w:tcPr>
            <w:tcW w:w="4860" w:type="dxa"/>
            <w:tcBorders>
              <w:top w:val="single" w:sz="4" w:space="0" w:color="auto"/>
              <w:bottom w:val="single" w:sz="4" w:space="0" w:color="auto"/>
            </w:tcBorders>
          </w:tcPr>
          <w:p w:rsidR="0031553A" w:rsidRDefault="0031553A"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Chapter 2.2</w:t>
            </w:r>
          </w:p>
          <w:p w:rsidR="0031553A" w:rsidRDefault="0031553A"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Chapters 3.1.7 and 3.1.8</w:t>
            </w:r>
          </w:p>
          <w:p w:rsidR="0031553A" w:rsidRDefault="0031553A"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Chapter 4.1</w:t>
            </w:r>
          </w:p>
        </w:tc>
        <w:tc>
          <w:tcPr>
            <w:tcW w:w="1390" w:type="dxa"/>
            <w:tcBorders>
              <w:top w:val="single" w:sz="4" w:space="0" w:color="auto"/>
              <w:bottom w:val="single" w:sz="4" w:space="0" w:color="auto"/>
            </w:tcBorders>
          </w:tcPr>
          <w:p w:rsidR="0031553A" w:rsidRDefault="0031553A" w:rsidP="009C7BD8">
            <w:pPr>
              <w:tabs>
                <w:tab w:val="left" w:pos="0"/>
              </w:tabs>
              <w:spacing w:before="40" w:after="40"/>
              <w:ind w:right="0"/>
              <w:rPr>
                <w:rFonts w:ascii="Courier New" w:hAnsi="Courier New" w:cs="Courier New"/>
                <w:szCs w:val="24"/>
              </w:rPr>
            </w:pPr>
            <w:r>
              <w:rPr>
                <w:rFonts w:ascii="Courier New" w:hAnsi="Courier New" w:cs="Courier New"/>
                <w:szCs w:val="24"/>
              </w:rPr>
              <w:t>V 0.5</w:t>
            </w:r>
          </w:p>
        </w:tc>
      </w:tr>
      <w:tr w:rsidR="00FD5785" w:rsidRPr="005C39E4" w:rsidTr="005F51FB">
        <w:tc>
          <w:tcPr>
            <w:tcW w:w="1818" w:type="dxa"/>
            <w:tcBorders>
              <w:top w:val="single" w:sz="4" w:space="0" w:color="auto"/>
              <w:bottom w:val="single" w:sz="4" w:space="0" w:color="auto"/>
            </w:tcBorders>
          </w:tcPr>
          <w:p w:rsidR="00FD5785" w:rsidRDefault="00FD5785"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FD5785" w:rsidRDefault="004C46A9" w:rsidP="009C7BD8">
            <w:pPr>
              <w:tabs>
                <w:tab w:val="left" w:pos="0"/>
              </w:tabs>
              <w:spacing w:before="40" w:after="40"/>
              <w:ind w:right="0"/>
              <w:rPr>
                <w:rFonts w:ascii="Courier New" w:hAnsi="Courier New" w:cs="Courier New"/>
                <w:szCs w:val="24"/>
              </w:rPr>
            </w:pPr>
            <w:r>
              <w:rPr>
                <w:rFonts w:ascii="Courier New" w:hAnsi="Courier New" w:cs="Courier New"/>
                <w:szCs w:val="24"/>
              </w:rPr>
              <w:t>10/27/16</w:t>
            </w:r>
          </w:p>
        </w:tc>
        <w:tc>
          <w:tcPr>
            <w:tcW w:w="4860" w:type="dxa"/>
            <w:tcBorders>
              <w:top w:val="single" w:sz="4" w:space="0" w:color="auto"/>
              <w:bottom w:val="single" w:sz="4" w:space="0" w:color="auto"/>
            </w:tcBorders>
          </w:tcPr>
          <w:p w:rsidR="00FD5785" w:rsidRDefault="004C46A9"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Chapter 1.3 and 4.1</w:t>
            </w:r>
          </w:p>
          <w:p w:rsidR="004C46A9" w:rsidRDefault="004C46A9"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Chapter 4.1</w:t>
            </w:r>
          </w:p>
        </w:tc>
        <w:tc>
          <w:tcPr>
            <w:tcW w:w="1390" w:type="dxa"/>
            <w:tcBorders>
              <w:top w:val="single" w:sz="4" w:space="0" w:color="auto"/>
              <w:bottom w:val="single" w:sz="4" w:space="0" w:color="auto"/>
            </w:tcBorders>
          </w:tcPr>
          <w:p w:rsidR="00FD5785" w:rsidRDefault="004C46A9" w:rsidP="009C7BD8">
            <w:pPr>
              <w:tabs>
                <w:tab w:val="left" w:pos="0"/>
              </w:tabs>
              <w:spacing w:before="40" w:after="40"/>
              <w:ind w:right="0"/>
              <w:rPr>
                <w:rFonts w:ascii="Courier New" w:hAnsi="Courier New" w:cs="Courier New"/>
                <w:szCs w:val="24"/>
              </w:rPr>
            </w:pPr>
            <w:r>
              <w:rPr>
                <w:rFonts w:ascii="Courier New" w:hAnsi="Courier New" w:cs="Courier New"/>
                <w:szCs w:val="24"/>
              </w:rPr>
              <w:t>V 0.6</w:t>
            </w:r>
          </w:p>
        </w:tc>
      </w:tr>
      <w:tr w:rsidR="005F51FB" w:rsidRPr="005C39E4" w:rsidTr="00855C77">
        <w:tc>
          <w:tcPr>
            <w:tcW w:w="1818" w:type="dxa"/>
            <w:tcBorders>
              <w:top w:val="single" w:sz="4" w:space="0" w:color="auto"/>
              <w:bottom w:val="single" w:sz="4" w:space="0" w:color="auto"/>
            </w:tcBorders>
          </w:tcPr>
          <w:p w:rsidR="005F51FB" w:rsidRDefault="005F51FB"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5F51FB" w:rsidRDefault="005F51FB" w:rsidP="009C7BD8">
            <w:pPr>
              <w:tabs>
                <w:tab w:val="left" w:pos="0"/>
              </w:tabs>
              <w:spacing w:before="40" w:after="40"/>
              <w:ind w:right="0"/>
              <w:rPr>
                <w:rFonts w:ascii="Courier New" w:hAnsi="Courier New" w:cs="Courier New"/>
                <w:szCs w:val="24"/>
              </w:rPr>
            </w:pPr>
            <w:r>
              <w:rPr>
                <w:rFonts w:ascii="Courier New" w:hAnsi="Courier New" w:cs="Courier New"/>
                <w:szCs w:val="24"/>
              </w:rPr>
              <w:t>10/28/16</w:t>
            </w:r>
          </w:p>
        </w:tc>
        <w:tc>
          <w:tcPr>
            <w:tcW w:w="4860" w:type="dxa"/>
            <w:tcBorders>
              <w:top w:val="single" w:sz="4" w:space="0" w:color="auto"/>
              <w:bottom w:val="single" w:sz="4" w:space="0" w:color="auto"/>
            </w:tcBorders>
          </w:tcPr>
          <w:p w:rsidR="005F51FB" w:rsidRDefault="005F51FB"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and added content to Chapter 4.1</w:t>
            </w:r>
          </w:p>
        </w:tc>
        <w:tc>
          <w:tcPr>
            <w:tcW w:w="1390" w:type="dxa"/>
            <w:tcBorders>
              <w:top w:val="single" w:sz="4" w:space="0" w:color="auto"/>
              <w:bottom w:val="single" w:sz="4" w:space="0" w:color="auto"/>
            </w:tcBorders>
          </w:tcPr>
          <w:p w:rsidR="005F51FB" w:rsidRDefault="005F51FB" w:rsidP="009C7BD8">
            <w:pPr>
              <w:tabs>
                <w:tab w:val="left" w:pos="0"/>
              </w:tabs>
              <w:spacing w:before="40" w:after="40"/>
              <w:ind w:right="0"/>
              <w:rPr>
                <w:rFonts w:ascii="Courier New" w:hAnsi="Courier New" w:cs="Courier New"/>
                <w:szCs w:val="24"/>
              </w:rPr>
            </w:pPr>
            <w:r>
              <w:rPr>
                <w:rFonts w:ascii="Courier New" w:hAnsi="Courier New" w:cs="Courier New"/>
                <w:szCs w:val="24"/>
              </w:rPr>
              <w:t>V 0.7</w:t>
            </w:r>
          </w:p>
        </w:tc>
      </w:tr>
      <w:tr w:rsidR="00855C77" w:rsidRPr="005C39E4" w:rsidTr="00855C77">
        <w:tc>
          <w:tcPr>
            <w:tcW w:w="1818" w:type="dxa"/>
            <w:tcBorders>
              <w:top w:val="single" w:sz="4" w:space="0" w:color="auto"/>
              <w:bottom w:val="single" w:sz="4" w:space="0" w:color="auto"/>
            </w:tcBorders>
          </w:tcPr>
          <w:p w:rsidR="00855C77" w:rsidRDefault="00855C77"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855C77" w:rsidRDefault="00855C77" w:rsidP="009C7BD8">
            <w:pPr>
              <w:tabs>
                <w:tab w:val="left" w:pos="0"/>
              </w:tabs>
              <w:spacing w:before="40" w:after="40"/>
              <w:ind w:right="0"/>
              <w:rPr>
                <w:rFonts w:ascii="Courier New" w:hAnsi="Courier New" w:cs="Courier New"/>
                <w:szCs w:val="24"/>
              </w:rPr>
            </w:pPr>
            <w:r>
              <w:rPr>
                <w:rFonts w:ascii="Courier New" w:hAnsi="Courier New" w:cs="Courier New"/>
                <w:szCs w:val="24"/>
              </w:rPr>
              <w:t>11/1/16</w:t>
            </w:r>
          </w:p>
        </w:tc>
        <w:tc>
          <w:tcPr>
            <w:tcW w:w="4860" w:type="dxa"/>
            <w:tcBorders>
              <w:top w:val="single" w:sz="4" w:space="0" w:color="auto"/>
              <w:bottom w:val="single" w:sz="4" w:space="0" w:color="auto"/>
            </w:tcBorders>
          </w:tcPr>
          <w:p w:rsidR="00855C77" w:rsidRDefault="00855C7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Appendix B</w:t>
            </w:r>
          </w:p>
        </w:tc>
        <w:tc>
          <w:tcPr>
            <w:tcW w:w="1390" w:type="dxa"/>
            <w:tcBorders>
              <w:top w:val="single" w:sz="4" w:space="0" w:color="auto"/>
              <w:bottom w:val="single" w:sz="4" w:space="0" w:color="auto"/>
            </w:tcBorders>
          </w:tcPr>
          <w:p w:rsidR="00855C77" w:rsidRDefault="00855C77" w:rsidP="009C7BD8">
            <w:pPr>
              <w:tabs>
                <w:tab w:val="left" w:pos="0"/>
              </w:tabs>
              <w:spacing w:before="40" w:after="40"/>
              <w:ind w:right="0"/>
              <w:rPr>
                <w:rFonts w:ascii="Courier New" w:hAnsi="Courier New" w:cs="Courier New"/>
                <w:szCs w:val="24"/>
              </w:rPr>
            </w:pPr>
            <w:r>
              <w:rPr>
                <w:rFonts w:ascii="Courier New" w:hAnsi="Courier New" w:cs="Courier New"/>
                <w:szCs w:val="24"/>
              </w:rPr>
              <w:t>V 0.8</w:t>
            </w:r>
          </w:p>
        </w:tc>
      </w:tr>
      <w:tr w:rsidR="00855C77" w:rsidRPr="005C39E4" w:rsidTr="00513193">
        <w:tc>
          <w:tcPr>
            <w:tcW w:w="1818" w:type="dxa"/>
            <w:tcBorders>
              <w:top w:val="single" w:sz="4" w:space="0" w:color="auto"/>
              <w:bottom w:val="single" w:sz="4" w:space="0" w:color="auto"/>
            </w:tcBorders>
          </w:tcPr>
          <w:p w:rsidR="00855C77" w:rsidRDefault="00855C77"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855C77" w:rsidRDefault="00855C77" w:rsidP="009C7BD8">
            <w:pPr>
              <w:tabs>
                <w:tab w:val="left" w:pos="0"/>
              </w:tabs>
              <w:spacing w:before="40" w:after="40"/>
              <w:ind w:right="0"/>
              <w:rPr>
                <w:rFonts w:ascii="Courier New" w:hAnsi="Courier New" w:cs="Courier New"/>
                <w:szCs w:val="24"/>
              </w:rPr>
            </w:pPr>
            <w:r>
              <w:rPr>
                <w:rFonts w:ascii="Courier New" w:hAnsi="Courier New" w:cs="Courier New"/>
                <w:szCs w:val="24"/>
              </w:rPr>
              <w:t>11/4/16</w:t>
            </w:r>
          </w:p>
        </w:tc>
        <w:tc>
          <w:tcPr>
            <w:tcW w:w="4860" w:type="dxa"/>
            <w:tcBorders>
              <w:top w:val="single" w:sz="4" w:space="0" w:color="auto"/>
              <w:bottom w:val="single" w:sz="4" w:space="0" w:color="auto"/>
            </w:tcBorders>
          </w:tcPr>
          <w:p w:rsidR="00855C77" w:rsidRDefault="00855C7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Added content to Appendix A</w:t>
            </w:r>
          </w:p>
          <w:p w:rsidR="00855C77" w:rsidRDefault="00855C7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content to Appendix B</w:t>
            </w:r>
          </w:p>
        </w:tc>
        <w:tc>
          <w:tcPr>
            <w:tcW w:w="1390" w:type="dxa"/>
            <w:tcBorders>
              <w:top w:val="single" w:sz="4" w:space="0" w:color="auto"/>
              <w:bottom w:val="single" w:sz="4" w:space="0" w:color="auto"/>
            </w:tcBorders>
          </w:tcPr>
          <w:p w:rsidR="00855C77" w:rsidRDefault="00855C77" w:rsidP="009C7BD8">
            <w:pPr>
              <w:tabs>
                <w:tab w:val="left" w:pos="0"/>
              </w:tabs>
              <w:spacing w:before="40" w:after="40"/>
              <w:ind w:right="0"/>
              <w:rPr>
                <w:rFonts w:ascii="Courier New" w:hAnsi="Courier New" w:cs="Courier New"/>
                <w:szCs w:val="24"/>
              </w:rPr>
            </w:pPr>
            <w:r>
              <w:rPr>
                <w:rFonts w:ascii="Courier New" w:hAnsi="Courier New" w:cs="Courier New"/>
                <w:szCs w:val="24"/>
              </w:rPr>
              <w:t>V 0.9</w:t>
            </w:r>
          </w:p>
        </w:tc>
      </w:tr>
      <w:tr w:rsidR="00513193" w:rsidRPr="005C39E4" w:rsidTr="000B0607">
        <w:tc>
          <w:tcPr>
            <w:tcW w:w="1818" w:type="dxa"/>
            <w:tcBorders>
              <w:top w:val="single" w:sz="4" w:space="0" w:color="auto"/>
              <w:bottom w:val="single" w:sz="4" w:space="0" w:color="auto"/>
            </w:tcBorders>
          </w:tcPr>
          <w:p w:rsidR="00513193" w:rsidRDefault="00513193" w:rsidP="00900E00">
            <w:pPr>
              <w:tabs>
                <w:tab w:val="left" w:pos="0"/>
              </w:tabs>
              <w:spacing w:before="40" w:after="40"/>
              <w:ind w:right="0"/>
              <w:rPr>
                <w:rFonts w:ascii="Courier New" w:hAnsi="Courier New" w:cs="Courier New"/>
                <w:szCs w:val="24"/>
              </w:rPr>
            </w:pPr>
            <w:r>
              <w:rPr>
                <w:rFonts w:ascii="Courier New" w:hAnsi="Courier New" w:cs="Courier New"/>
                <w:szCs w:val="24"/>
              </w:rPr>
              <w:t>UPCPDOSRVRS</w:t>
            </w:r>
          </w:p>
        </w:tc>
        <w:tc>
          <w:tcPr>
            <w:tcW w:w="1530" w:type="dxa"/>
            <w:tcBorders>
              <w:top w:val="single" w:sz="4" w:space="0" w:color="auto"/>
              <w:bottom w:val="single" w:sz="4" w:space="0" w:color="auto"/>
            </w:tcBorders>
          </w:tcPr>
          <w:p w:rsidR="00513193" w:rsidRDefault="00513193" w:rsidP="009C7BD8">
            <w:pPr>
              <w:tabs>
                <w:tab w:val="left" w:pos="0"/>
              </w:tabs>
              <w:spacing w:before="40" w:after="40"/>
              <w:ind w:right="0"/>
              <w:rPr>
                <w:rFonts w:ascii="Courier New" w:hAnsi="Courier New" w:cs="Courier New"/>
                <w:szCs w:val="24"/>
              </w:rPr>
            </w:pPr>
            <w:r>
              <w:rPr>
                <w:rFonts w:ascii="Courier New" w:hAnsi="Courier New" w:cs="Courier New"/>
                <w:szCs w:val="24"/>
              </w:rPr>
              <w:t>11/11/16</w:t>
            </w:r>
          </w:p>
        </w:tc>
        <w:tc>
          <w:tcPr>
            <w:tcW w:w="4860" w:type="dxa"/>
            <w:tcBorders>
              <w:top w:val="single" w:sz="4" w:space="0" w:color="auto"/>
              <w:bottom w:val="single" w:sz="4" w:space="0" w:color="auto"/>
            </w:tcBorders>
          </w:tcPr>
          <w:p w:rsidR="00513193" w:rsidRDefault="00513193"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content to Appendix B</w:t>
            </w:r>
          </w:p>
        </w:tc>
        <w:tc>
          <w:tcPr>
            <w:tcW w:w="1390" w:type="dxa"/>
            <w:tcBorders>
              <w:top w:val="single" w:sz="4" w:space="0" w:color="auto"/>
              <w:bottom w:val="single" w:sz="4" w:space="0" w:color="auto"/>
            </w:tcBorders>
          </w:tcPr>
          <w:p w:rsidR="00513193" w:rsidRDefault="00513193" w:rsidP="009C7BD8">
            <w:pPr>
              <w:tabs>
                <w:tab w:val="left" w:pos="0"/>
              </w:tabs>
              <w:spacing w:before="40" w:after="40"/>
              <w:ind w:right="0"/>
              <w:rPr>
                <w:rFonts w:ascii="Courier New" w:hAnsi="Courier New" w:cs="Courier New"/>
                <w:szCs w:val="24"/>
              </w:rPr>
            </w:pPr>
            <w:r>
              <w:rPr>
                <w:rFonts w:ascii="Courier New" w:hAnsi="Courier New" w:cs="Courier New"/>
                <w:szCs w:val="24"/>
              </w:rPr>
              <w:t>V 0.10</w:t>
            </w:r>
          </w:p>
        </w:tc>
      </w:tr>
      <w:tr w:rsidR="000B0607" w:rsidRPr="005C39E4" w:rsidTr="000B0607">
        <w:tc>
          <w:tcPr>
            <w:tcW w:w="1818" w:type="dxa"/>
            <w:tcBorders>
              <w:top w:val="single" w:sz="4" w:space="0" w:color="auto"/>
              <w:bottom w:val="single" w:sz="4" w:space="0" w:color="auto"/>
            </w:tcBorders>
          </w:tcPr>
          <w:p w:rsidR="000B0607" w:rsidRDefault="000B0607" w:rsidP="00900E00">
            <w:pPr>
              <w:tabs>
                <w:tab w:val="left" w:pos="0"/>
              </w:tabs>
              <w:spacing w:before="40" w:after="40"/>
              <w:ind w:right="0"/>
              <w:rPr>
                <w:rFonts w:ascii="Courier New" w:hAnsi="Courier New" w:cs="Courier New"/>
                <w:szCs w:val="24"/>
              </w:rPr>
            </w:pPr>
            <w:r>
              <w:rPr>
                <w:rFonts w:ascii="Courier New" w:hAnsi="Courier New" w:cs="Courier New"/>
                <w:szCs w:val="24"/>
              </w:rPr>
              <w:lastRenderedPageBreak/>
              <w:t>UBCPDOSRVRS</w:t>
            </w:r>
          </w:p>
        </w:tc>
        <w:tc>
          <w:tcPr>
            <w:tcW w:w="153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11/19/16</w:t>
            </w:r>
          </w:p>
        </w:tc>
        <w:tc>
          <w:tcPr>
            <w:tcW w:w="4860" w:type="dxa"/>
            <w:tcBorders>
              <w:top w:val="single" w:sz="4" w:space="0" w:color="auto"/>
              <w:bottom w:val="single" w:sz="4" w:space="0" w:color="auto"/>
            </w:tcBorders>
          </w:tcPr>
          <w:p w:rsidR="000B0607" w:rsidRPr="000B0607" w:rsidRDefault="000B060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Grammatical revision of content to Chapters 1, 2, and 3</w:t>
            </w:r>
          </w:p>
        </w:tc>
        <w:tc>
          <w:tcPr>
            <w:tcW w:w="139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V 0.11</w:t>
            </w:r>
          </w:p>
        </w:tc>
      </w:tr>
      <w:tr w:rsidR="000B0607" w:rsidRPr="005C39E4" w:rsidTr="000B0607">
        <w:tc>
          <w:tcPr>
            <w:tcW w:w="1818" w:type="dxa"/>
            <w:tcBorders>
              <w:top w:val="single" w:sz="4" w:space="0" w:color="auto"/>
              <w:bottom w:val="single" w:sz="4" w:space="0" w:color="auto"/>
            </w:tcBorders>
          </w:tcPr>
          <w:p w:rsidR="000B0607" w:rsidRDefault="000B0607" w:rsidP="00900E00">
            <w:pPr>
              <w:tabs>
                <w:tab w:val="left" w:pos="0"/>
              </w:tabs>
              <w:spacing w:before="40" w:after="40"/>
              <w:ind w:right="0"/>
              <w:rPr>
                <w:rFonts w:ascii="Courier New" w:hAnsi="Courier New" w:cs="Courier New"/>
                <w:szCs w:val="24"/>
              </w:rPr>
            </w:pPr>
            <w:r>
              <w:rPr>
                <w:rFonts w:ascii="Courier New" w:hAnsi="Courier New" w:cs="Courier New"/>
                <w:szCs w:val="24"/>
              </w:rPr>
              <w:t>UBCDOSRVRS</w:t>
            </w:r>
          </w:p>
        </w:tc>
        <w:tc>
          <w:tcPr>
            <w:tcW w:w="153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11/21/16</w:t>
            </w:r>
          </w:p>
        </w:tc>
        <w:tc>
          <w:tcPr>
            <w:tcW w:w="4860" w:type="dxa"/>
            <w:tcBorders>
              <w:top w:val="single" w:sz="4" w:space="0" w:color="auto"/>
              <w:bottom w:val="single" w:sz="4" w:space="0" w:color="auto"/>
            </w:tcBorders>
          </w:tcPr>
          <w:p w:rsidR="000B0607" w:rsidRDefault="000B060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Grammatical revision of System Profile Chapters 1 and 2</w:t>
            </w:r>
          </w:p>
        </w:tc>
        <w:tc>
          <w:tcPr>
            <w:tcW w:w="139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V 0.12</w:t>
            </w:r>
          </w:p>
        </w:tc>
      </w:tr>
      <w:tr w:rsidR="000B0607" w:rsidRPr="005C39E4" w:rsidTr="00623DAB">
        <w:tc>
          <w:tcPr>
            <w:tcW w:w="1818" w:type="dxa"/>
            <w:tcBorders>
              <w:top w:val="single" w:sz="4" w:space="0" w:color="auto"/>
              <w:bottom w:val="single" w:sz="4" w:space="0" w:color="auto"/>
            </w:tcBorders>
          </w:tcPr>
          <w:p w:rsidR="000B0607" w:rsidRDefault="000B0607"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11/23/16</w:t>
            </w:r>
          </w:p>
        </w:tc>
        <w:tc>
          <w:tcPr>
            <w:tcW w:w="4860" w:type="dxa"/>
            <w:tcBorders>
              <w:top w:val="single" w:sz="4" w:space="0" w:color="auto"/>
              <w:bottom w:val="single" w:sz="4" w:space="0" w:color="auto"/>
            </w:tcBorders>
          </w:tcPr>
          <w:p w:rsidR="000B0607" w:rsidRDefault="000B0607"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System Profile Chapter 3</w:t>
            </w:r>
          </w:p>
          <w:p w:rsidR="00A017A6" w:rsidRDefault="00A017A6"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Chapter 1.2</w:t>
            </w:r>
          </w:p>
          <w:p w:rsidR="00623DAB" w:rsidRDefault="00623DAB"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Appendix A</w:t>
            </w:r>
          </w:p>
        </w:tc>
        <w:tc>
          <w:tcPr>
            <w:tcW w:w="1390" w:type="dxa"/>
            <w:tcBorders>
              <w:top w:val="single" w:sz="4" w:space="0" w:color="auto"/>
              <w:bottom w:val="single" w:sz="4" w:space="0" w:color="auto"/>
            </w:tcBorders>
          </w:tcPr>
          <w:p w:rsidR="000B0607" w:rsidRDefault="000B0607" w:rsidP="009C7BD8">
            <w:pPr>
              <w:tabs>
                <w:tab w:val="left" w:pos="0"/>
              </w:tabs>
              <w:spacing w:before="40" w:after="40"/>
              <w:ind w:right="0"/>
              <w:rPr>
                <w:rFonts w:ascii="Courier New" w:hAnsi="Courier New" w:cs="Courier New"/>
                <w:szCs w:val="24"/>
              </w:rPr>
            </w:pPr>
            <w:r>
              <w:rPr>
                <w:rFonts w:ascii="Courier New" w:hAnsi="Courier New" w:cs="Courier New"/>
                <w:szCs w:val="24"/>
              </w:rPr>
              <w:t>V 0.13</w:t>
            </w:r>
          </w:p>
        </w:tc>
      </w:tr>
      <w:tr w:rsidR="00623DAB" w:rsidRPr="005C39E4" w:rsidTr="00B01471">
        <w:tc>
          <w:tcPr>
            <w:tcW w:w="1818" w:type="dxa"/>
            <w:tcBorders>
              <w:top w:val="single" w:sz="4" w:space="0" w:color="auto"/>
              <w:bottom w:val="single" w:sz="4" w:space="0" w:color="auto"/>
            </w:tcBorders>
          </w:tcPr>
          <w:p w:rsidR="00623DAB" w:rsidRDefault="00623DAB"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623DAB" w:rsidRDefault="00623DAB" w:rsidP="009C7BD8">
            <w:pPr>
              <w:tabs>
                <w:tab w:val="left" w:pos="0"/>
              </w:tabs>
              <w:spacing w:before="40" w:after="40"/>
              <w:ind w:right="0"/>
              <w:rPr>
                <w:rFonts w:ascii="Courier New" w:hAnsi="Courier New" w:cs="Courier New"/>
                <w:szCs w:val="24"/>
              </w:rPr>
            </w:pPr>
            <w:r>
              <w:rPr>
                <w:rFonts w:ascii="Courier New" w:hAnsi="Courier New" w:cs="Courier New"/>
                <w:szCs w:val="24"/>
              </w:rPr>
              <w:t>11/24/16</w:t>
            </w:r>
          </w:p>
        </w:tc>
        <w:tc>
          <w:tcPr>
            <w:tcW w:w="4860" w:type="dxa"/>
            <w:tcBorders>
              <w:top w:val="single" w:sz="4" w:space="0" w:color="auto"/>
              <w:bottom w:val="single" w:sz="4" w:space="0" w:color="auto"/>
            </w:tcBorders>
          </w:tcPr>
          <w:p w:rsidR="00623DAB" w:rsidRDefault="00706F64"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Appendix B</w:t>
            </w:r>
          </w:p>
          <w:p w:rsidR="00706F64" w:rsidRDefault="00706F64"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Chapter 4</w:t>
            </w:r>
          </w:p>
        </w:tc>
        <w:tc>
          <w:tcPr>
            <w:tcW w:w="1390" w:type="dxa"/>
            <w:tcBorders>
              <w:top w:val="single" w:sz="4" w:space="0" w:color="auto"/>
              <w:bottom w:val="single" w:sz="4" w:space="0" w:color="auto"/>
            </w:tcBorders>
          </w:tcPr>
          <w:p w:rsidR="00623DAB" w:rsidRDefault="00623DAB" w:rsidP="009C7BD8">
            <w:pPr>
              <w:tabs>
                <w:tab w:val="left" w:pos="0"/>
              </w:tabs>
              <w:spacing w:before="40" w:after="40"/>
              <w:ind w:right="0"/>
              <w:rPr>
                <w:rFonts w:ascii="Courier New" w:hAnsi="Courier New" w:cs="Courier New"/>
                <w:szCs w:val="24"/>
              </w:rPr>
            </w:pPr>
            <w:r>
              <w:rPr>
                <w:rFonts w:ascii="Courier New" w:hAnsi="Courier New" w:cs="Courier New"/>
                <w:szCs w:val="24"/>
              </w:rPr>
              <w:t>V 0.14</w:t>
            </w:r>
          </w:p>
        </w:tc>
      </w:tr>
      <w:tr w:rsidR="00B01471" w:rsidRPr="005C39E4" w:rsidTr="001C7370">
        <w:tc>
          <w:tcPr>
            <w:tcW w:w="1818" w:type="dxa"/>
            <w:tcBorders>
              <w:top w:val="single" w:sz="4" w:space="0" w:color="auto"/>
              <w:bottom w:val="single" w:sz="4" w:space="0" w:color="auto"/>
            </w:tcBorders>
          </w:tcPr>
          <w:p w:rsidR="00B01471" w:rsidRDefault="00B01471"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4" w:space="0" w:color="auto"/>
            </w:tcBorders>
          </w:tcPr>
          <w:p w:rsidR="00B01471" w:rsidRDefault="00B01471" w:rsidP="009C7BD8">
            <w:pPr>
              <w:tabs>
                <w:tab w:val="left" w:pos="0"/>
              </w:tabs>
              <w:spacing w:before="40" w:after="40"/>
              <w:ind w:right="0"/>
              <w:rPr>
                <w:rFonts w:ascii="Courier New" w:hAnsi="Courier New" w:cs="Courier New"/>
                <w:szCs w:val="24"/>
              </w:rPr>
            </w:pPr>
            <w:r>
              <w:rPr>
                <w:rFonts w:ascii="Courier New" w:hAnsi="Courier New" w:cs="Courier New"/>
                <w:szCs w:val="24"/>
              </w:rPr>
              <w:t>11/26/16</w:t>
            </w:r>
          </w:p>
        </w:tc>
        <w:tc>
          <w:tcPr>
            <w:tcW w:w="4860" w:type="dxa"/>
            <w:tcBorders>
              <w:top w:val="single" w:sz="4" w:space="0" w:color="auto"/>
              <w:bottom w:val="single" w:sz="4" w:space="0" w:color="auto"/>
            </w:tcBorders>
          </w:tcPr>
          <w:p w:rsidR="00B01471" w:rsidRDefault="00B01471"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Revised Appendix A</w:t>
            </w:r>
          </w:p>
        </w:tc>
        <w:tc>
          <w:tcPr>
            <w:tcW w:w="1390" w:type="dxa"/>
            <w:tcBorders>
              <w:top w:val="single" w:sz="4" w:space="0" w:color="auto"/>
              <w:bottom w:val="single" w:sz="4" w:space="0" w:color="auto"/>
            </w:tcBorders>
          </w:tcPr>
          <w:p w:rsidR="00B01471" w:rsidRDefault="00B01471" w:rsidP="009C7BD8">
            <w:pPr>
              <w:tabs>
                <w:tab w:val="left" w:pos="0"/>
              </w:tabs>
              <w:spacing w:before="40" w:after="40"/>
              <w:ind w:right="0"/>
              <w:rPr>
                <w:rFonts w:ascii="Courier New" w:hAnsi="Courier New" w:cs="Courier New"/>
                <w:szCs w:val="24"/>
              </w:rPr>
            </w:pPr>
            <w:r>
              <w:rPr>
                <w:rFonts w:ascii="Courier New" w:hAnsi="Courier New" w:cs="Courier New"/>
                <w:szCs w:val="24"/>
              </w:rPr>
              <w:t>V 0.15</w:t>
            </w:r>
          </w:p>
        </w:tc>
      </w:tr>
      <w:tr w:rsidR="001C7370" w:rsidRPr="005C39E4" w:rsidTr="00FD5785">
        <w:tc>
          <w:tcPr>
            <w:tcW w:w="1818" w:type="dxa"/>
            <w:tcBorders>
              <w:top w:val="single" w:sz="4" w:space="0" w:color="auto"/>
              <w:bottom w:val="single" w:sz="12" w:space="0" w:color="auto"/>
            </w:tcBorders>
          </w:tcPr>
          <w:p w:rsidR="001C7370" w:rsidRDefault="001C7370" w:rsidP="00900E00">
            <w:pPr>
              <w:tabs>
                <w:tab w:val="left" w:pos="0"/>
              </w:tabs>
              <w:spacing w:before="40" w:after="40"/>
              <w:ind w:right="0"/>
              <w:rPr>
                <w:rFonts w:ascii="Courier New" w:hAnsi="Courier New" w:cs="Courier New"/>
                <w:szCs w:val="24"/>
              </w:rPr>
            </w:pPr>
            <w:r>
              <w:rPr>
                <w:rFonts w:ascii="Courier New" w:hAnsi="Courier New" w:cs="Courier New"/>
                <w:szCs w:val="24"/>
              </w:rPr>
              <w:t>UBCPDOSRVRS</w:t>
            </w:r>
          </w:p>
        </w:tc>
        <w:tc>
          <w:tcPr>
            <w:tcW w:w="1530" w:type="dxa"/>
            <w:tcBorders>
              <w:top w:val="single" w:sz="4" w:space="0" w:color="auto"/>
              <w:bottom w:val="single" w:sz="12" w:space="0" w:color="auto"/>
            </w:tcBorders>
          </w:tcPr>
          <w:p w:rsidR="001C7370" w:rsidRDefault="001C7370" w:rsidP="009C7BD8">
            <w:pPr>
              <w:tabs>
                <w:tab w:val="left" w:pos="0"/>
              </w:tabs>
              <w:spacing w:before="40" w:after="40"/>
              <w:ind w:right="0"/>
              <w:rPr>
                <w:rFonts w:ascii="Courier New" w:hAnsi="Courier New" w:cs="Courier New"/>
                <w:szCs w:val="24"/>
              </w:rPr>
            </w:pPr>
            <w:r>
              <w:rPr>
                <w:rFonts w:ascii="Courier New" w:hAnsi="Courier New" w:cs="Courier New"/>
                <w:szCs w:val="24"/>
              </w:rPr>
              <w:t>11/30/16</w:t>
            </w:r>
          </w:p>
        </w:tc>
        <w:tc>
          <w:tcPr>
            <w:tcW w:w="4860" w:type="dxa"/>
            <w:tcBorders>
              <w:top w:val="single" w:sz="4" w:space="0" w:color="auto"/>
              <w:bottom w:val="single" w:sz="12" w:space="0" w:color="auto"/>
            </w:tcBorders>
          </w:tcPr>
          <w:p w:rsidR="001C7370" w:rsidRDefault="001C7370" w:rsidP="00B04E48">
            <w:pPr>
              <w:pStyle w:val="ListParagraph"/>
              <w:numPr>
                <w:ilvl w:val="0"/>
                <w:numId w:val="6"/>
              </w:numPr>
              <w:tabs>
                <w:tab w:val="clear" w:pos="720"/>
                <w:tab w:val="clear" w:pos="5760"/>
                <w:tab w:val="left" w:pos="0"/>
              </w:tabs>
              <w:suppressAutoHyphens w:val="0"/>
              <w:spacing w:before="40" w:after="40" w:line="276" w:lineRule="auto"/>
              <w:ind w:right="0"/>
              <w:contextualSpacing/>
              <w:rPr>
                <w:rFonts w:ascii="Courier New" w:hAnsi="Courier New" w:cs="Courier New"/>
                <w:szCs w:val="24"/>
              </w:rPr>
            </w:pPr>
            <w:r>
              <w:rPr>
                <w:rFonts w:ascii="Courier New" w:hAnsi="Courier New" w:cs="Courier New"/>
                <w:szCs w:val="24"/>
              </w:rPr>
              <w:t>Final Revisions</w:t>
            </w:r>
          </w:p>
        </w:tc>
        <w:tc>
          <w:tcPr>
            <w:tcW w:w="1390" w:type="dxa"/>
            <w:tcBorders>
              <w:top w:val="single" w:sz="4" w:space="0" w:color="auto"/>
              <w:bottom w:val="single" w:sz="12" w:space="0" w:color="auto"/>
            </w:tcBorders>
          </w:tcPr>
          <w:p w:rsidR="001C7370" w:rsidRDefault="001C7370" w:rsidP="009C7BD8">
            <w:pPr>
              <w:tabs>
                <w:tab w:val="left" w:pos="0"/>
              </w:tabs>
              <w:spacing w:before="40" w:after="40"/>
              <w:ind w:right="0"/>
              <w:rPr>
                <w:rFonts w:ascii="Courier New" w:hAnsi="Courier New" w:cs="Courier New"/>
                <w:szCs w:val="24"/>
              </w:rPr>
            </w:pPr>
            <w:r>
              <w:rPr>
                <w:rFonts w:ascii="Courier New" w:hAnsi="Courier New" w:cs="Courier New"/>
                <w:szCs w:val="24"/>
              </w:rPr>
              <w:t>V 0.16</w:t>
            </w:r>
          </w:p>
        </w:tc>
      </w:tr>
    </w:tbl>
    <w:p w:rsidR="00850FE9" w:rsidRPr="005C39E4" w:rsidRDefault="00850FE9" w:rsidP="00850FE9">
      <w:pPr>
        <w:rPr>
          <w:rFonts w:ascii="Courier New" w:hAnsi="Courier New" w:cs="Courier New"/>
        </w:rPr>
      </w:pPr>
    </w:p>
    <w:p w:rsidR="00850FE9" w:rsidRPr="005C39E4" w:rsidRDefault="00850FE9" w:rsidP="00BE5649">
      <w:pPr>
        <w:pStyle w:val="Header"/>
        <w:rPr>
          <w:rFonts w:ascii="Courier New" w:hAnsi="Courier New" w:cs="Courier New"/>
          <w:b/>
          <w:sz w:val="28"/>
          <w:szCs w:val="28"/>
        </w:rPr>
      </w:pPr>
      <w:r w:rsidRPr="005C39E4">
        <w:rPr>
          <w:rFonts w:ascii="Courier New" w:hAnsi="Courier New" w:cs="Courier New"/>
        </w:rPr>
        <w:br w:type="page"/>
      </w:r>
      <w:r w:rsidRPr="005C39E4">
        <w:rPr>
          <w:rFonts w:ascii="Courier New" w:hAnsi="Courier New" w:cs="Courier New"/>
          <w:b/>
          <w:sz w:val="28"/>
          <w:szCs w:val="28"/>
        </w:rPr>
        <w:lastRenderedPageBreak/>
        <w:t xml:space="preserve">Table of Contents  </w:t>
      </w:r>
    </w:p>
    <w:p w:rsidR="00855CCD" w:rsidRPr="00622491" w:rsidRDefault="000927BC" w:rsidP="00855CCD">
      <w:pPr>
        <w:pStyle w:val="TOC1"/>
        <w:tabs>
          <w:tab w:val="left" w:pos="480"/>
          <w:tab w:val="right" w:leader="dot" w:pos="8630"/>
        </w:tabs>
        <w:rPr>
          <w:rFonts w:ascii="Courier New" w:eastAsiaTheme="minorEastAsia" w:hAnsi="Courier New" w:cs="Courier New"/>
          <w:b w:val="0"/>
          <w:bCs w:val="0"/>
          <w:caps w:val="0"/>
          <w:noProof/>
          <w:color w:val="auto"/>
          <w:sz w:val="22"/>
          <w:szCs w:val="22"/>
          <w:lang w:eastAsia="en-US"/>
        </w:rPr>
      </w:pPr>
      <w:r w:rsidRPr="008A3670">
        <w:rPr>
          <w:rFonts w:ascii="Courier New" w:hAnsi="Courier New" w:cs="Courier New"/>
        </w:rPr>
        <w:fldChar w:fldCharType="begin"/>
      </w:r>
      <w:r w:rsidR="00855CCD" w:rsidRPr="008A3670">
        <w:rPr>
          <w:rFonts w:ascii="Courier New" w:hAnsi="Courier New" w:cs="Courier New"/>
        </w:rPr>
        <w:instrText xml:space="preserve"> TOC \o "1-3" \h \z \u </w:instrText>
      </w:r>
      <w:r w:rsidRPr="008A3670">
        <w:rPr>
          <w:rFonts w:ascii="Courier New" w:hAnsi="Courier New" w:cs="Courier New"/>
        </w:rPr>
        <w:fldChar w:fldCharType="separate"/>
      </w:r>
      <w:hyperlink w:anchor="_Toc436648976" w:history="1">
        <w:r w:rsidR="00855CCD" w:rsidRPr="00622491">
          <w:rPr>
            <w:rStyle w:val="Hyperlink"/>
            <w:rFonts w:ascii="Courier New" w:hAnsi="Courier New" w:cs="Courier New"/>
            <w:noProof/>
          </w:rPr>
          <w:t>1.</w:t>
        </w:r>
        <w:r w:rsidR="00855CCD" w:rsidRPr="00622491">
          <w:rPr>
            <w:rFonts w:ascii="Courier New" w:eastAsiaTheme="minorEastAsia" w:hAnsi="Courier New" w:cs="Courier New"/>
            <w:b w:val="0"/>
            <w:bCs w:val="0"/>
            <w:caps w:val="0"/>
            <w:noProof/>
            <w:color w:val="auto"/>
            <w:sz w:val="22"/>
            <w:szCs w:val="22"/>
            <w:lang w:eastAsia="en-US"/>
          </w:rPr>
          <w:tab/>
        </w:r>
        <w:r w:rsidR="00855CCD" w:rsidRPr="00622491">
          <w:rPr>
            <w:rStyle w:val="Hyperlink"/>
            <w:rFonts w:ascii="Courier New" w:hAnsi="Courier New" w:cs="Courier New"/>
            <w:noProof/>
          </w:rPr>
          <w:t>Introduction</w:t>
        </w:r>
        <w:r w:rsidR="00855CCD" w:rsidRPr="00622491">
          <w:rPr>
            <w:rFonts w:ascii="Courier New" w:hAnsi="Courier New" w:cs="Courier New"/>
            <w:noProof/>
            <w:webHidden/>
          </w:rPr>
          <w:tab/>
        </w:r>
        <w:r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_Toc436648976 \h </w:instrText>
        </w:r>
        <w:r w:rsidRPr="00622491">
          <w:rPr>
            <w:rFonts w:ascii="Courier New" w:hAnsi="Courier New" w:cs="Courier New"/>
            <w:noProof/>
            <w:webHidden/>
          </w:rPr>
        </w:r>
        <w:r w:rsidRPr="00622491">
          <w:rPr>
            <w:rFonts w:ascii="Courier New" w:hAnsi="Courier New" w:cs="Courier New"/>
            <w:noProof/>
            <w:webHidden/>
          </w:rPr>
          <w:fldChar w:fldCharType="separate"/>
        </w:r>
        <w:r w:rsidR="00E6664D" w:rsidRPr="00622491">
          <w:rPr>
            <w:rFonts w:ascii="Courier New" w:hAnsi="Courier New" w:cs="Courier New"/>
            <w:noProof/>
            <w:webHidden/>
          </w:rPr>
          <w:t>7</w:t>
        </w:r>
        <w:r w:rsidRPr="00622491">
          <w:rPr>
            <w:rFonts w:ascii="Courier New" w:hAnsi="Courier New" w:cs="Courier New"/>
            <w:noProof/>
            <w:webHidden/>
          </w:rPr>
          <w:fldChar w:fldCharType="end"/>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77" w:history="1">
        <w:r w:rsidR="00855CCD" w:rsidRPr="00622491">
          <w:rPr>
            <w:rStyle w:val="Hyperlink"/>
            <w:rFonts w:ascii="Courier New" w:hAnsi="Courier New" w:cs="Courier New"/>
            <w:noProof/>
          </w:rPr>
          <w:t>1.1  Purpose</w:t>
        </w:r>
        <w:r w:rsidR="00855CCD" w:rsidRPr="00622491">
          <w:rPr>
            <w:rFonts w:ascii="Courier New" w:hAnsi="Courier New" w:cs="Courier New"/>
            <w:noProof/>
            <w:webHidden/>
          </w:rPr>
          <w:tab/>
        </w:r>
        <w:r w:rsidR="00E6664D" w:rsidRPr="00622491">
          <w:rPr>
            <w:rFonts w:ascii="Courier New" w:hAnsi="Courier New" w:cs="Courier New"/>
            <w:noProof/>
            <w:webHidden/>
          </w:rPr>
          <w:t>7</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78" w:history="1">
        <w:r w:rsidR="00855CCD" w:rsidRPr="00622491">
          <w:rPr>
            <w:rStyle w:val="Hyperlink"/>
            <w:rFonts w:ascii="Courier New" w:hAnsi="Courier New" w:cs="Courier New"/>
            <w:noProof/>
          </w:rPr>
          <w:t>1.2  Scope</w:t>
        </w:r>
        <w:r w:rsidR="00855CCD" w:rsidRPr="00622491">
          <w:rPr>
            <w:rFonts w:ascii="Courier New" w:hAnsi="Courier New" w:cs="Courier New"/>
            <w:noProof/>
            <w:webHidden/>
          </w:rPr>
          <w:tab/>
        </w:r>
        <w:r w:rsidR="00E6664D" w:rsidRPr="00622491">
          <w:rPr>
            <w:rFonts w:ascii="Courier New" w:hAnsi="Courier New" w:cs="Courier New"/>
            <w:noProof/>
            <w:webHidden/>
          </w:rPr>
          <w:t>7</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79" w:history="1">
        <w:r w:rsidR="00855CCD" w:rsidRPr="00622491">
          <w:rPr>
            <w:rStyle w:val="Hyperlink"/>
            <w:rFonts w:ascii="Courier New" w:hAnsi="Courier New" w:cs="Courier New"/>
            <w:noProof/>
          </w:rPr>
          <w:t>1.3  Definitions, Acronyms, and Abbreviations.</w:t>
        </w:r>
        <w:r w:rsidR="00855CCD" w:rsidRPr="00622491">
          <w:rPr>
            <w:rFonts w:ascii="Courier New" w:hAnsi="Courier New" w:cs="Courier New"/>
            <w:noProof/>
            <w:webHidden/>
          </w:rPr>
          <w:tab/>
        </w:r>
        <w:r w:rsidR="00E6664D" w:rsidRPr="00622491">
          <w:rPr>
            <w:rFonts w:ascii="Courier New" w:hAnsi="Courier New" w:cs="Courier New"/>
            <w:noProof/>
            <w:webHidden/>
          </w:rPr>
          <w:t>8</w:t>
        </w:r>
      </w:hyperlink>
    </w:p>
    <w:p w:rsidR="00E6664D" w:rsidRPr="00622491" w:rsidRDefault="009E0601" w:rsidP="00E6664D">
      <w:pPr>
        <w:pStyle w:val="TOC2"/>
        <w:tabs>
          <w:tab w:val="right" w:leader="dot" w:pos="8630"/>
        </w:tabs>
        <w:rPr>
          <w:rFonts w:ascii="Courier New" w:hAnsi="Courier New" w:cs="Courier New"/>
        </w:rPr>
      </w:pPr>
      <w:hyperlink w:anchor="_Toc436648980" w:history="1">
        <w:r w:rsidR="00E6664D" w:rsidRPr="00622491">
          <w:rPr>
            <w:rStyle w:val="Hyperlink"/>
            <w:rFonts w:ascii="Courier New" w:hAnsi="Courier New" w:cs="Courier New"/>
            <w:noProof/>
          </w:rPr>
          <w:t>1.4  References</w:t>
        </w:r>
        <w:r w:rsidR="00E6664D" w:rsidRPr="00622491">
          <w:rPr>
            <w:rFonts w:ascii="Courier New" w:hAnsi="Courier New" w:cs="Courier New"/>
            <w:noProof/>
            <w:webHidden/>
          </w:rPr>
          <w:tab/>
          <w:t>9</w:t>
        </w:r>
      </w:hyperlink>
    </w:p>
    <w:p w:rsidR="00E6664D" w:rsidRPr="00622491" w:rsidRDefault="009E0601" w:rsidP="00E6664D">
      <w:pPr>
        <w:pStyle w:val="TOC2"/>
        <w:tabs>
          <w:tab w:val="right" w:leader="dot" w:pos="8630"/>
        </w:tabs>
        <w:rPr>
          <w:rFonts w:ascii="Courier New" w:hAnsi="Courier New" w:cs="Courier New"/>
        </w:rPr>
      </w:pPr>
      <w:hyperlink w:anchor="_Toc436648980" w:history="1">
        <w:r w:rsidR="00E6664D" w:rsidRPr="00622491">
          <w:rPr>
            <w:rStyle w:val="Hyperlink"/>
            <w:rFonts w:ascii="Courier New" w:hAnsi="Courier New" w:cs="Courier New"/>
            <w:noProof/>
          </w:rPr>
          <w:t>1.5  Overview</w:t>
        </w:r>
        <w:r w:rsidR="00E6664D" w:rsidRPr="00622491">
          <w:rPr>
            <w:rFonts w:ascii="Courier New" w:hAnsi="Courier New" w:cs="Courier New"/>
            <w:noProof/>
            <w:webHidden/>
          </w:rPr>
          <w:tab/>
          <w:t>9</w:t>
        </w:r>
      </w:hyperlink>
    </w:p>
    <w:p w:rsidR="00855CCD" w:rsidRPr="00622491" w:rsidRDefault="009E0601" w:rsidP="00855CCD">
      <w:pPr>
        <w:pStyle w:val="TOC1"/>
        <w:tabs>
          <w:tab w:val="left" w:pos="480"/>
          <w:tab w:val="right" w:leader="dot" w:pos="8630"/>
        </w:tabs>
        <w:rPr>
          <w:rFonts w:ascii="Courier New" w:eastAsiaTheme="minorEastAsia" w:hAnsi="Courier New" w:cs="Courier New"/>
          <w:b w:val="0"/>
          <w:bCs w:val="0"/>
          <w:caps w:val="0"/>
          <w:noProof/>
          <w:color w:val="auto"/>
          <w:sz w:val="22"/>
          <w:szCs w:val="22"/>
          <w:lang w:eastAsia="en-US"/>
        </w:rPr>
      </w:pPr>
      <w:hyperlink w:anchor="_Toc436648981" w:history="1">
        <w:r w:rsidR="00855CCD" w:rsidRPr="00622491">
          <w:rPr>
            <w:rStyle w:val="Hyperlink"/>
            <w:rFonts w:ascii="Courier New" w:hAnsi="Courier New" w:cs="Courier New"/>
            <w:noProof/>
          </w:rPr>
          <w:t>2.</w:t>
        </w:r>
        <w:r w:rsidR="00855CCD" w:rsidRPr="00622491">
          <w:rPr>
            <w:rFonts w:ascii="Courier New" w:eastAsiaTheme="minorEastAsia" w:hAnsi="Courier New" w:cs="Courier New"/>
            <w:b w:val="0"/>
            <w:bCs w:val="0"/>
            <w:caps w:val="0"/>
            <w:noProof/>
            <w:color w:val="auto"/>
            <w:sz w:val="22"/>
            <w:szCs w:val="22"/>
            <w:lang w:eastAsia="en-US"/>
          </w:rPr>
          <w:tab/>
        </w:r>
        <w:r w:rsidR="00855CCD" w:rsidRPr="00622491">
          <w:rPr>
            <w:rStyle w:val="Hyperlink"/>
            <w:rFonts w:ascii="Courier New" w:hAnsi="Courier New" w:cs="Courier New"/>
            <w:noProof/>
          </w:rPr>
          <w:t>Business Description</w:t>
        </w:r>
        <w:r w:rsidR="00855CC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_Toc436648981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855CCD" w:rsidRPr="00622491">
          <w:rPr>
            <w:rFonts w:ascii="Courier New" w:hAnsi="Courier New" w:cs="Courier New"/>
            <w:noProof/>
            <w:webHidden/>
          </w:rPr>
          <w:t>1</w:t>
        </w:r>
        <w:r w:rsidR="00622491">
          <w:rPr>
            <w:rFonts w:ascii="Courier New" w:hAnsi="Courier New" w:cs="Courier New"/>
            <w:noProof/>
            <w:webHidden/>
          </w:rPr>
          <w:t>0</w:t>
        </w:r>
        <w:r w:rsidR="000927BC" w:rsidRPr="00622491">
          <w:rPr>
            <w:rFonts w:ascii="Courier New" w:hAnsi="Courier New" w:cs="Courier New"/>
            <w:noProof/>
            <w:webHidden/>
          </w:rPr>
          <w:fldChar w:fldCharType="end"/>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2" w:history="1">
        <w:r w:rsidR="00855CCD" w:rsidRPr="00622491">
          <w:rPr>
            <w:rStyle w:val="Hyperlink"/>
            <w:rFonts w:ascii="Courier New" w:hAnsi="Courier New" w:cs="Courier New"/>
            <w:noProof/>
          </w:rPr>
          <w:t>2.1  Business Description</w:t>
        </w:r>
        <w:r w:rsidR="00855CC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_Toc436648982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855CCD" w:rsidRPr="00622491">
          <w:rPr>
            <w:rFonts w:ascii="Courier New" w:hAnsi="Courier New" w:cs="Courier New"/>
            <w:noProof/>
            <w:webHidden/>
          </w:rPr>
          <w:t>1</w:t>
        </w:r>
        <w:r w:rsidR="00622491">
          <w:rPr>
            <w:rFonts w:ascii="Courier New" w:hAnsi="Courier New" w:cs="Courier New"/>
            <w:noProof/>
            <w:webHidden/>
          </w:rPr>
          <w:t>0</w:t>
        </w:r>
        <w:r w:rsidR="000927BC" w:rsidRPr="00622491">
          <w:rPr>
            <w:rFonts w:ascii="Courier New" w:hAnsi="Courier New" w:cs="Courier New"/>
            <w:noProof/>
            <w:webHidden/>
          </w:rPr>
          <w:fldChar w:fldCharType="end"/>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3" w:history="1">
        <w:r w:rsidR="00855CCD" w:rsidRPr="00622491">
          <w:rPr>
            <w:rStyle w:val="Hyperlink"/>
            <w:rFonts w:ascii="Courier New" w:hAnsi="Courier New" w:cs="Courier New"/>
            <w:noProof/>
          </w:rPr>
          <w:t>2.2  Business Objectives</w:t>
        </w:r>
        <w:r w:rsidR="00855CC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_Toc436648983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855CCD" w:rsidRPr="00622491">
          <w:rPr>
            <w:rFonts w:ascii="Courier New" w:hAnsi="Courier New" w:cs="Courier New"/>
            <w:noProof/>
            <w:webHidden/>
          </w:rPr>
          <w:t>1</w:t>
        </w:r>
        <w:r w:rsidR="00622491">
          <w:rPr>
            <w:rFonts w:ascii="Courier New" w:hAnsi="Courier New" w:cs="Courier New"/>
            <w:noProof/>
            <w:webHidden/>
          </w:rPr>
          <w:t>0</w:t>
        </w:r>
        <w:r w:rsidR="000927BC" w:rsidRPr="00622491">
          <w:rPr>
            <w:rFonts w:ascii="Courier New" w:hAnsi="Courier New" w:cs="Courier New"/>
            <w:noProof/>
            <w:webHidden/>
          </w:rPr>
          <w:fldChar w:fldCharType="end"/>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4" w:history="1">
        <w:r w:rsidR="00855CCD" w:rsidRPr="00622491">
          <w:rPr>
            <w:rStyle w:val="Hyperlink"/>
            <w:rFonts w:ascii="Courier New" w:hAnsi="Courier New" w:cs="Courier New"/>
            <w:noProof/>
          </w:rPr>
          <w:t>2.3  Stakeholder Profile</w:t>
        </w:r>
        <w:r w:rsidR="00855CC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_Toc436648984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855CCD" w:rsidRPr="00622491">
          <w:rPr>
            <w:rFonts w:ascii="Courier New" w:hAnsi="Courier New" w:cs="Courier New"/>
            <w:noProof/>
            <w:webHidden/>
          </w:rPr>
          <w:t>1</w:t>
        </w:r>
        <w:r w:rsidR="00622491">
          <w:rPr>
            <w:rFonts w:ascii="Courier New" w:hAnsi="Courier New" w:cs="Courier New"/>
            <w:noProof/>
            <w:webHidden/>
          </w:rPr>
          <w:t>1</w:t>
        </w:r>
        <w:r w:rsidR="000927BC" w:rsidRPr="00622491">
          <w:rPr>
            <w:rFonts w:ascii="Courier New" w:hAnsi="Courier New" w:cs="Courier New"/>
            <w:noProof/>
            <w:webHidden/>
          </w:rPr>
          <w:fldChar w:fldCharType="end"/>
        </w:r>
      </w:hyperlink>
    </w:p>
    <w:p w:rsidR="00855CCD" w:rsidRPr="00622491" w:rsidRDefault="009E0601" w:rsidP="00855CCD">
      <w:pPr>
        <w:pStyle w:val="TOC1"/>
        <w:tabs>
          <w:tab w:val="left" w:pos="480"/>
          <w:tab w:val="right" w:leader="dot" w:pos="8630"/>
        </w:tabs>
        <w:rPr>
          <w:rFonts w:ascii="Courier New" w:eastAsiaTheme="minorEastAsia" w:hAnsi="Courier New" w:cs="Courier New"/>
          <w:b w:val="0"/>
          <w:bCs w:val="0"/>
          <w:caps w:val="0"/>
          <w:noProof/>
          <w:color w:val="auto"/>
          <w:sz w:val="22"/>
          <w:szCs w:val="22"/>
          <w:lang w:eastAsia="en-US"/>
        </w:rPr>
      </w:pPr>
      <w:hyperlink w:anchor="_Toc436648985" w:history="1">
        <w:r w:rsidR="00855CCD" w:rsidRPr="00622491">
          <w:rPr>
            <w:rStyle w:val="Hyperlink"/>
            <w:rFonts w:ascii="Courier New" w:hAnsi="Courier New" w:cs="Courier New"/>
            <w:noProof/>
          </w:rPr>
          <w:t>3.</w:t>
        </w:r>
        <w:r w:rsidR="00855CCD" w:rsidRPr="00622491">
          <w:rPr>
            <w:rFonts w:ascii="Courier New" w:eastAsiaTheme="minorEastAsia" w:hAnsi="Courier New" w:cs="Courier New"/>
            <w:b w:val="0"/>
            <w:bCs w:val="0"/>
            <w:caps w:val="0"/>
            <w:noProof/>
            <w:color w:val="auto"/>
            <w:sz w:val="22"/>
            <w:szCs w:val="22"/>
            <w:lang w:eastAsia="en-US"/>
          </w:rPr>
          <w:tab/>
        </w:r>
        <w:r w:rsidR="00855CCD" w:rsidRPr="00622491">
          <w:rPr>
            <w:rStyle w:val="Hyperlink"/>
            <w:rFonts w:ascii="Courier New" w:hAnsi="Courier New" w:cs="Courier New"/>
            <w:noProof/>
          </w:rPr>
          <w:t>The Overall Description</w:t>
        </w:r>
        <w:r w:rsidR="00855CC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855CCD" w:rsidRPr="00622491">
          <w:rPr>
            <w:rFonts w:ascii="Courier New" w:hAnsi="Courier New" w:cs="Courier New"/>
            <w:noProof/>
            <w:webHidden/>
          </w:rPr>
          <w:instrText xml:space="preserve"> PAGEREF _Toc436648985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855CCD" w:rsidRPr="00622491">
          <w:rPr>
            <w:rFonts w:ascii="Courier New" w:hAnsi="Courier New" w:cs="Courier New"/>
            <w:noProof/>
            <w:webHidden/>
          </w:rPr>
          <w:t>1</w:t>
        </w:r>
        <w:r w:rsidR="00622491">
          <w:rPr>
            <w:rFonts w:ascii="Courier New" w:hAnsi="Courier New" w:cs="Courier New"/>
            <w:noProof/>
            <w:webHidden/>
          </w:rPr>
          <w:t>4</w:t>
        </w:r>
        <w:r w:rsidR="000927BC" w:rsidRPr="00622491">
          <w:rPr>
            <w:rFonts w:ascii="Courier New" w:hAnsi="Courier New" w:cs="Courier New"/>
            <w:noProof/>
            <w:webHidden/>
          </w:rPr>
          <w:fldChar w:fldCharType="end"/>
        </w:r>
      </w:hyperlink>
    </w:p>
    <w:p w:rsidR="00E6664D" w:rsidRPr="00622491" w:rsidRDefault="009E0601" w:rsidP="00E6664D">
      <w:pPr>
        <w:pStyle w:val="TOC2"/>
        <w:tabs>
          <w:tab w:val="right" w:leader="dot" w:pos="8630"/>
        </w:tabs>
        <w:rPr>
          <w:rFonts w:ascii="Courier New" w:hAnsi="Courier New" w:cs="Courier New"/>
        </w:rPr>
      </w:pPr>
      <w:hyperlink w:anchor="_Toc436648986" w:history="1">
        <w:r w:rsidR="00E6664D" w:rsidRPr="00622491">
          <w:rPr>
            <w:rStyle w:val="Hyperlink"/>
            <w:rFonts w:ascii="Courier New" w:hAnsi="Courier New" w:cs="Courier New"/>
            <w:noProof/>
          </w:rPr>
          <w:t>3.1 Product Perspective</w:t>
        </w:r>
        <w:r w:rsidR="00E6664D" w:rsidRPr="00622491">
          <w:rPr>
            <w:rFonts w:ascii="Courier New" w:hAnsi="Courier New" w:cs="Courier New"/>
            <w:noProof/>
            <w:webHidden/>
          </w:rPr>
          <w:tab/>
        </w:r>
        <w:r w:rsidR="000927BC" w:rsidRPr="00622491">
          <w:rPr>
            <w:rFonts w:ascii="Courier New" w:hAnsi="Courier New" w:cs="Courier New"/>
            <w:noProof/>
            <w:webHidden/>
          </w:rPr>
          <w:fldChar w:fldCharType="begin"/>
        </w:r>
        <w:r w:rsidR="00E6664D" w:rsidRPr="00622491">
          <w:rPr>
            <w:rFonts w:ascii="Courier New" w:hAnsi="Courier New" w:cs="Courier New"/>
            <w:noProof/>
            <w:webHidden/>
          </w:rPr>
          <w:instrText xml:space="preserve"> PAGEREF _Toc436648986 \h </w:instrText>
        </w:r>
        <w:r w:rsidR="000927BC" w:rsidRPr="00622491">
          <w:rPr>
            <w:rFonts w:ascii="Courier New" w:hAnsi="Courier New" w:cs="Courier New"/>
            <w:noProof/>
            <w:webHidden/>
          </w:rPr>
        </w:r>
        <w:r w:rsidR="000927BC" w:rsidRPr="00622491">
          <w:rPr>
            <w:rFonts w:ascii="Courier New" w:hAnsi="Courier New" w:cs="Courier New"/>
            <w:noProof/>
            <w:webHidden/>
          </w:rPr>
          <w:fldChar w:fldCharType="separate"/>
        </w:r>
        <w:r w:rsidR="00E6664D" w:rsidRPr="00622491">
          <w:rPr>
            <w:rFonts w:ascii="Courier New" w:hAnsi="Courier New" w:cs="Courier New"/>
            <w:noProof/>
            <w:webHidden/>
          </w:rPr>
          <w:t>1</w:t>
        </w:r>
        <w:r w:rsidR="00622491">
          <w:rPr>
            <w:rFonts w:ascii="Courier New" w:hAnsi="Courier New" w:cs="Courier New"/>
            <w:noProof/>
            <w:webHidden/>
          </w:rPr>
          <w:t>4</w:t>
        </w:r>
        <w:r w:rsidR="000927BC" w:rsidRPr="00622491">
          <w:rPr>
            <w:rFonts w:ascii="Courier New" w:hAnsi="Courier New" w:cs="Courier New"/>
            <w:noProof/>
            <w:webHidden/>
          </w:rPr>
          <w:fldChar w:fldCharType="end"/>
        </w:r>
      </w:hyperlink>
    </w:p>
    <w:p w:rsidR="00E6664D" w:rsidRPr="00622491" w:rsidRDefault="009E0601" w:rsidP="00E6664D">
      <w:pPr>
        <w:pStyle w:val="TOC3"/>
        <w:tabs>
          <w:tab w:val="right" w:leader="dot" w:pos="8630"/>
        </w:tabs>
        <w:rPr>
          <w:rFonts w:ascii="Courier New" w:hAnsi="Courier New" w:cs="Courier New"/>
        </w:rPr>
      </w:pPr>
      <w:hyperlink w:anchor="_Toc436648993" w:history="1">
        <w:r w:rsidR="00E6664D" w:rsidRPr="00622491">
          <w:rPr>
            <w:rStyle w:val="Hyperlink"/>
            <w:rFonts w:ascii="Courier New" w:hAnsi="Courier New" w:cs="Courier New"/>
            <w:i w:val="0"/>
            <w:noProof/>
          </w:rPr>
          <w:t>3.1.1 System Interfaces</w:t>
        </w:r>
        <w:r w:rsidR="00E6664D" w:rsidRPr="00622491">
          <w:rPr>
            <w:rStyle w:val="Hyperlink"/>
            <w:rFonts w:ascii="Courier New" w:hAnsi="Courier New" w:cs="Courier New"/>
            <w:i w:val="0"/>
            <w:noProof/>
            <w:webHidden/>
          </w:rPr>
          <w:tab/>
        </w:r>
        <w:r w:rsidR="00622491">
          <w:rPr>
            <w:rStyle w:val="Hyperlink"/>
            <w:rFonts w:ascii="Courier New" w:hAnsi="Courier New" w:cs="Courier New"/>
            <w:i w:val="0"/>
            <w:noProof/>
            <w:webHidden/>
          </w:rPr>
          <w:t>14</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3.1.2 Interfaces</w:t>
        </w:r>
        <w:r w:rsidR="00E6664D" w:rsidRPr="00622491">
          <w:rPr>
            <w:rFonts w:ascii="Courier New" w:hAnsi="Courier New" w:cs="Courier New"/>
            <w:i w:val="0"/>
            <w:noProof/>
            <w:webHidden/>
          </w:rPr>
          <w:tab/>
        </w:r>
        <w:r w:rsidR="00622491">
          <w:rPr>
            <w:rFonts w:ascii="Courier New" w:hAnsi="Courier New" w:cs="Courier New"/>
            <w:i w:val="0"/>
            <w:noProof/>
            <w:webHidden/>
          </w:rPr>
          <w:t>14</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3.1.3 Hardware Interfaces</w:t>
        </w:r>
        <w:r w:rsidR="00E6664D" w:rsidRPr="00622491">
          <w:rPr>
            <w:rFonts w:ascii="Courier New" w:hAnsi="Courier New" w:cs="Courier New"/>
            <w:i w:val="0"/>
            <w:noProof/>
            <w:webHidden/>
          </w:rPr>
          <w:tab/>
        </w:r>
        <w:r w:rsidR="00622491">
          <w:rPr>
            <w:rFonts w:ascii="Courier New" w:hAnsi="Courier New" w:cs="Courier New"/>
            <w:i w:val="0"/>
            <w:noProof/>
            <w:webHidden/>
          </w:rPr>
          <w:t>14</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3.1.4 Software Interfaces</w:t>
        </w:r>
        <w:r w:rsidR="00E6664D" w:rsidRPr="00622491">
          <w:rPr>
            <w:rFonts w:ascii="Courier New" w:hAnsi="Courier New" w:cs="Courier New"/>
            <w:i w:val="0"/>
            <w:noProof/>
            <w:webHidden/>
          </w:rPr>
          <w:tab/>
        </w:r>
        <w:r w:rsidR="00622491">
          <w:rPr>
            <w:rFonts w:ascii="Courier New" w:hAnsi="Courier New" w:cs="Courier New"/>
            <w:i w:val="0"/>
            <w:noProof/>
            <w:webHidden/>
          </w:rPr>
          <w:t>14</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3.1.5 Communication Interfaces</w:t>
        </w:r>
        <w:r w:rsidR="00E6664D" w:rsidRPr="00622491">
          <w:rPr>
            <w:rFonts w:ascii="Courier New" w:hAnsi="Courier New" w:cs="Courier New"/>
            <w:i w:val="0"/>
            <w:noProof/>
            <w:webHidden/>
          </w:rPr>
          <w:tab/>
        </w:r>
        <w:r w:rsidR="00622491">
          <w:rPr>
            <w:rFonts w:ascii="Courier New" w:hAnsi="Courier New" w:cs="Courier New"/>
            <w:i w:val="0"/>
            <w:noProof/>
            <w:webHidden/>
          </w:rPr>
          <w:t>15</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 xml:space="preserve">3.1.6 </w:t>
        </w:r>
        <w:r w:rsidR="00A93849" w:rsidRPr="00622491">
          <w:rPr>
            <w:rStyle w:val="Hyperlink"/>
            <w:rFonts w:ascii="Courier New" w:hAnsi="Courier New" w:cs="Courier New"/>
            <w:i w:val="0"/>
            <w:noProof/>
          </w:rPr>
          <w:t>Memory Constraints</w:t>
        </w:r>
        <w:r w:rsidR="00E6664D" w:rsidRPr="00622491">
          <w:rPr>
            <w:rFonts w:ascii="Courier New" w:hAnsi="Courier New" w:cs="Courier New"/>
            <w:i w:val="0"/>
            <w:noProof/>
            <w:webHidden/>
          </w:rPr>
          <w:tab/>
        </w:r>
        <w:r w:rsidR="00622491">
          <w:rPr>
            <w:rFonts w:ascii="Courier New" w:hAnsi="Courier New" w:cs="Courier New"/>
            <w:i w:val="0"/>
            <w:noProof/>
            <w:webHidden/>
          </w:rPr>
          <w:t>15</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 xml:space="preserve">3.1.7 </w:t>
        </w:r>
        <w:r w:rsidR="00A93849" w:rsidRPr="00622491">
          <w:rPr>
            <w:rStyle w:val="Hyperlink"/>
            <w:rFonts w:ascii="Courier New" w:hAnsi="Courier New" w:cs="Courier New"/>
            <w:i w:val="0"/>
            <w:noProof/>
          </w:rPr>
          <w:t>Operations</w:t>
        </w:r>
        <w:r w:rsidR="00E6664D" w:rsidRPr="00622491">
          <w:rPr>
            <w:rFonts w:ascii="Courier New" w:hAnsi="Courier New" w:cs="Courier New"/>
            <w:i w:val="0"/>
            <w:noProof/>
            <w:webHidden/>
          </w:rPr>
          <w:tab/>
        </w:r>
        <w:r w:rsidR="00622491">
          <w:rPr>
            <w:rFonts w:ascii="Courier New" w:hAnsi="Courier New" w:cs="Courier New"/>
            <w:i w:val="0"/>
            <w:noProof/>
            <w:webHidden/>
          </w:rPr>
          <w:t>15</w:t>
        </w:r>
      </w:hyperlink>
    </w:p>
    <w:p w:rsidR="00E6664D" w:rsidRPr="00622491" w:rsidRDefault="009E0601" w:rsidP="00E6664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E6664D" w:rsidRPr="00622491">
          <w:rPr>
            <w:rStyle w:val="Hyperlink"/>
            <w:rFonts w:ascii="Courier New" w:hAnsi="Courier New" w:cs="Courier New"/>
            <w:i w:val="0"/>
            <w:noProof/>
          </w:rPr>
          <w:t>3.1.8</w:t>
        </w:r>
        <w:r w:rsidR="00A93849" w:rsidRPr="00622491">
          <w:rPr>
            <w:rStyle w:val="Hyperlink"/>
            <w:rFonts w:ascii="Courier New" w:hAnsi="Courier New" w:cs="Courier New"/>
            <w:i w:val="0"/>
            <w:noProof/>
          </w:rPr>
          <w:t xml:space="preserve"> Site Adaptation Requirements</w:t>
        </w:r>
        <w:r w:rsidR="00E6664D" w:rsidRPr="00622491">
          <w:rPr>
            <w:rFonts w:ascii="Courier New" w:hAnsi="Courier New" w:cs="Courier New"/>
            <w:i w:val="0"/>
            <w:noProof/>
            <w:webHidden/>
          </w:rPr>
          <w:tab/>
        </w:r>
        <w:r w:rsidR="00622491">
          <w:rPr>
            <w:rFonts w:ascii="Courier New" w:hAnsi="Courier New" w:cs="Courier New"/>
            <w:i w:val="0"/>
            <w:noProof/>
            <w:webHidden/>
          </w:rPr>
          <w:t>15</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7" w:history="1">
        <w:r w:rsidR="00E6664D" w:rsidRPr="00622491">
          <w:rPr>
            <w:rStyle w:val="Hyperlink"/>
            <w:rFonts w:ascii="Courier New" w:hAnsi="Courier New" w:cs="Courier New"/>
            <w:noProof/>
          </w:rPr>
          <w:t>3.2</w:t>
        </w:r>
        <w:r w:rsidR="00855CCD" w:rsidRPr="00622491">
          <w:rPr>
            <w:rStyle w:val="Hyperlink"/>
            <w:rFonts w:ascii="Courier New" w:hAnsi="Courier New" w:cs="Courier New"/>
            <w:noProof/>
          </w:rPr>
          <w:t xml:space="preserve"> Product Functions</w:t>
        </w:r>
        <w:r w:rsidR="00855CCD" w:rsidRPr="00622491">
          <w:rPr>
            <w:rFonts w:ascii="Courier New" w:hAnsi="Courier New" w:cs="Courier New"/>
            <w:noProof/>
            <w:webHidden/>
          </w:rPr>
          <w:tab/>
        </w:r>
        <w:r w:rsidR="00622491">
          <w:rPr>
            <w:rFonts w:ascii="Courier New" w:hAnsi="Courier New" w:cs="Courier New"/>
            <w:noProof/>
            <w:webHidden/>
          </w:rPr>
          <w:t>16</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8" w:history="1">
        <w:r w:rsidR="00E6664D" w:rsidRPr="00622491">
          <w:rPr>
            <w:rStyle w:val="Hyperlink"/>
            <w:rFonts w:ascii="Courier New" w:hAnsi="Courier New" w:cs="Courier New"/>
            <w:noProof/>
          </w:rPr>
          <w:t>3.3</w:t>
        </w:r>
        <w:r w:rsidR="00855CCD" w:rsidRPr="00622491">
          <w:rPr>
            <w:rStyle w:val="Hyperlink"/>
            <w:rFonts w:ascii="Courier New" w:hAnsi="Courier New" w:cs="Courier New"/>
            <w:noProof/>
          </w:rPr>
          <w:t xml:space="preserve"> User Characteristics</w:t>
        </w:r>
        <w:r w:rsidR="00855CCD" w:rsidRPr="00622491">
          <w:rPr>
            <w:rFonts w:ascii="Courier New" w:hAnsi="Courier New" w:cs="Courier New"/>
            <w:noProof/>
            <w:webHidden/>
          </w:rPr>
          <w:tab/>
        </w:r>
        <w:r w:rsidR="00622491">
          <w:rPr>
            <w:rFonts w:ascii="Courier New" w:hAnsi="Courier New" w:cs="Courier New"/>
            <w:noProof/>
            <w:webHidden/>
          </w:rPr>
          <w:t>17</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9" w:history="1">
        <w:r w:rsidR="00855CCD" w:rsidRPr="00622491">
          <w:rPr>
            <w:rStyle w:val="Hyperlink"/>
            <w:rFonts w:ascii="Courier New" w:hAnsi="Courier New" w:cs="Courier New"/>
            <w:noProof/>
          </w:rPr>
          <w:t>3.4Assumptions and Dependencies</w:t>
        </w:r>
        <w:r w:rsidR="00855CCD" w:rsidRPr="00622491">
          <w:rPr>
            <w:rFonts w:ascii="Courier New" w:hAnsi="Courier New" w:cs="Courier New"/>
            <w:noProof/>
            <w:webHidden/>
          </w:rPr>
          <w:tab/>
        </w:r>
        <w:r w:rsidR="00622491">
          <w:rPr>
            <w:rFonts w:ascii="Courier New" w:hAnsi="Courier New" w:cs="Courier New"/>
            <w:noProof/>
            <w:webHidden/>
          </w:rPr>
          <w:t>18</w:t>
        </w:r>
      </w:hyperlink>
    </w:p>
    <w:p w:rsidR="00855CCD" w:rsidRPr="00622491" w:rsidRDefault="009E0601" w:rsidP="00855CCD">
      <w:pPr>
        <w:pStyle w:val="TOC2"/>
        <w:tabs>
          <w:tab w:val="right" w:leader="dot" w:pos="8630"/>
        </w:tabs>
        <w:rPr>
          <w:rFonts w:ascii="Courier New" w:hAnsi="Courier New" w:cs="Courier New"/>
        </w:rPr>
      </w:pPr>
      <w:hyperlink w:anchor="_Toc436648990" w:history="1">
        <w:r w:rsidR="00E6664D" w:rsidRPr="00622491">
          <w:rPr>
            <w:rStyle w:val="Hyperlink"/>
            <w:rFonts w:ascii="Courier New" w:hAnsi="Courier New" w:cs="Courier New"/>
            <w:noProof/>
          </w:rPr>
          <w:t>3.5 Apportioning of Requirements.</w:t>
        </w:r>
        <w:r w:rsidR="00E6664D" w:rsidRPr="00622491">
          <w:rPr>
            <w:rStyle w:val="Hyperlink"/>
            <w:rFonts w:ascii="Courier New" w:hAnsi="Courier New" w:cs="Courier New"/>
            <w:noProof/>
            <w:webHidden/>
          </w:rPr>
          <w:tab/>
        </w:r>
        <w:r w:rsidR="00622491">
          <w:rPr>
            <w:rStyle w:val="Hyperlink"/>
            <w:rFonts w:ascii="Courier New" w:hAnsi="Courier New" w:cs="Courier New"/>
            <w:noProof/>
            <w:webHidden/>
          </w:rPr>
          <w:t>19</w:t>
        </w:r>
      </w:hyperlink>
    </w:p>
    <w:p w:rsidR="00E6664D" w:rsidRPr="00622491" w:rsidRDefault="009E0601" w:rsidP="00E6664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82" w:history="1">
        <w:r w:rsidR="00E6664D" w:rsidRPr="00622491">
          <w:rPr>
            <w:rStyle w:val="Hyperlink"/>
            <w:rFonts w:ascii="Courier New" w:hAnsi="Courier New" w:cs="Courier New"/>
            <w:noProof/>
          </w:rPr>
          <w:t>3.6 Business Description</w:t>
        </w:r>
        <w:r w:rsidR="00E6664D" w:rsidRPr="00622491">
          <w:rPr>
            <w:rFonts w:ascii="Courier New" w:hAnsi="Courier New" w:cs="Courier New"/>
            <w:noProof/>
            <w:webHidden/>
          </w:rPr>
          <w:tab/>
        </w:r>
        <w:r w:rsidR="00622491">
          <w:rPr>
            <w:rFonts w:ascii="Courier New" w:hAnsi="Courier New" w:cs="Courier New"/>
            <w:noProof/>
            <w:webHidden/>
          </w:rPr>
          <w:t>19</w:t>
        </w:r>
      </w:hyperlink>
    </w:p>
    <w:p w:rsidR="00855CCD" w:rsidRPr="00622491" w:rsidRDefault="009E0601" w:rsidP="00855CCD">
      <w:pPr>
        <w:pStyle w:val="TOC1"/>
        <w:tabs>
          <w:tab w:val="left" w:pos="480"/>
          <w:tab w:val="right" w:leader="dot" w:pos="8630"/>
        </w:tabs>
        <w:rPr>
          <w:rFonts w:ascii="Courier New" w:eastAsiaTheme="minorEastAsia" w:hAnsi="Courier New" w:cs="Courier New"/>
          <w:b w:val="0"/>
          <w:bCs w:val="0"/>
          <w:caps w:val="0"/>
          <w:noProof/>
          <w:color w:val="auto"/>
          <w:sz w:val="22"/>
          <w:szCs w:val="22"/>
          <w:lang w:eastAsia="en-US"/>
        </w:rPr>
      </w:pPr>
      <w:hyperlink w:anchor="_Toc436648991" w:history="1">
        <w:r w:rsidR="00855CCD" w:rsidRPr="00622491">
          <w:rPr>
            <w:rStyle w:val="Hyperlink"/>
            <w:rFonts w:ascii="Courier New" w:hAnsi="Courier New" w:cs="Courier New"/>
            <w:noProof/>
          </w:rPr>
          <w:t>4.</w:t>
        </w:r>
        <w:r w:rsidR="00855CCD" w:rsidRPr="00622491">
          <w:rPr>
            <w:rFonts w:ascii="Courier New" w:eastAsiaTheme="minorEastAsia" w:hAnsi="Courier New" w:cs="Courier New"/>
            <w:b w:val="0"/>
            <w:bCs w:val="0"/>
            <w:caps w:val="0"/>
            <w:noProof/>
            <w:color w:val="auto"/>
            <w:sz w:val="22"/>
            <w:szCs w:val="22"/>
            <w:lang w:eastAsia="en-US"/>
          </w:rPr>
          <w:tab/>
        </w:r>
        <w:r w:rsidR="00855CCD" w:rsidRPr="00622491">
          <w:rPr>
            <w:rStyle w:val="Hyperlink"/>
            <w:rFonts w:ascii="Courier New" w:hAnsi="Courier New" w:cs="Courier New"/>
            <w:noProof/>
          </w:rPr>
          <w:t>Specific Requirements</w:t>
        </w:r>
        <w:r w:rsidR="00855CCD" w:rsidRPr="00622491">
          <w:rPr>
            <w:rFonts w:ascii="Courier New" w:hAnsi="Courier New" w:cs="Courier New"/>
            <w:noProof/>
            <w:webHidden/>
          </w:rPr>
          <w:tab/>
        </w:r>
        <w:r w:rsidR="00622491">
          <w:rPr>
            <w:rFonts w:ascii="Courier New" w:hAnsi="Courier New" w:cs="Courier New"/>
            <w:noProof/>
            <w:webHidden/>
          </w:rPr>
          <w:t>20</w:t>
        </w:r>
      </w:hyperlink>
    </w:p>
    <w:p w:rsidR="00855CCD" w:rsidRPr="00622491"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8992" w:history="1">
        <w:r w:rsidR="00855CCD" w:rsidRPr="00622491">
          <w:rPr>
            <w:rStyle w:val="Hyperlink"/>
            <w:rFonts w:ascii="Courier New" w:hAnsi="Courier New" w:cs="Courier New"/>
            <w:noProof/>
          </w:rPr>
          <w:t>4.1 Functional Requirements</w:t>
        </w:r>
        <w:r w:rsidR="00855CCD" w:rsidRPr="00622491">
          <w:rPr>
            <w:rFonts w:ascii="Courier New" w:hAnsi="Courier New" w:cs="Courier New"/>
            <w:noProof/>
            <w:webHidden/>
          </w:rPr>
          <w:tab/>
        </w:r>
        <w:r w:rsidR="00622491">
          <w:rPr>
            <w:rFonts w:ascii="Courier New" w:hAnsi="Courier New" w:cs="Courier New"/>
            <w:noProof/>
            <w:webHidden/>
          </w:rPr>
          <w:t>20</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3" w:history="1">
        <w:r w:rsidR="00855CCD" w:rsidRPr="00622491">
          <w:rPr>
            <w:rStyle w:val="Hyperlink"/>
            <w:rFonts w:ascii="Courier New" w:hAnsi="Courier New" w:cs="Courier New"/>
            <w:i w:val="0"/>
            <w:noProof/>
          </w:rPr>
          <w:t xml:space="preserve">4.1.1 </w:t>
        </w:r>
        <w:r w:rsidR="00855CCD" w:rsidRPr="00622491">
          <w:rPr>
            <w:rStyle w:val="Hyperlink"/>
            <w:rFonts w:ascii="Courier New" w:hAnsi="Courier New" w:cs="Courier New"/>
            <w:i w:val="0"/>
            <w:noProof/>
            <w:u w:val="none"/>
          </w:rPr>
          <w:t>UBCPDOSRVRS – UC01 (User Login)</w:t>
        </w:r>
        <w:r w:rsidR="00855CCD" w:rsidRPr="00622491">
          <w:rPr>
            <w:rFonts w:ascii="Courier New" w:hAnsi="Courier New" w:cs="Courier New"/>
            <w:i w:val="0"/>
            <w:noProof/>
            <w:webHidden/>
          </w:rPr>
          <w:tab/>
        </w:r>
        <w:r w:rsidR="00622491">
          <w:rPr>
            <w:rFonts w:ascii="Courier New" w:hAnsi="Courier New" w:cs="Courier New"/>
            <w:i w:val="0"/>
            <w:noProof/>
            <w:webHidden/>
          </w:rPr>
          <w:t>20</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4" w:history="1">
        <w:r w:rsidR="00855CCD" w:rsidRPr="00622491">
          <w:rPr>
            <w:rStyle w:val="Hyperlink"/>
            <w:rFonts w:ascii="Courier New" w:hAnsi="Courier New" w:cs="Courier New"/>
            <w:i w:val="0"/>
            <w:noProof/>
          </w:rPr>
          <w:t>4.1.2 UBCPDOSRVRS – UC02 (Logout)</w:t>
        </w:r>
        <w:r w:rsidR="00855CCD" w:rsidRPr="00622491">
          <w:rPr>
            <w:rFonts w:ascii="Courier New" w:hAnsi="Courier New" w:cs="Courier New"/>
            <w:i w:val="0"/>
            <w:noProof/>
            <w:webHidden/>
          </w:rPr>
          <w:tab/>
        </w:r>
        <w:r w:rsidR="00622491">
          <w:rPr>
            <w:rFonts w:ascii="Courier New" w:hAnsi="Courier New" w:cs="Courier New"/>
            <w:i w:val="0"/>
            <w:noProof/>
            <w:webHidden/>
          </w:rPr>
          <w:t>21</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5" w:history="1">
        <w:r w:rsidR="00855CCD" w:rsidRPr="00622491">
          <w:rPr>
            <w:rStyle w:val="Hyperlink"/>
            <w:rFonts w:ascii="Courier New" w:hAnsi="Courier New" w:cs="Courier New"/>
            <w:i w:val="0"/>
            <w:noProof/>
          </w:rPr>
          <w:t>4.1.3 UBCPDOSRVRS – UC03 (Create User Account)</w:t>
        </w:r>
        <w:r w:rsidR="00855CCD" w:rsidRPr="00622491">
          <w:rPr>
            <w:rFonts w:ascii="Courier New" w:hAnsi="Courier New" w:cs="Courier New"/>
            <w:i w:val="0"/>
            <w:noProof/>
            <w:webHidden/>
          </w:rPr>
          <w:tab/>
        </w:r>
        <w:r w:rsidR="00622491">
          <w:rPr>
            <w:rFonts w:ascii="Courier New" w:hAnsi="Courier New" w:cs="Courier New"/>
            <w:i w:val="0"/>
            <w:noProof/>
            <w:webHidden/>
          </w:rPr>
          <w:t>21</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6" w:history="1">
        <w:r w:rsidR="00855CCD" w:rsidRPr="00622491">
          <w:rPr>
            <w:rStyle w:val="Hyperlink"/>
            <w:rFonts w:ascii="Courier New" w:hAnsi="Courier New" w:cs="Courier New"/>
            <w:i w:val="0"/>
            <w:noProof/>
          </w:rPr>
          <w:t>4.1.4 UBCPDOSRVRS – UC04 (Search Records)</w:t>
        </w:r>
        <w:r w:rsidR="00855CCD" w:rsidRPr="00622491">
          <w:rPr>
            <w:rFonts w:ascii="Courier New" w:hAnsi="Courier New" w:cs="Courier New"/>
            <w:i w:val="0"/>
            <w:noProof/>
            <w:webHidden/>
          </w:rPr>
          <w:tab/>
        </w:r>
        <w:r w:rsidR="00622491">
          <w:rPr>
            <w:rFonts w:ascii="Courier New" w:hAnsi="Courier New" w:cs="Courier New"/>
            <w:i w:val="0"/>
            <w:noProof/>
            <w:webHidden/>
          </w:rPr>
          <w:t>23</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7" w:history="1">
        <w:r w:rsidR="00855CCD" w:rsidRPr="00622491">
          <w:rPr>
            <w:rStyle w:val="Hyperlink"/>
            <w:rFonts w:ascii="Courier New" w:hAnsi="Courier New" w:cs="Courier New"/>
            <w:i w:val="0"/>
            <w:noProof/>
          </w:rPr>
          <w:t>4.1.5 UBCPDOSRVRS – UC05 (View User Profile)</w:t>
        </w:r>
        <w:r w:rsidR="00855CCD" w:rsidRPr="00622491">
          <w:rPr>
            <w:rFonts w:ascii="Courier New" w:hAnsi="Courier New" w:cs="Courier New"/>
            <w:i w:val="0"/>
            <w:noProof/>
            <w:webHidden/>
          </w:rPr>
          <w:tab/>
        </w:r>
        <w:r w:rsidR="00622491">
          <w:rPr>
            <w:rFonts w:ascii="Courier New" w:hAnsi="Courier New" w:cs="Courier New"/>
            <w:i w:val="0"/>
            <w:noProof/>
            <w:webHidden/>
          </w:rPr>
          <w:t>24</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8" w:history="1">
        <w:r w:rsidR="00855CCD" w:rsidRPr="00622491">
          <w:rPr>
            <w:rStyle w:val="Hyperlink"/>
            <w:rFonts w:ascii="Courier New" w:hAnsi="Courier New" w:cs="Courier New"/>
            <w:i w:val="0"/>
            <w:noProof/>
          </w:rPr>
          <w:t>4.1.6 UBCPDOSRVRS – UC06 (View Own User Profile)</w:t>
        </w:r>
        <w:r w:rsidR="00855CCD" w:rsidRPr="00622491">
          <w:rPr>
            <w:rFonts w:ascii="Courier New" w:hAnsi="Courier New" w:cs="Courier New"/>
            <w:i w:val="0"/>
            <w:noProof/>
            <w:webHidden/>
          </w:rPr>
          <w:tab/>
        </w:r>
        <w:r w:rsidR="00622491">
          <w:rPr>
            <w:rFonts w:ascii="Courier New" w:hAnsi="Courier New" w:cs="Courier New"/>
            <w:i w:val="0"/>
            <w:noProof/>
            <w:webHidden/>
          </w:rPr>
          <w:t>25</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8999" w:history="1">
        <w:r w:rsidR="00855CCD" w:rsidRPr="00622491">
          <w:rPr>
            <w:rStyle w:val="Hyperlink"/>
            <w:rFonts w:ascii="Courier New" w:hAnsi="Courier New" w:cs="Courier New"/>
            <w:i w:val="0"/>
            <w:noProof/>
          </w:rPr>
          <w:t>4.1.7 UBCPDOSRVRS – UC07 (Update User Account)</w:t>
        </w:r>
        <w:r w:rsidR="00855CCD" w:rsidRPr="00622491">
          <w:rPr>
            <w:rFonts w:ascii="Courier New" w:hAnsi="Courier New" w:cs="Courier New"/>
            <w:i w:val="0"/>
            <w:noProof/>
            <w:webHidden/>
          </w:rPr>
          <w:tab/>
        </w:r>
        <w:r w:rsidR="00622491">
          <w:rPr>
            <w:rFonts w:ascii="Courier New" w:hAnsi="Courier New" w:cs="Courier New"/>
            <w:i w:val="0"/>
            <w:noProof/>
            <w:webHidden/>
          </w:rPr>
          <w:t>25</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0" w:history="1">
        <w:r w:rsidR="00855CCD" w:rsidRPr="00622491">
          <w:rPr>
            <w:rStyle w:val="Hyperlink"/>
            <w:rFonts w:ascii="Courier New" w:hAnsi="Courier New" w:cs="Courier New"/>
            <w:i w:val="0"/>
            <w:noProof/>
          </w:rPr>
          <w:t>4.1.8 UBCPDOSRVRS – UC08 (Request for Maintenance)</w:t>
        </w:r>
        <w:r w:rsidR="00855CCD" w:rsidRPr="00622491">
          <w:rPr>
            <w:rFonts w:ascii="Courier New" w:hAnsi="Courier New" w:cs="Courier New"/>
            <w:i w:val="0"/>
            <w:noProof/>
            <w:webHidden/>
          </w:rPr>
          <w:tab/>
        </w:r>
        <w:r w:rsidR="00622491">
          <w:rPr>
            <w:rFonts w:ascii="Courier New" w:hAnsi="Courier New" w:cs="Courier New"/>
            <w:i w:val="0"/>
            <w:noProof/>
            <w:webHidden/>
          </w:rPr>
          <w:t>27</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1" w:history="1">
        <w:r w:rsidR="00855CCD" w:rsidRPr="00622491">
          <w:rPr>
            <w:rStyle w:val="Hyperlink"/>
            <w:rFonts w:ascii="Courier New" w:hAnsi="Courier New" w:cs="Courier New"/>
            <w:i w:val="0"/>
            <w:noProof/>
          </w:rPr>
          <w:t>4.1.9 UBCPDOSRVRS – UC09 (Reservation of Venue)</w:t>
        </w:r>
        <w:r w:rsidR="00855CCD" w:rsidRPr="00622491">
          <w:rPr>
            <w:rFonts w:ascii="Courier New" w:hAnsi="Courier New" w:cs="Courier New"/>
            <w:i w:val="0"/>
            <w:noProof/>
            <w:webHidden/>
          </w:rPr>
          <w:tab/>
        </w:r>
        <w:r w:rsidR="00622491">
          <w:rPr>
            <w:rFonts w:ascii="Courier New" w:hAnsi="Courier New" w:cs="Courier New"/>
            <w:i w:val="0"/>
            <w:noProof/>
            <w:webHidden/>
          </w:rPr>
          <w:t>28</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2" w:history="1">
        <w:r w:rsidR="00855CCD" w:rsidRPr="00622491">
          <w:rPr>
            <w:rStyle w:val="Hyperlink"/>
            <w:rFonts w:ascii="Courier New" w:hAnsi="Courier New" w:cs="Courier New"/>
            <w:i w:val="0"/>
            <w:noProof/>
          </w:rPr>
          <w:t>4.1.10 UBCPDOSRVRS – UC10 (Link Records)</w:t>
        </w:r>
        <w:r w:rsidR="00855CCD" w:rsidRPr="00622491">
          <w:rPr>
            <w:rFonts w:ascii="Courier New" w:hAnsi="Courier New" w:cs="Courier New"/>
            <w:i w:val="0"/>
            <w:noProof/>
            <w:webHidden/>
          </w:rPr>
          <w:tab/>
        </w:r>
        <w:r w:rsidR="00622491">
          <w:rPr>
            <w:rFonts w:ascii="Courier New" w:hAnsi="Courier New" w:cs="Courier New"/>
            <w:i w:val="0"/>
            <w:noProof/>
            <w:webHidden/>
          </w:rPr>
          <w:t>29</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3" w:history="1">
        <w:r w:rsidR="00855CCD" w:rsidRPr="00622491">
          <w:rPr>
            <w:rStyle w:val="Hyperlink"/>
            <w:rFonts w:ascii="Courier New" w:hAnsi="Courier New" w:cs="Courier New"/>
            <w:i w:val="0"/>
            <w:noProof/>
          </w:rPr>
          <w:t>4.1.11 UBCPDOSRVRS – UC11 (Forgot Password)</w:t>
        </w:r>
        <w:r w:rsidR="00855CCD" w:rsidRPr="00622491">
          <w:rPr>
            <w:rFonts w:ascii="Courier New" w:hAnsi="Courier New" w:cs="Courier New"/>
            <w:i w:val="0"/>
            <w:noProof/>
            <w:webHidden/>
          </w:rPr>
          <w:tab/>
        </w:r>
        <w:r w:rsidR="000927BC" w:rsidRPr="00622491">
          <w:rPr>
            <w:rFonts w:ascii="Courier New" w:hAnsi="Courier New" w:cs="Courier New"/>
            <w:i w:val="0"/>
            <w:noProof/>
            <w:webHidden/>
          </w:rPr>
          <w:fldChar w:fldCharType="begin"/>
        </w:r>
        <w:r w:rsidR="00855CCD" w:rsidRPr="00622491">
          <w:rPr>
            <w:rFonts w:ascii="Courier New" w:hAnsi="Courier New" w:cs="Courier New"/>
            <w:i w:val="0"/>
            <w:noProof/>
            <w:webHidden/>
          </w:rPr>
          <w:instrText xml:space="preserve"> PAGEREF _Toc436649003 \h </w:instrText>
        </w:r>
        <w:r w:rsidR="000927BC" w:rsidRPr="00622491">
          <w:rPr>
            <w:rFonts w:ascii="Courier New" w:hAnsi="Courier New" w:cs="Courier New"/>
            <w:i w:val="0"/>
            <w:noProof/>
            <w:webHidden/>
          </w:rPr>
        </w:r>
        <w:r w:rsidR="000927BC" w:rsidRPr="00622491">
          <w:rPr>
            <w:rFonts w:ascii="Courier New" w:hAnsi="Courier New" w:cs="Courier New"/>
            <w:i w:val="0"/>
            <w:noProof/>
            <w:webHidden/>
          </w:rPr>
          <w:fldChar w:fldCharType="separate"/>
        </w:r>
        <w:r w:rsidR="00622491">
          <w:rPr>
            <w:rFonts w:ascii="Courier New" w:hAnsi="Courier New" w:cs="Courier New"/>
            <w:i w:val="0"/>
            <w:noProof/>
            <w:webHidden/>
          </w:rPr>
          <w:t>31</w:t>
        </w:r>
        <w:r w:rsidR="000927BC" w:rsidRPr="00622491">
          <w:rPr>
            <w:rFonts w:ascii="Courier New" w:hAnsi="Courier New" w:cs="Courier New"/>
            <w:i w:val="0"/>
            <w:noProof/>
            <w:webHidden/>
          </w:rPr>
          <w:fldChar w:fldCharType="end"/>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4" w:history="1">
        <w:r w:rsidR="00855CCD" w:rsidRPr="00622491">
          <w:rPr>
            <w:rStyle w:val="Hyperlink"/>
            <w:rFonts w:ascii="Courier New" w:hAnsi="Courier New" w:cs="Courier New"/>
            <w:i w:val="0"/>
            <w:noProof/>
          </w:rPr>
          <w:t>4.1.12 UBCPDOSRVRS – UC12 (Add/Edit Form Status)</w:t>
        </w:r>
        <w:r w:rsidR="00855CCD" w:rsidRPr="00622491">
          <w:rPr>
            <w:rFonts w:ascii="Courier New" w:hAnsi="Courier New" w:cs="Courier New"/>
            <w:i w:val="0"/>
            <w:noProof/>
            <w:webHidden/>
          </w:rPr>
          <w:tab/>
        </w:r>
        <w:r w:rsidR="00622491">
          <w:rPr>
            <w:rFonts w:ascii="Courier New" w:hAnsi="Courier New" w:cs="Courier New"/>
            <w:i w:val="0"/>
            <w:noProof/>
            <w:webHidden/>
          </w:rPr>
          <w:t>31</w:t>
        </w:r>
      </w:hyperlink>
    </w:p>
    <w:p w:rsidR="00855CCD" w:rsidRPr="00622491"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5" w:history="1">
        <w:r w:rsidR="00855CCD" w:rsidRPr="00622491">
          <w:rPr>
            <w:rStyle w:val="Hyperlink"/>
            <w:rFonts w:ascii="Courier New" w:hAnsi="Courier New" w:cs="Courier New"/>
            <w:i w:val="0"/>
            <w:noProof/>
          </w:rPr>
          <w:t>4.1.13 UBCPDOSRVRS – UC13 (Validate Staff User Account)</w:t>
        </w:r>
        <w:r w:rsidR="00855CCD" w:rsidRPr="00622491">
          <w:rPr>
            <w:rFonts w:ascii="Courier New" w:hAnsi="Courier New" w:cs="Courier New"/>
            <w:i w:val="0"/>
            <w:noProof/>
            <w:webHidden/>
          </w:rPr>
          <w:tab/>
        </w:r>
        <w:r w:rsidR="00622491">
          <w:rPr>
            <w:rFonts w:ascii="Courier New" w:hAnsi="Courier New" w:cs="Courier New"/>
            <w:i w:val="0"/>
            <w:noProof/>
            <w:webHidden/>
          </w:rPr>
          <w:t>32</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06" w:history="1">
        <w:r w:rsidR="00855CCD" w:rsidRPr="00622491">
          <w:rPr>
            <w:rStyle w:val="Hyperlink"/>
            <w:rFonts w:ascii="Courier New" w:hAnsi="Courier New" w:cs="Courier New"/>
            <w:i w:val="0"/>
            <w:noProof/>
          </w:rPr>
          <w:t>4.1.14 UBCPDOSRVRS – UC14 (Confirm Request Form)</w:t>
        </w:r>
        <w:r w:rsidR="00855CCD" w:rsidRPr="00622491">
          <w:rPr>
            <w:rFonts w:ascii="Courier New" w:hAnsi="Courier New" w:cs="Courier New"/>
            <w:i w:val="0"/>
            <w:noProof/>
            <w:webHidden/>
          </w:rPr>
          <w:tab/>
        </w:r>
        <w:r w:rsidR="00622491">
          <w:rPr>
            <w:rFonts w:ascii="Courier New" w:hAnsi="Courier New" w:cs="Courier New"/>
            <w:i w:val="0"/>
            <w:noProof/>
            <w:webHidden/>
          </w:rPr>
          <w:t>33</w:t>
        </w:r>
      </w:hyperlink>
    </w:p>
    <w:p w:rsidR="00855CCD" w:rsidRPr="008A3670" w:rsidRDefault="009E0601" w:rsidP="00855CCD">
      <w:pPr>
        <w:pStyle w:val="TOC1"/>
        <w:tabs>
          <w:tab w:val="right" w:leader="dot" w:pos="8630"/>
        </w:tabs>
        <w:rPr>
          <w:rFonts w:ascii="Courier New" w:eastAsiaTheme="minorEastAsia" w:hAnsi="Courier New" w:cs="Courier New"/>
          <w:b w:val="0"/>
          <w:bCs w:val="0"/>
          <w:caps w:val="0"/>
          <w:noProof/>
          <w:color w:val="auto"/>
          <w:sz w:val="22"/>
          <w:szCs w:val="22"/>
          <w:lang w:eastAsia="en-US"/>
        </w:rPr>
      </w:pPr>
      <w:hyperlink w:anchor="_Toc436649055" w:history="1">
        <w:r w:rsidR="00855CCD" w:rsidRPr="008A3670">
          <w:rPr>
            <w:rStyle w:val="Hyperlink"/>
            <w:rFonts w:ascii="Courier New" w:hAnsi="Courier New" w:cs="Courier New"/>
            <w:noProof/>
          </w:rPr>
          <w:t>Appendices</w:t>
        </w:r>
        <w:r w:rsidR="00855CCD" w:rsidRPr="008A3670">
          <w:rPr>
            <w:rFonts w:ascii="Courier New" w:hAnsi="Courier New" w:cs="Courier New"/>
            <w:noProof/>
            <w:webHidden/>
          </w:rPr>
          <w:tab/>
        </w:r>
        <w:r w:rsidR="00622491">
          <w:rPr>
            <w:rFonts w:ascii="Courier New" w:hAnsi="Courier New" w:cs="Courier New"/>
            <w:noProof/>
            <w:webHidden/>
          </w:rPr>
          <w:t>35</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056" w:history="1">
        <w:r w:rsidR="00855CCD" w:rsidRPr="008A3670">
          <w:rPr>
            <w:rStyle w:val="Hyperlink"/>
            <w:rFonts w:ascii="Courier New" w:hAnsi="Courier New" w:cs="Courier New"/>
            <w:noProof/>
          </w:rPr>
          <w:t>Appendix A:</w:t>
        </w:r>
        <w:r w:rsidR="00855CCD">
          <w:rPr>
            <w:rStyle w:val="Hyperlink"/>
            <w:rFonts w:ascii="Courier New" w:hAnsi="Courier New" w:cs="Courier New"/>
            <w:noProof/>
          </w:rPr>
          <w:t xml:space="preserve"> Graphical User Interface(GUI)</w:t>
        </w:r>
        <w:r w:rsidR="00855CCD" w:rsidRPr="008A3670">
          <w:rPr>
            <w:rFonts w:ascii="Courier New" w:hAnsi="Courier New" w:cs="Courier New"/>
            <w:noProof/>
            <w:webHidden/>
          </w:rPr>
          <w:tab/>
        </w:r>
        <w:r w:rsidR="00622491">
          <w:rPr>
            <w:rFonts w:ascii="Courier New" w:hAnsi="Courier New" w:cs="Courier New"/>
            <w:noProof/>
            <w:webHidden/>
          </w:rPr>
          <w:t>35</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57" w:history="1">
        <w:r w:rsidR="00622491">
          <w:rPr>
            <w:rStyle w:val="Hyperlink"/>
            <w:rFonts w:ascii="Courier New" w:hAnsi="Courier New" w:cs="Courier New"/>
            <w:i w:val="0"/>
            <w:noProof/>
          </w:rPr>
          <w:t xml:space="preserve">A.1 </w:t>
        </w:r>
        <w:r w:rsidR="00855CCD">
          <w:rPr>
            <w:rStyle w:val="Hyperlink"/>
            <w:rFonts w:ascii="Courier New" w:hAnsi="Courier New" w:cs="Courier New"/>
            <w:i w:val="0"/>
            <w:noProof/>
          </w:rPr>
          <w:t>User Login</w:t>
        </w:r>
        <w:r w:rsidR="00855CCD" w:rsidRPr="008A3670">
          <w:rPr>
            <w:rFonts w:ascii="Courier New" w:hAnsi="Courier New" w:cs="Courier New"/>
            <w:i w:val="0"/>
            <w:noProof/>
            <w:webHidden/>
          </w:rPr>
          <w:tab/>
        </w:r>
        <w:r w:rsidR="00622491">
          <w:rPr>
            <w:rFonts w:ascii="Courier New" w:hAnsi="Courier New" w:cs="Courier New"/>
            <w:i w:val="0"/>
            <w:noProof/>
            <w:webHidden/>
          </w:rPr>
          <w:t>35</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58" w:history="1">
        <w:r w:rsidR="00855CCD">
          <w:rPr>
            <w:rStyle w:val="Hyperlink"/>
            <w:rFonts w:ascii="Courier New" w:hAnsi="Courier New" w:cs="Courier New"/>
            <w:i w:val="0"/>
            <w:noProof/>
          </w:rPr>
          <w:t>A.2Create User Account</w:t>
        </w:r>
        <w:r w:rsidR="00855CCD" w:rsidRPr="008A3670">
          <w:rPr>
            <w:rFonts w:ascii="Courier New" w:hAnsi="Courier New" w:cs="Courier New"/>
            <w:i w:val="0"/>
            <w:noProof/>
            <w:webHidden/>
          </w:rPr>
          <w:tab/>
        </w:r>
        <w:r w:rsidR="00622491">
          <w:rPr>
            <w:rFonts w:ascii="Courier New" w:hAnsi="Courier New" w:cs="Courier New"/>
            <w:i w:val="0"/>
            <w:noProof/>
            <w:webHidden/>
          </w:rPr>
          <w:t>35</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59" w:history="1">
        <w:r w:rsidR="00855CCD">
          <w:rPr>
            <w:rStyle w:val="Hyperlink"/>
            <w:rFonts w:ascii="Courier New" w:hAnsi="Courier New" w:cs="Courier New"/>
            <w:i w:val="0"/>
            <w:noProof/>
          </w:rPr>
          <w:t>A.3 Search Reports</w:t>
        </w:r>
        <w:r w:rsidR="00855CCD" w:rsidRPr="008A3670">
          <w:rPr>
            <w:rFonts w:ascii="Courier New" w:hAnsi="Courier New" w:cs="Courier New"/>
            <w:i w:val="0"/>
            <w:noProof/>
            <w:webHidden/>
          </w:rPr>
          <w:tab/>
        </w:r>
        <w:r w:rsidR="00622491">
          <w:rPr>
            <w:rFonts w:ascii="Courier New" w:hAnsi="Courier New" w:cs="Courier New"/>
            <w:i w:val="0"/>
            <w:noProof/>
            <w:webHidden/>
          </w:rPr>
          <w:t>36</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0" w:history="1">
        <w:r w:rsidR="00855CCD">
          <w:rPr>
            <w:rStyle w:val="Hyperlink"/>
            <w:rFonts w:ascii="Courier New" w:hAnsi="Courier New" w:cs="Courier New"/>
            <w:i w:val="0"/>
            <w:noProof/>
          </w:rPr>
          <w:t>A.4 View User Account</w:t>
        </w:r>
        <w:r w:rsidR="00855CCD" w:rsidRPr="008A3670">
          <w:rPr>
            <w:rFonts w:ascii="Courier New" w:hAnsi="Courier New" w:cs="Courier New"/>
            <w:i w:val="0"/>
            <w:noProof/>
            <w:webHidden/>
          </w:rPr>
          <w:tab/>
        </w:r>
        <w:r w:rsidR="00622491">
          <w:rPr>
            <w:rFonts w:ascii="Courier New" w:hAnsi="Courier New" w:cs="Courier New"/>
            <w:i w:val="0"/>
            <w:noProof/>
            <w:webHidden/>
          </w:rPr>
          <w:t>37</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1" w:history="1">
        <w:r w:rsidR="00855CCD">
          <w:rPr>
            <w:rStyle w:val="Hyperlink"/>
            <w:rFonts w:ascii="Courier New" w:hAnsi="Courier New" w:cs="Courier New"/>
            <w:i w:val="0"/>
            <w:noProof/>
          </w:rPr>
          <w:t>A.5 View Own User Account</w:t>
        </w:r>
        <w:r w:rsidR="00855CCD" w:rsidRPr="008A3670">
          <w:rPr>
            <w:rFonts w:ascii="Courier New" w:hAnsi="Courier New" w:cs="Courier New"/>
            <w:i w:val="0"/>
            <w:noProof/>
            <w:webHidden/>
          </w:rPr>
          <w:tab/>
        </w:r>
        <w:r w:rsidR="00622491">
          <w:rPr>
            <w:rFonts w:ascii="Courier New" w:hAnsi="Courier New" w:cs="Courier New"/>
            <w:i w:val="0"/>
            <w:noProof/>
            <w:webHidden/>
          </w:rPr>
          <w:t>37</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2" w:history="1">
        <w:r w:rsidR="00855CCD">
          <w:rPr>
            <w:rStyle w:val="Hyperlink"/>
            <w:rFonts w:ascii="Courier New" w:hAnsi="Courier New" w:cs="Courier New"/>
            <w:i w:val="0"/>
            <w:noProof/>
          </w:rPr>
          <w:t>A.6</w:t>
        </w:r>
        <w:r w:rsidR="00C72402">
          <w:rPr>
            <w:rStyle w:val="Hyperlink"/>
            <w:rFonts w:ascii="Courier New" w:hAnsi="Courier New" w:cs="Courier New"/>
            <w:i w:val="0"/>
            <w:noProof/>
          </w:rPr>
          <w:t xml:space="preserve"> </w:t>
        </w:r>
        <w:r w:rsidR="00855CCD">
          <w:rPr>
            <w:rStyle w:val="Hyperlink"/>
            <w:rFonts w:ascii="Courier New" w:hAnsi="Courier New" w:cs="Courier New"/>
            <w:i w:val="0"/>
            <w:noProof/>
          </w:rPr>
          <w:t>Update User Account</w:t>
        </w:r>
        <w:r w:rsidR="00855CCD" w:rsidRPr="008A3670">
          <w:rPr>
            <w:rFonts w:ascii="Courier New" w:hAnsi="Courier New" w:cs="Courier New"/>
            <w:i w:val="0"/>
            <w:noProof/>
            <w:webHidden/>
          </w:rPr>
          <w:tab/>
        </w:r>
        <w:r w:rsidR="00622491">
          <w:rPr>
            <w:rFonts w:ascii="Courier New" w:hAnsi="Courier New" w:cs="Courier New"/>
            <w:i w:val="0"/>
            <w:noProof/>
            <w:webHidden/>
          </w:rPr>
          <w:t>37</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3" w:history="1">
        <w:r w:rsidR="00855CCD">
          <w:rPr>
            <w:rStyle w:val="Hyperlink"/>
            <w:rFonts w:ascii="Courier New" w:hAnsi="Courier New" w:cs="Courier New"/>
            <w:i w:val="0"/>
            <w:noProof/>
          </w:rPr>
          <w:t>A.7</w:t>
        </w:r>
        <w:r w:rsidR="00C72402">
          <w:rPr>
            <w:rStyle w:val="Hyperlink"/>
            <w:rFonts w:ascii="Courier New" w:hAnsi="Courier New" w:cs="Courier New"/>
            <w:i w:val="0"/>
            <w:noProof/>
          </w:rPr>
          <w:t xml:space="preserve"> </w:t>
        </w:r>
        <w:r w:rsidR="00855CCD">
          <w:rPr>
            <w:rStyle w:val="Hyperlink"/>
            <w:rFonts w:ascii="Courier New" w:hAnsi="Courier New" w:cs="Courier New"/>
            <w:i w:val="0"/>
            <w:noProof/>
          </w:rPr>
          <w:t>Scheduling of Maintenance</w:t>
        </w:r>
        <w:r w:rsidR="00855CCD" w:rsidRPr="008A3670">
          <w:rPr>
            <w:rFonts w:ascii="Courier New" w:hAnsi="Courier New" w:cs="Courier New"/>
            <w:i w:val="0"/>
            <w:noProof/>
            <w:webHidden/>
          </w:rPr>
          <w:tab/>
        </w:r>
        <w:r w:rsidR="00622491">
          <w:rPr>
            <w:rFonts w:ascii="Courier New" w:hAnsi="Courier New" w:cs="Courier New"/>
            <w:i w:val="0"/>
            <w:noProof/>
            <w:webHidden/>
          </w:rPr>
          <w:t>38</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4" w:history="1">
        <w:r w:rsidR="00855CCD">
          <w:rPr>
            <w:rStyle w:val="Hyperlink"/>
            <w:rFonts w:ascii="Courier New" w:hAnsi="Courier New" w:cs="Courier New"/>
            <w:i w:val="0"/>
            <w:noProof/>
          </w:rPr>
          <w:t>A.8 Reservation of Venue</w:t>
        </w:r>
        <w:r w:rsidR="00855CCD" w:rsidRPr="008A3670">
          <w:rPr>
            <w:rFonts w:ascii="Courier New" w:hAnsi="Courier New" w:cs="Courier New"/>
            <w:i w:val="0"/>
            <w:noProof/>
            <w:webHidden/>
          </w:rPr>
          <w:tab/>
        </w:r>
        <w:r w:rsidR="00622491">
          <w:rPr>
            <w:rFonts w:ascii="Courier New" w:hAnsi="Courier New" w:cs="Courier New"/>
            <w:i w:val="0"/>
            <w:noProof/>
            <w:webHidden/>
          </w:rPr>
          <w:t>39</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5" w:history="1">
        <w:r w:rsidR="00855CCD">
          <w:rPr>
            <w:rStyle w:val="Hyperlink"/>
            <w:rFonts w:ascii="Courier New" w:hAnsi="Courier New" w:cs="Courier New"/>
            <w:i w:val="0"/>
            <w:noProof/>
          </w:rPr>
          <w:t>A.9 Link Records</w:t>
        </w:r>
        <w:r w:rsidR="00855CCD" w:rsidRPr="008A3670">
          <w:rPr>
            <w:rFonts w:ascii="Courier New" w:hAnsi="Courier New" w:cs="Courier New"/>
            <w:i w:val="0"/>
            <w:noProof/>
            <w:webHidden/>
          </w:rPr>
          <w:tab/>
        </w:r>
        <w:r w:rsidR="00622491">
          <w:rPr>
            <w:rFonts w:ascii="Courier New" w:hAnsi="Courier New" w:cs="Courier New"/>
            <w:i w:val="0"/>
            <w:noProof/>
            <w:webHidden/>
          </w:rPr>
          <w:t>40</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6" w:history="1">
        <w:r w:rsidR="00855CCD">
          <w:rPr>
            <w:rStyle w:val="Hyperlink"/>
            <w:rFonts w:ascii="Courier New" w:hAnsi="Courier New" w:cs="Courier New"/>
            <w:i w:val="0"/>
            <w:noProof/>
          </w:rPr>
          <w:t>A.10 Forgot Password</w:t>
        </w:r>
        <w:r w:rsidR="00855CCD" w:rsidRPr="008A3670">
          <w:rPr>
            <w:rFonts w:ascii="Courier New" w:hAnsi="Courier New" w:cs="Courier New"/>
            <w:i w:val="0"/>
            <w:noProof/>
            <w:webHidden/>
          </w:rPr>
          <w:tab/>
        </w:r>
        <w:r w:rsidR="00622491">
          <w:rPr>
            <w:rFonts w:ascii="Courier New" w:hAnsi="Courier New" w:cs="Courier New"/>
            <w:i w:val="0"/>
            <w:noProof/>
            <w:webHidden/>
          </w:rPr>
          <w:t>41</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7" w:history="1">
        <w:r w:rsidR="00855CCD">
          <w:rPr>
            <w:rStyle w:val="Hyperlink"/>
            <w:rFonts w:ascii="Courier New" w:hAnsi="Courier New" w:cs="Courier New"/>
            <w:i w:val="0"/>
            <w:noProof/>
          </w:rPr>
          <w:t>A.11 Add/Edit Form Status</w:t>
        </w:r>
        <w:r w:rsidR="00855CCD" w:rsidRPr="008A3670">
          <w:rPr>
            <w:rFonts w:ascii="Courier New" w:hAnsi="Courier New" w:cs="Courier New"/>
            <w:i w:val="0"/>
            <w:noProof/>
            <w:webHidden/>
          </w:rPr>
          <w:tab/>
        </w:r>
        <w:r w:rsidR="00622491">
          <w:rPr>
            <w:rFonts w:ascii="Courier New" w:hAnsi="Courier New" w:cs="Courier New"/>
            <w:i w:val="0"/>
            <w:noProof/>
            <w:webHidden/>
          </w:rPr>
          <w:t>41</w:t>
        </w:r>
      </w:hyperlink>
    </w:p>
    <w:p w:rsidR="00855CCD" w:rsidRDefault="009E0601" w:rsidP="00855CCD">
      <w:pPr>
        <w:pStyle w:val="TOC3"/>
        <w:tabs>
          <w:tab w:val="right" w:leader="dot" w:pos="8630"/>
        </w:tabs>
      </w:pPr>
      <w:hyperlink w:anchor="_Toc436649068" w:history="1">
        <w:r w:rsidR="00855CCD">
          <w:rPr>
            <w:rStyle w:val="Hyperlink"/>
            <w:rFonts w:ascii="Courier New" w:hAnsi="Courier New" w:cs="Courier New"/>
            <w:i w:val="0"/>
            <w:noProof/>
          </w:rPr>
          <w:t>A.12Validate Staff Account</w:t>
        </w:r>
        <w:r w:rsidR="00855CCD" w:rsidRPr="008A3670">
          <w:rPr>
            <w:rFonts w:ascii="Courier New" w:hAnsi="Courier New" w:cs="Courier New"/>
            <w:i w:val="0"/>
            <w:noProof/>
            <w:webHidden/>
          </w:rPr>
          <w:tab/>
        </w:r>
        <w:r w:rsidR="00622491">
          <w:rPr>
            <w:rFonts w:ascii="Courier New" w:hAnsi="Courier New" w:cs="Courier New"/>
            <w:i w:val="0"/>
            <w:noProof/>
            <w:webHidden/>
          </w:rPr>
          <w:t>42</w:t>
        </w:r>
      </w:hyperlink>
    </w:p>
    <w:p w:rsidR="00855CCD" w:rsidRPr="00855CCD"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068" w:history="1">
        <w:r w:rsidR="00855CCD">
          <w:rPr>
            <w:rStyle w:val="Hyperlink"/>
            <w:rFonts w:ascii="Courier New" w:hAnsi="Courier New" w:cs="Courier New"/>
            <w:i w:val="0"/>
            <w:noProof/>
          </w:rPr>
          <w:t>A.13 Confirm Request Form</w:t>
        </w:r>
        <w:r w:rsidR="00855CCD" w:rsidRPr="008A3670">
          <w:rPr>
            <w:rFonts w:ascii="Courier New" w:hAnsi="Courier New" w:cs="Courier New"/>
            <w:i w:val="0"/>
            <w:noProof/>
            <w:webHidden/>
          </w:rPr>
          <w:tab/>
        </w:r>
        <w:r w:rsidR="00622491">
          <w:rPr>
            <w:rFonts w:ascii="Courier New" w:hAnsi="Courier New" w:cs="Courier New"/>
            <w:i w:val="0"/>
            <w:noProof/>
            <w:webHidden/>
          </w:rPr>
          <w:t>42</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28" w:history="1">
        <w:r w:rsidR="00855CCD" w:rsidRPr="008A3670">
          <w:rPr>
            <w:rStyle w:val="Hyperlink"/>
            <w:rFonts w:ascii="Courier New" w:hAnsi="Courier New" w:cs="Courier New"/>
            <w:noProof/>
          </w:rPr>
          <w:t>Appendix B: Table of Fields (TOF)</w:t>
        </w:r>
        <w:r w:rsidR="00855CCD" w:rsidRPr="008A3670">
          <w:rPr>
            <w:rFonts w:ascii="Courier New" w:hAnsi="Courier New" w:cs="Courier New"/>
            <w:noProof/>
            <w:webHidden/>
          </w:rPr>
          <w:tab/>
        </w:r>
        <w:r w:rsidR="00622491">
          <w:rPr>
            <w:rFonts w:ascii="Courier New" w:hAnsi="Courier New" w:cs="Courier New"/>
            <w:noProof/>
            <w:webHidden/>
          </w:rPr>
          <w:t>43</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29" w:history="1">
        <w:r w:rsidR="00855CCD" w:rsidRPr="008A3670">
          <w:rPr>
            <w:rStyle w:val="Hyperlink"/>
            <w:rFonts w:ascii="Courier New" w:hAnsi="Courier New" w:cs="Courier New"/>
            <w:i w:val="0"/>
            <w:noProof/>
          </w:rPr>
          <w:t>B.1</w:t>
        </w:r>
        <w:r w:rsidR="00C21506">
          <w:rPr>
            <w:rStyle w:val="Hyperlink"/>
            <w:rFonts w:ascii="Courier New" w:hAnsi="Courier New" w:cs="Courier New"/>
            <w:i w:val="0"/>
            <w:noProof/>
          </w:rPr>
          <w:t xml:space="preserve"> User Login</w:t>
        </w:r>
        <w:r w:rsidR="00855CCD" w:rsidRPr="008A3670">
          <w:rPr>
            <w:rFonts w:ascii="Courier New" w:hAnsi="Courier New" w:cs="Courier New"/>
            <w:i w:val="0"/>
            <w:noProof/>
            <w:webHidden/>
          </w:rPr>
          <w:tab/>
        </w:r>
        <w:r w:rsidR="00DC2247">
          <w:rPr>
            <w:rFonts w:ascii="Courier New" w:hAnsi="Courier New" w:cs="Courier New"/>
            <w:i w:val="0"/>
            <w:noProof/>
            <w:webHidden/>
          </w:rPr>
          <w:t>43</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0" w:history="1">
        <w:r w:rsidR="00855CCD" w:rsidRPr="008A3670">
          <w:rPr>
            <w:rStyle w:val="Hyperlink"/>
            <w:rFonts w:ascii="Courier New" w:hAnsi="Courier New" w:cs="Courier New"/>
            <w:i w:val="0"/>
            <w:noProof/>
          </w:rPr>
          <w:t xml:space="preserve">B.2 </w:t>
        </w:r>
        <w:r w:rsidR="00C21506">
          <w:rPr>
            <w:rStyle w:val="Hyperlink"/>
            <w:rFonts w:ascii="Courier New" w:hAnsi="Courier New" w:cs="Courier New"/>
            <w:i w:val="0"/>
            <w:noProof/>
          </w:rPr>
          <w:t>Create User Account</w:t>
        </w:r>
        <w:r w:rsidR="00855CCD" w:rsidRPr="008A3670">
          <w:rPr>
            <w:rFonts w:ascii="Courier New" w:hAnsi="Courier New" w:cs="Courier New"/>
            <w:i w:val="0"/>
            <w:noProof/>
            <w:webHidden/>
          </w:rPr>
          <w:tab/>
        </w:r>
        <w:r w:rsidR="000927BC" w:rsidRPr="008A3670">
          <w:rPr>
            <w:rFonts w:ascii="Courier New" w:hAnsi="Courier New" w:cs="Courier New"/>
            <w:i w:val="0"/>
            <w:noProof/>
            <w:webHidden/>
          </w:rPr>
          <w:fldChar w:fldCharType="begin"/>
        </w:r>
        <w:r w:rsidR="00855CCD" w:rsidRPr="008A3670">
          <w:rPr>
            <w:rFonts w:ascii="Courier New" w:hAnsi="Courier New" w:cs="Courier New"/>
            <w:i w:val="0"/>
            <w:noProof/>
            <w:webHidden/>
          </w:rPr>
          <w:instrText xml:space="preserve"> PAGEREF _Toc436649130 \h </w:instrText>
        </w:r>
        <w:r w:rsidR="000927BC" w:rsidRPr="008A3670">
          <w:rPr>
            <w:rFonts w:ascii="Courier New" w:hAnsi="Courier New" w:cs="Courier New"/>
            <w:i w:val="0"/>
            <w:noProof/>
            <w:webHidden/>
          </w:rPr>
        </w:r>
        <w:r w:rsidR="000927BC" w:rsidRPr="008A3670">
          <w:rPr>
            <w:rFonts w:ascii="Courier New" w:hAnsi="Courier New" w:cs="Courier New"/>
            <w:i w:val="0"/>
            <w:noProof/>
            <w:webHidden/>
          </w:rPr>
          <w:fldChar w:fldCharType="separate"/>
        </w:r>
        <w:r w:rsidR="00DC2247">
          <w:rPr>
            <w:rFonts w:ascii="Courier New" w:hAnsi="Courier New" w:cs="Courier New"/>
            <w:i w:val="0"/>
            <w:noProof/>
            <w:webHidden/>
          </w:rPr>
          <w:t>43</w:t>
        </w:r>
        <w:r w:rsidR="000927BC" w:rsidRPr="008A3670">
          <w:rPr>
            <w:rFonts w:ascii="Courier New" w:hAnsi="Courier New" w:cs="Courier New"/>
            <w:i w:val="0"/>
            <w:noProof/>
            <w:webHidden/>
          </w:rPr>
          <w:fldChar w:fldCharType="end"/>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1" w:history="1">
        <w:r w:rsidR="00C21506">
          <w:rPr>
            <w:rStyle w:val="Hyperlink"/>
            <w:rFonts w:ascii="Courier New" w:hAnsi="Courier New" w:cs="Courier New"/>
            <w:i w:val="0"/>
            <w:noProof/>
          </w:rPr>
          <w:t>B.3 Search Reports</w:t>
        </w:r>
        <w:r w:rsidR="00855CCD" w:rsidRPr="008A3670">
          <w:rPr>
            <w:rFonts w:ascii="Courier New" w:hAnsi="Courier New" w:cs="Courier New"/>
            <w:i w:val="0"/>
            <w:noProof/>
            <w:webHidden/>
          </w:rPr>
          <w:tab/>
        </w:r>
        <w:r w:rsidR="00DC2247">
          <w:rPr>
            <w:rFonts w:ascii="Courier New" w:hAnsi="Courier New" w:cs="Courier New"/>
            <w:i w:val="0"/>
            <w:noProof/>
            <w:webHidden/>
          </w:rPr>
          <w:t>44</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2" w:history="1">
        <w:r w:rsidR="00C21506">
          <w:rPr>
            <w:rStyle w:val="Hyperlink"/>
            <w:rFonts w:ascii="Courier New" w:hAnsi="Courier New" w:cs="Courier New"/>
            <w:i w:val="0"/>
            <w:noProof/>
          </w:rPr>
          <w:t>B.4 Update User Account</w:t>
        </w:r>
        <w:r w:rsidR="00855CCD" w:rsidRPr="008A3670">
          <w:rPr>
            <w:rFonts w:ascii="Courier New" w:hAnsi="Courier New" w:cs="Courier New"/>
            <w:i w:val="0"/>
            <w:noProof/>
            <w:webHidden/>
          </w:rPr>
          <w:tab/>
        </w:r>
        <w:r w:rsidR="00DC2247">
          <w:rPr>
            <w:rFonts w:ascii="Courier New" w:hAnsi="Courier New" w:cs="Courier New"/>
            <w:i w:val="0"/>
            <w:noProof/>
            <w:webHidden/>
          </w:rPr>
          <w:t>45</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3" w:history="1">
        <w:r w:rsidR="00C21506">
          <w:rPr>
            <w:rStyle w:val="Hyperlink"/>
            <w:rFonts w:ascii="Courier New" w:hAnsi="Courier New" w:cs="Courier New"/>
            <w:i w:val="0"/>
            <w:noProof/>
          </w:rPr>
          <w:t>B.5 Request for Maintenance</w:t>
        </w:r>
        <w:r w:rsidR="00855CCD" w:rsidRPr="008A3670">
          <w:rPr>
            <w:rFonts w:ascii="Courier New" w:hAnsi="Courier New" w:cs="Courier New"/>
            <w:i w:val="0"/>
            <w:noProof/>
            <w:webHidden/>
          </w:rPr>
          <w:tab/>
        </w:r>
        <w:r w:rsidR="00DC2247">
          <w:rPr>
            <w:rFonts w:ascii="Courier New" w:hAnsi="Courier New" w:cs="Courier New"/>
            <w:i w:val="0"/>
            <w:noProof/>
            <w:webHidden/>
          </w:rPr>
          <w:t>45</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4" w:history="1">
        <w:r w:rsidR="00855CCD" w:rsidRPr="008A3670">
          <w:rPr>
            <w:rStyle w:val="Hyperlink"/>
            <w:rFonts w:ascii="Courier New" w:hAnsi="Courier New" w:cs="Courier New"/>
            <w:i w:val="0"/>
            <w:noProof/>
          </w:rPr>
          <w:t xml:space="preserve">B.6 </w:t>
        </w:r>
        <w:r w:rsidR="00C21506">
          <w:rPr>
            <w:rStyle w:val="Hyperlink"/>
            <w:rFonts w:ascii="Courier New" w:hAnsi="Courier New" w:cs="Courier New"/>
            <w:i w:val="0"/>
            <w:noProof/>
          </w:rPr>
          <w:t>Reservation of Venue</w:t>
        </w:r>
        <w:r w:rsidR="00855CCD" w:rsidRPr="008A3670">
          <w:rPr>
            <w:rFonts w:ascii="Courier New" w:hAnsi="Courier New" w:cs="Courier New"/>
            <w:i w:val="0"/>
            <w:noProof/>
            <w:webHidden/>
          </w:rPr>
          <w:tab/>
        </w:r>
        <w:r w:rsidR="00DC2247">
          <w:rPr>
            <w:rFonts w:ascii="Courier New" w:hAnsi="Courier New" w:cs="Courier New"/>
            <w:i w:val="0"/>
            <w:noProof/>
            <w:webHidden/>
          </w:rPr>
          <w:t>46</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5" w:history="1">
        <w:r w:rsidR="00855CCD" w:rsidRPr="008A3670">
          <w:rPr>
            <w:rStyle w:val="Hyperlink"/>
            <w:rFonts w:ascii="Courier New" w:hAnsi="Courier New" w:cs="Courier New"/>
            <w:i w:val="0"/>
            <w:noProof/>
          </w:rPr>
          <w:t xml:space="preserve">B.7 </w:t>
        </w:r>
        <w:r w:rsidR="00C21506">
          <w:rPr>
            <w:rStyle w:val="Hyperlink"/>
            <w:rFonts w:ascii="Courier New" w:hAnsi="Courier New" w:cs="Courier New"/>
            <w:i w:val="0"/>
            <w:noProof/>
          </w:rPr>
          <w:t>Link Records</w:t>
        </w:r>
        <w:r w:rsidR="00855CCD" w:rsidRPr="008A3670">
          <w:rPr>
            <w:rFonts w:ascii="Courier New" w:hAnsi="Courier New" w:cs="Courier New"/>
            <w:i w:val="0"/>
            <w:noProof/>
            <w:webHidden/>
          </w:rPr>
          <w:tab/>
        </w:r>
        <w:r w:rsidR="00DC2247">
          <w:rPr>
            <w:rFonts w:ascii="Courier New" w:hAnsi="Courier New" w:cs="Courier New"/>
            <w:i w:val="0"/>
            <w:noProof/>
            <w:webHidden/>
          </w:rPr>
          <w:t>47</w:t>
        </w:r>
      </w:hyperlink>
    </w:p>
    <w:p w:rsidR="00855CCD" w:rsidRPr="008A3670" w:rsidRDefault="009E0601" w:rsidP="00855CCD">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6" w:history="1">
        <w:r w:rsidR="00855CCD" w:rsidRPr="008A3670">
          <w:rPr>
            <w:rStyle w:val="Hyperlink"/>
            <w:rFonts w:ascii="Courier New" w:hAnsi="Courier New" w:cs="Courier New"/>
            <w:i w:val="0"/>
            <w:noProof/>
          </w:rPr>
          <w:t xml:space="preserve">B.8 </w:t>
        </w:r>
        <w:r w:rsidR="00C21506">
          <w:rPr>
            <w:rStyle w:val="Hyperlink"/>
            <w:rFonts w:ascii="Courier New" w:hAnsi="Courier New" w:cs="Courier New"/>
            <w:i w:val="0"/>
            <w:noProof/>
          </w:rPr>
          <w:t>Forgot Password</w:t>
        </w:r>
        <w:r w:rsidR="00855CCD" w:rsidRPr="008A3670">
          <w:rPr>
            <w:rFonts w:ascii="Courier New" w:hAnsi="Courier New" w:cs="Courier New"/>
            <w:i w:val="0"/>
            <w:noProof/>
            <w:webHidden/>
          </w:rPr>
          <w:tab/>
        </w:r>
        <w:r w:rsidR="00DC2247">
          <w:rPr>
            <w:rFonts w:ascii="Courier New" w:hAnsi="Courier New" w:cs="Courier New"/>
            <w:i w:val="0"/>
            <w:noProof/>
            <w:webHidden/>
          </w:rPr>
          <w:t>48</w:t>
        </w:r>
      </w:hyperlink>
    </w:p>
    <w:p w:rsidR="00855CCD" w:rsidRPr="00C21506" w:rsidRDefault="009E0601" w:rsidP="00C21506">
      <w:pPr>
        <w:pStyle w:val="TOC3"/>
        <w:tabs>
          <w:tab w:val="right" w:leader="dot" w:pos="8630"/>
        </w:tabs>
        <w:rPr>
          <w:rFonts w:ascii="Courier New" w:eastAsiaTheme="minorEastAsia" w:hAnsi="Courier New" w:cs="Courier New"/>
          <w:i w:val="0"/>
          <w:iCs w:val="0"/>
          <w:noProof/>
          <w:color w:val="auto"/>
          <w:sz w:val="22"/>
          <w:szCs w:val="22"/>
          <w:lang w:eastAsia="en-US"/>
        </w:rPr>
      </w:pPr>
      <w:hyperlink w:anchor="_Toc436649137" w:history="1">
        <w:r w:rsidR="00855CCD" w:rsidRPr="008A3670">
          <w:rPr>
            <w:rStyle w:val="Hyperlink"/>
            <w:rFonts w:ascii="Courier New" w:hAnsi="Courier New" w:cs="Courier New"/>
            <w:i w:val="0"/>
            <w:noProof/>
          </w:rPr>
          <w:t>B.9</w:t>
        </w:r>
        <w:r w:rsidR="00C21506">
          <w:rPr>
            <w:rStyle w:val="Hyperlink"/>
            <w:rFonts w:ascii="Courier New" w:hAnsi="Courier New" w:cs="Courier New"/>
            <w:i w:val="0"/>
            <w:noProof/>
          </w:rPr>
          <w:t xml:space="preserve"> Add/Edit Form Status</w:t>
        </w:r>
        <w:r w:rsidR="00855CCD" w:rsidRPr="008A3670">
          <w:rPr>
            <w:rFonts w:ascii="Courier New" w:hAnsi="Courier New" w:cs="Courier New"/>
            <w:i w:val="0"/>
            <w:noProof/>
            <w:webHidden/>
          </w:rPr>
          <w:tab/>
        </w:r>
        <w:r w:rsidR="00DC2247">
          <w:rPr>
            <w:rFonts w:ascii="Courier New" w:hAnsi="Courier New" w:cs="Courier New"/>
            <w:i w:val="0"/>
            <w:noProof/>
            <w:webHidden/>
          </w:rPr>
          <w:t>48</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56" w:history="1">
        <w:r w:rsidR="00C21506">
          <w:rPr>
            <w:rStyle w:val="Hyperlink"/>
            <w:rFonts w:ascii="Courier New" w:hAnsi="Courier New" w:cs="Courier New"/>
            <w:noProof/>
          </w:rPr>
          <w:t>Appendix C</w:t>
        </w:r>
        <w:r w:rsidR="00855CCD" w:rsidRPr="008A3670">
          <w:rPr>
            <w:rStyle w:val="Hyperlink"/>
            <w:rFonts w:ascii="Courier New" w:hAnsi="Courier New" w:cs="Courier New"/>
            <w:noProof/>
          </w:rPr>
          <w:t>: THE SYSTEM PROFILE</w:t>
        </w:r>
        <w:r w:rsidR="00855CCD" w:rsidRPr="008A3670">
          <w:rPr>
            <w:rFonts w:ascii="Courier New" w:hAnsi="Courier New" w:cs="Courier New"/>
            <w:noProof/>
            <w:webHidden/>
          </w:rPr>
          <w:tab/>
        </w:r>
        <w:r w:rsidR="00DC2247">
          <w:rPr>
            <w:rFonts w:ascii="Courier New" w:hAnsi="Courier New" w:cs="Courier New"/>
            <w:noProof/>
            <w:webHidden/>
          </w:rPr>
          <w:t>49</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72" w:history="1">
        <w:r w:rsidR="00C21506">
          <w:rPr>
            <w:rStyle w:val="Hyperlink"/>
            <w:rFonts w:ascii="Courier New" w:hAnsi="Courier New" w:cs="Courier New"/>
            <w:noProof/>
          </w:rPr>
          <w:t>Appendix D</w:t>
        </w:r>
        <w:r w:rsidR="00855CCD" w:rsidRPr="008A3670">
          <w:rPr>
            <w:rStyle w:val="Hyperlink"/>
            <w:rFonts w:ascii="Courier New" w:hAnsi="Courier New" w:cs="Courier New"/>
            <w:noProof/>
          </w:rPr>
          <w:t>: MINUTES OF THE MEETING</w:t>
        </w:r>
        <w:r w:rsidR="00855CCD" w:rsidRPr="008A3670">
          <w:rPr>
            <w:rFonts w:ascii="Courier New" w:hAnsi="Courier New" w:cs="Courier New"/>
            <w:noProof/>
            <w:webHidden/>
          </w:rPr>
          <w:tab/>
        </w:r>
        <w:r w:rsidR="00AA45D1">
          <w:rPr>
            <w:rFonts w:ascii="Courier New" w:hAnsi="Courier New" w:cs="Courier New"/>
            <w:noProof/>
            <w:webHidden/>
          </w:rPr>
          <w:t>62</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73" w:history="1">
        <w:r w:rsidR="00855CCD" w:rsidRPr="008A3670">
          <w:rPr>
            <w:rStyle w:val="Hyperlink"/>
            <w:rFonts w:ascii="Courier New" w:hAnsi="Courier New" w:cs="Courier New"/>
            <w:noProof/>
          </w:rPr>
          <w:t>Ap</w:t>
        </w:r>
        <w:r w:rsidR="00C21506">
          <w:rPr>
            <w:rStyle w:val="Hyperlink"/>
            <w:rFonts w:ascii="Courier New" w:hAnsi="Courier New" w:cs="Courier New"/>
            <w:noProof/>
          </w:rPr>
          <w:t>pendix E</w:t>
        </w:r>
        <w:r w:rsidR="00855CCD" w:rsidRPr="008A3670">
          <w:rPr>
            <w:rStyle w:val="Hyperlink"/>
            <w:rFonts w:ascii="Courier New" w:hAnsi="Courier New" w:cs="Courier New"/>
            <w:noProof/>
          </w:rPr>
          <w:t>: GANTT CHART</w:t>
        </w:r>
        <w:r w:rsidR="00855CCD" w:rsidRPr="008A3670">
          <w:rPr>
            <w:rFonts w:ascii="Courier New" w:hAnsi="Courier New" w:cs="Courier New"/>
            <w:noProof/>
            <w:webHidden/>
          </w:rPr>
          <w:tab/>
        </w:r>
        <w:r w:rsidR="00C72402">
          <w:rPr>
            <w:rFonts w:ascii="Courier New" w:hAnsi="Courier New" w:cs="Courier New"/>
            <w:noProof/>
            <w:webHidden/>
          </w:rPr>
          <w:t>84</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74" w:history="1">
        <w:r w:rsidR="00C21506">
          <w:rPr>
            <w:rStyle w:val="Hyperlink"/>
            <w:rFonts w:ascii="Courier New" w:hAnsi="Courier New" w:cs="Courier New"/>
            <w:noProof/>
          </w:rPr>
          <w:t>Appendix F</w:t>
        </w:r>
        <w:r w:rsidR="00855CCD" w:rsidRPr="008A3670">
          <w:rPr>
            <w:rStyle w:val="Hyperlink"/>
            <w:rFonts w:ascii="Courier New" w:hAnsi="Courier New" w:cs="Courier New"/>
            <w:noProof/>
          </w:rPr>
          <w:t>: DEVELOPMENT TEAM’S PICTURES</w:t>
        </w:r>
        <w:r w:rsidR="00855CCD" w:rsidRPr="008A3670">
          <w:rPr>
            <w:rFonts w:ascii="Courier New" w:hAnsi="Courier New" w:cs="Courier New"/>
            <w:noProof/>
            <w:webHidden/>
          </w:rPr>
          <w:tab/>
        </w:r>
        <w:r w:rsidR="00C72402">
          <w:rPr>
            <w:rFonts w:ascii="Courier New" w:hAnsi="Courier New" w:cs="Courier New"/>
            <w:noProof/>
            <w:webHidden/>
          </w:rPr>
          <w:t>86</w:t>
        </w:r>
      </w:hyperlink>
    </w:p>
    <w:p w:rsidR="00855CCD" w:rsidRPr="008A3670" w:rsidRDefault="009E0601" w:rsidP="00855CCD">
      <w:pPr>
        <w:pStyle w:val="TOC2"/>
        <w:tabs>
          <w:tab w:val="right" w:leader="dot" w:pos="8630"/>
        </w:tabs>
        <w:rPr>
          <w:rFonts w:ascii="Courier New" w:eastAsiaTheme="minorEastAsia" w:hAnsi="Courier New" w:cs="Courier New"/>
          <w:smallCaps w:val="0"/>
          <w:noProof/>
          <w:color w:val="auto"/>
          <w:sz w:val="22"/>
          <w:szCs w:val="22"/>
          <w:lang w:eastAsia="en-US"/>
        </w:rPr>
      </w:pPr>
      <w:hyperlink w:anchor="_Toc436649175" w:history="1">
        <w:r w:rsidR="00C21506">
          <w:rPr>
            <w:rStyle w:val="Hyperlink"/>
            <w:rFonts w:ascii="Courier New" w:eastAsia="Courier New" w:hAnsi="Courier New" w:cs="Courier New"/>
            <w:noProof/>
            <w:u w:color="000000"/>
          </w:rPr>
          <w:t>Appendix G</w:t>
        </w:r>
        <w:r w:rsidR="00855CCD" w:rsidRPr="008A3670">
          <w:rPr>
            <w:rStyle w:val="Hyperlink"/>
            <w:rFonts w:ascii="Courier New" w:eastAsia="Courier New" w:hAnsi="Courier New" w:cs="Courier New"/>
            <w:noProof/>
            <w:u w:color="000000"/>
          </w:rPr>
          <w:t>: Development Team’s Testimonials</w:t>
        </w:r>
        <w:r w:rsidR="00855CCD" w:rsidRPr="008A3670">
          <w:rPr>
            <w:rFonts w:ascii="Courier New" w:hAnsi="Courier New" w:cs="Courier New"/>
            <w:noProof/>
            <w:webHidden/>
          </w:rPr>
          <w:tab/>
        </w:r>
        <w:r w:rsidR="00C72402">
          <w:rPr>
            <w:rFonts w:ascii="Courier New" w:hAnsi="Courier New" w:cs="Courier New"/>
            <w:noProof/>
            <w:webHidden/>
          </w:rPr>
          <w:t>88</w:t>
        </w:r>
      </w:hyperlink>
    </w:p>
    <w:p w:rsidR="00855CCD" w:rsidRDefault="009E0601" w:rsidP="00855CCD">
      <w:pPr>
        <w:pStyle w:val="TOC2"/>
        <w:tabs>
          <w:tab w:val="right" w:leader="dot" w:pos="8630"/>
        </w:tabs>
      </w:pPr>
      <w:hyperlink w:anchor="_Toc436649176" w:history="1">
        <w:r w:rsidR="00C21506">
          <w:rPr>
            <w:rStyle w:val="Hyperlink"/>
            <w:rFonts w:ascii="Courier New" w:hAnsi="Courier New" w:cs="Courier New"/>
            <w:noProof/>
          </w:rPr>
          <w:t>Appendix H</w:t>
        </w:r>
        <w:r w:rsidR="00855CCD" w:rsidRPr="008A3670">
          <w:rPr>
            <w:rStyle w:val="Hyperlink"/>
            <w:rFonts w:ascii="Courier New" w:hAnsi="Courier New" w:cs="Courier New"/>
            <w:noProof/>
          </w:rPr>
          <w:t>: Curriculum Vitae</w:t>
        </w:r>
        <w:r w:rsidR="00855CCD" w:rsidRPr="008A3670">
          <w:rPr>
            <w:rFonts w:ascii="Courier New" w:hAnsi="Courier New" w:cs="Courier New"/>
            <w:noProof/>
            <w:webHidden/>
          </w:rPr>
          <w:tab/>
        </w:r>
        <w:r w:rsidR="00C72402">
          <w:rPr>
            <w:rFonts w:ascii="Courier New" w:hAnsi="Courier New" w:cs="Courier New"/>
            <w:noProof/>
            <w:webHidden/>
          </w:rPr>
          <w:t>93</w:t>
        </w:r>
      </w:hyperlink>
    </w:p>
    <w:p w:rsidR="00AB633E" w:rsidRPr="00AB633E" w:rsidRDefault="00AB633E" w:rsidP="00AB633E">
      <w:pPr>
        <w:tabs>
          <w:tab w:val="clear" w:pos="720"/>
          <w:tab w:val="clear" w:pos="5760"/>
        </w:tabs>
        <w:suppressAutoHyphens w:val="0"/>
        <w:ind w:right="0"/>
        <w:rPr>
          <w:rFonts w:eastAsiaTheme="minorEastAsia"/>
        </w:rPr>
      </w:pPr>
      <w:r>
        <w:rPr>
          <w:rFonts w:eastAsiaTheme="minorEastAsia"/>
        </w:rPr>
        <w:br w:type="page"/>
      </w:r>
    </w:p>
    <w:p w:rsidR="00F00CC9" w:rsidRPr="005C39E4" w:rsidRDefault="000927BC" w:rsidP="00B04E48">
      <w:pPr>
        <w:pStyle w:val="Heading1"/>
        <w:numPr>
          <w:ilvl w:val="0"/>
          <w:numId w:val="4"/>
        </w:numPr>
        <w:tabs>
          <w:tab w:val="clear" w:pos="432"/>
          <w:tab w:val="clear" w:pos="720"/>
          <w:tab w:val="num" w:pos="360"/>
        </w:tabs>
        <w:ind w:left="360"/>
        <w:rPr>
          <w:rFonts w:ascii="Courier New" w:hAnsi="Courier New" w:cs="Courier New"/>
        </w:rPr>
      </w:pPr>
      <w:r w:rsidRPr="008A3670">
        <w:rPr>
          <w:rFonts w:ascii="Courier New" w:hAnsi="Courier New" w:cs="Courier New"/>
        </w:rPr>
        <w:lastRenderedPageBreak/>
        <w:fldChar w:fldCharType="end"/>
      </w:r>
      <w:r w:rsidR="002B6A18">
        <w:rPr>
          <w:rFonts w:ascii="Courier New" w:hAnsi="Courier New" w:cs="Courier New"/>
        </w:rPr>
        <w:t>INTRODUCTION</w:t>
      </w:r>
    </w:p>
    <w:p w:rsidR="00F00CC9" w:rsidRPr="005C39E4" w:rsidRDefault="00F00CC9">
      <w:pPr>
        <w:tabs>
          <w:tab w:val="clear" w:pos="5760"/>
          <w:tab w:val="left" w:pos="1520"/>
        </w:tabs>
        <w:rPr>
          <w:rFonts w:ascii="Courier New" w:hAnsi="Courier New" w:cs="Courier New"/>
        </w:rPr>
      </w:pPr>
    </w:p>
    <w:p w:rsidR="00F00CC9" w:rsidRPr="005C39E4" w:rsidRDefault="00305FA5">
      <w:pPr>
        <w:pStyle w:val="Heading2"/>
        <w:rPr>
          <w:rFonts w:ascii="Courier New" w:hAnsi="Courier New" w:cs="Courier New"/>
        </w:rPr>
      </w:pPr>
      <w:bookmarkStart w:id="1" w:name="_Toc134449536"/>
      <w:r>
        <w:rPr>
          <w:rFonts w:ascii="Courier New" w:hAnsi="Courier New" w:cs="Courier New"/>
        </w:rPr>
        <w:t xml:space="preserve">1.1 </w:t>
      </w:r>
      <w:r w:rsidR="00F00CC9" w:rsidRPr="005C39E4">
        <w:rPr>
          <w:rFonts w:ascii="Courier New" w:hAnsi="Courier New" w:cs="Courier New"/>
        </w:rPr>
        <w:t>Purpose</w:t>
      </w:r>
      <w:bookmarkEnd w:id="1"/>
    </w:p>
    <w:p w:rsidR="00F00CC9" w:rsidRPr="005C39E4" w:rsidRDefault="00F00CC9">
      <w:pPr>
        <w:tabs>
          <w:tab w:val="clear" w:pos="5760"/>
          <w:tab w:val="left" w:pos="1520"/>
        </w:tabs>
        <w:rPr>
          <w:rFonts w:ascii="Courier New" w:hAnsi="Courier New" w:cs="Courier New"/>
        </w:rPr>
      </w:pPr>
    </w:p>
    <w:p w:rsidR="00F00CC9" w:rsidRDefault="00A27035">
      <w:pPr>
        <w:tabs>
          <w:tab w:val="clear" w:pos="5760"/>
          <w:tab w:val="left" w:pos="1520"/>
        </w:tabs>
        <w:rPr>
          <w:rFonts w:ascii="Courier New" w:hAnsi="Courier New" w:cs="Courier New"/>
        </w:rPr>
      </w:pPr>
      <w:r>
        <w:rPr>
          <w:rFonts w:ascii="Courier New" w:hAnsi="Courier New" w:cs="Courier New"/>
        </w:rPr>
        <w:t xml:space="preserve">The main goal of this SRS document is to give a background of the history, initialization, and development of the management system. This document explains the process of information between its users and the system. </w:t>
      </w:r>
    </w:p>
    <w:p w:rsidR="00F00CC9" w:rsidRPr="005C39E4" w:rsidRDefault="00305FA5">
      <w:pPr>
        <w:pStyle w:val="Heading2"/>
        <w:rPr>
          <w:rFonts w:ascii="Courier New" w:hAnsi="Courier New" w:cs="Courier New"/>
        </w:rPr>
      </w:pPr>
      <w:bookmarkStart w:id="2" w:name="_Toc134449537"/>
      <w:r>
        <w:rPr>
          <w:rFonts w:ascii="Courier New" w:hAnsi="Courier New" w:cs="Courier New"/>
        </w:rPr>
        <w:t>1.2</w:t>
      </w:r>
      <w:r w:rsidR="00F00CC9" w:rsidRPr="005C39E4">
        <w:rPr>
          <w:rFonts w:ascii="Courier New" w:hAnsi="Courier New" w:cs="Courier New"/>
        </w:rPr>
        <w:t xml:space="preserve"> Scope</w:t>
      </w:r>
      <w:bookmarkEnd w:id="2"/>
    </w:p>
    <w:p w:rsidR="00F00CC9" w:rsidRPr="005C39E4" w:rsidRDefault="00F00CC9">
      <w:pPr>
        <w:tabs>
          <w:tab w:val="clear" w:pos="5760"/>
          <w:tab w:val="left" w:pos="1520"/>
        </w:tabs>
        <w:rPr>
          <w:rFonts w:ascii="Courier New" w:hAnsi="Courier New" w:cs="Courier New"/>
        </w:rPr>
      </w:pPr>
    </w:p>
    <w:p w:rsidR="00771579" w:rsidRDefault="00A27035">
      <w:pPr>
        <w:tabs>
          <w:tab w:val="clear" w:pos="720"/>
          <w:tab w:val="clear" w:pos="5760"/>
          <w:tab w:val="left" w:pos="360"/>
          <w:tab w:val="left" w:pos="584"/>
          <w:tab w:val="left" w:pos="5400"/>
        </w:tabs>
        <w:rPr>
          <w:rFonts w:ascii="Courier New" w:hAnsi="Courier New" w:cs="Courier New"/>
        </w:rPr>
      </w:pPr>
      <w:r>
        <w:rPr>
          <w:rFonts w:ascii="Courier New" w:hAnsi="Courier New" w:cs="Courier New"/>
        </w:rPr>
        <w:t>The Service Requisition and Venue Reservation System</w:t>
      </w:r>
      <w:r w:rsidR="009C5922">
        <w:rPr>
          <w:rFonts w:ascii="Courier New" w:hAnsi="Courier New" w:cs="Courier New"/>
        </w:rPr>
        <w:t xml:space="preserve"> (SRVRS)</w:t>
      </w:r>
      <w:r w:rsidR="009817CC">
        <w:rPr>
          <w:rFonts w:ascii="Courier New" w:hAnsi="Courier New" w:cs="Courier New"/>
        </w:rPr>
        <w:t>,</w:t>
      </w:r>
      <w:r w:rsidR="00E032A6">
        <w:rPr>
          <w:rFonts w:ascii="Courier New" w:hAnsi="Courier New" w:cs="Courier New"/>
        </w:rPr>
        <w:t xml:space="preserve"> is created for</w:t>
      </w:r>
      <w:r>
        <w:rPr>
          <w:rFonts w:ascii="Courier New" w:hAnsi="Courier New" w:cs="Courier New"/>
        </w:rPr>
        <w:t xml:space="preserve"> the University of Baguio’s Campus Planning</w:t>
      </w:r>
      <w:r w:rsidR="00E032A6">
        <w:rPr>
          <w:rFonts w:ascii="Courier New" w:hAnsi="Courier New" w:cs="Courier New"/>
        </w:rPr>
        <w:t xml:space="preserve"> and Dev</w:t>
      </w:r>
      <w:r w:rsidR="009C5922">
        <w:rPr>
          <w:rFonts w:ascii="Courier New" w:hAnsi="Courier New" w:cs="Courier New"/>
        </w:rPr>
        <w:t>elopment Office</w:t>
      </w:r>
      <w:r w:rsidR="009817CC">
        <w:rPr>
          <w:rFonts w:ascii="Courier New" w:hAnsi="Courier New" w:cs="Courier New"/>
        </w:rPr>
        <w:t>. It is a system</w:t>
      </w:r>
      <w:r w:rsidR="00E032A6">
        <w:rPr>
          <w:rFonts w:ascii="Courier New" w:hAnsi="Courier New" w:cs="Courier New"/>
        </w:rPr>
        <w:t xml:space="preserve"> with the purpose of maki</w:t>
      </w:r>
      <w:r w:rsidR="009817CC">
        <w:rPr>
          <w:rFonts w:ascii="Courier New" w:hAnsi="Courier New" w:cs="Courier New"/>
        </w:rPr>
        <w:t>ng requisition of service from the</w:t>
      </w:r>
      <w:r w:rsidR="00E032A6">
        <w:rPr>
          <w:rFonts w:ascii="Courier New" w:hAnsi="Courier New" w:cs="Courier New"/>
        </w:rPr>
        <w:t xml:space="preserve"> maintenance office, with multiple or large scale buildings under its supervision, simple and efficient in terms of time and tracking. </w:t>
      </w:r>
    </w:p>
    <w:p w:rsidR="009C5922" w:rsidRDefault="009C5922">
      <w:pPr>
        <w:tabs>
          <w:tab w:val="clear" w:pos="720"/>
          <w:tab w:val="clear" w:pos="5760"/>
          <w:tab w:val="left" w:pos="360"/>
          <w:tab w:val="left" w:pos="584"/>
          <w:tab w:val="left" w:pos="5400"/>
        </w:tabs>
        <w:rPr>
          <w:rFonts w:ascii="Courier New" w:hAnsi="Courier New" w:cs="Courier New"/>
        </w:rPr>
      </w:pPr>
    </w:p>
    <w:p w:rsidR="009C5922" w:rsidRDefault="009C5922">
      <w:pPr>
        <w:tabs>
          <w:tab w:val="clear" w:pos="720"/>
          <w:tab w:val="clear" w:pos="5760"/>
          <w:tab w:val="left" w:pos="360"/>
          <w:tab w:val="left" w:pos="584"/>
          <w:tab w:val="left" w:pos="5400"/>
        </w:tabs>
        <w:rPr>
          <w:rFonts w:ascii="Courier New" w:hAnsi="Courier New" w:cs="Courier New"/>
        </w:rPr>
      </w:pPr>
      <w:r>
        <w:rPr>
          <w:rFonts w:ascii="Courier New" w:hAnsi="Courier New" w:cs="Courier New"/>
        </w:rPr>
        <w:t>The SRVRS provides the users with the following services:</w:t>
      </w:r>
    </w:p>
    <w:p w:rsidR="009C5922" w:rsidRDefault="009C5922">
      <w:pPr>
        <w:tabs>
          <w:tab w:val="clear" w:pos="720"/>
          <w:tab w:val="clear" w:pos="5760"/>
          <w:tab w:val="left" w:pos="360"/>
          <w:tab w:val="left" w:pos="584"/>
          <w:tab w:val="left" w:pos="5400"/>
        </w:tabs>
        <w:rPr>
          <w:rFonts w:ascii="Courier New" w:hAnsi="Courier New" w:cs="Courier New"/>
        </w:rPr>
      </w:pPr>
    </w:p>
    <w:p w:rsidR="009C5922" w:rsidRDefault="009C5922" w:rsidP="00B04E48">
      <w:pPr>
        <w:pStyle w:val="ListParagraph"/>
        <w:numPr>
          <w:ilvl w:val="0"/>
          <w:numId w:val="7"/>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Tracking of job requests and services and venue reservation within the user’s company, in terms of clients, procedures completed,</w:t>
      </w:r>
      <w:r w:rsidR="00870C5A">
        <w:rPr>
          <w:rFonts w:ascii="Courier New" w:hAnsi="Courier New" w:cs="Courier New"/>
        </w:rPr>
        <w:t xml:space="preserve"> time,</w:t>
      </w:r>
      <w:r>
        <w:rPr>
          <w:rFonts w:ascii="Courier New" w:hAnsi="Courier New" w:cs="Courier New"/>
        </w:rPr>
        <w:t xml:space="preserve"> and status of the job.</w:t>
      </w:r>
    </w:p>
    <w:p w:rsidR="009C5922" w:rsidRDefault="00586ACB" w:rsidP="00B04E48">
      <w:pPr>
        <w:pStyle w:val="ListParagraph"/>
        <w:numPr>
          <w:ilvl w:val="0"/>
          <w:numId w:val="7"/>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Viewing of the previous reports and the status of current requests.</w:t>
      </w:r>
    </w:p>
    <w:p w:rsidR="008D7EC9" w:rsidRDefault="008D7EC9" w:rsidP="00B04E48">
      <w:pPr>
        <w:pStyle w:val="ListParagraph"/>
        <w:numPr>
          <w:ilvl w:val="0"/>
          <w:numId w:val="7"/>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Providing official verification from the organization staff.</w:t>
      </w:r>
    </w:p>
    <w:p w:rsidR="00586ACB" w:rsidRDefault="00586ACB" w:rsidP="00B04E48">
      <w:pPr>
        <w:pStyle w:val="ListParagraph"/>
        <w:numPr>
          <w:ilvl w:val="0"/>
          <w:numId w:val="7"/>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Editing and commenting of reports.</w:t>
      </w:r>
    </w:p>
    <w:p w:rsidR="00586ACB" w:rsidRDefault="00586ACB" w:rsidP="00B04E48">
      <w:pPr>
        <w:pStyle w:val="ListParagraph"/>
        <w:numPr>
          <w:ilvl w:val="0"/>
          <w:numId w:val="7"/>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Listing of people involved in the service.</w:t>
      </w:r>
    </w:p>
    <w:p w:rsidR="00586ACB" w:rsidRDefault="00586ACB" w:rsidP="00586ACB">
      <w:pPr>
        <w:tabs>
          <w:tab w:val="clear" w:pos="720"/>
          <w:tab w:val="clear" w:pos="5760"/>
          <w:tab w:val="left" w:pos="360"/>
          <w:tab w:val="left" w:pos="584"/>
          <w:tab w:val="left" w:pos="5400"/>
        </w:tabs>
        <w:rPr>
          <w:rFonts w:ascii="Courier New" w:hAnsi="Courier New" w:cs="Courier New"/>
        </w:rPr>
      </w:pPr>
    </w:p>
    <w:p w:rsidR="00586ACB" w:rsidRDefault="00586ACB" w:rsidP="00586ACB">
      <w:pPr>
        <w:tabs>
          <w:tab w:val="clear" w:pos="720"/>
          <w:tab w:val="clear" w:pos="5760"/>
          <w:tab w:val="left" w:pos="360"/>
          <w:tab w:val="left" w:pos="584"/>
          <w:tab w:val="left" w:pos="5400"/>
        </w:tabs>
        <w:rPr>
          <w:rFonts w:ascii="Courier New" w:hAnsi="Courier New" w:cs="Courier New"/>
        </w:rPr>
      </w:pPr>
      <w:r>
        <w:rPr>
          <w:rFonts w:ascii="Courier New" w:hAnsi="Courier New" w:cs="Courier New"/>
        </w:rPr>
        <w:t>The SRVRS is allowed to be used by the following:</w:t>
      </w:r>
    </w:p>
    <w:p w:rsidR="00586ACB" w:rsidRDefault="00586ACB" w:rsidP="00586ACB">
      <w:pPr>
        <w:tabs>
          <w:tab w:val="clear" w:pos="720"/>
          <w:tab w:val="clear" w:pos="5760"/>
          <w:tab w:val="left" w:pos="360"/>
          <w:tab w:val="left" w:pos="584"/>
          <w:tab w:val="left" w:pos="5400"/>
        </w:tabs>
        <w:rPr>
          <w:rFonts w:ascii="Courier New" w:hAnsi="Courier New" w:cs="Courier New"/>
        </w:rPr>
      </w:pPr>
    </w:p>
    <w:p w:rsidR="00586ACB" w:rsidRDefault="00586ACB" w:rsidP="00B04E48">
      <w:pPr>
        <w:pStyle w:val="ListParagraph"/>
        <w:numPr>
          <w:ilvl w:val="0"/>
          <w:numId w:val="8"/>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Members of the organization.</w:t>
      </w:r>
    </w:p>
    <w:p w:rsidR="00A017A6" w:rsidRDefault="00A017A6" w:rsidP="00B04E48">
      <w:pPr>
        <w:pStyle w:val="ListParagraph"/>
        <w:numPr>
          <w:ilvl w:val="0"/>
          <w:numId w:val="8"/>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Clients within the University or under a separate organization.</w:t>
      </w:r>
    </w:p>
    <w:p w:rsidR="00586ACB" w:rsidRPr="00260CEB" w:rsidRDefault="00586ACB" w:rsidP="00260CEB">
      <w:pPr>
        <w:pStyle w:val="ListParagraph"/>
        <w:tabs>
          <w:tab w:val="clear" w:pos="720"/>
          <w:tab w:val="clear" w:pos="5760"/>
          <w:tab w:val="left" w:pos="360"/>
          <w:tab w:val="left" w:pos="584"/>
          <w:tab w:val="left" w:pos="5400"/>
        </w:tabs>
        <w:rPr>
          <w:rFonts w:ascii="Courier New" w:hAnsi="Courier New" w:cs="Courier New"/>
        </w:rPr>
      </w:pPr>
    </w:p>
    <w:p w:rsidR="008D7EC9" w:rsidRPr="008D7EC9" w:rsidRDefault="008D7EC9" w:rsidP="008D7EC9">
      <w:pPr>
        <w:tabs>
          <w:tab w:val="clear" w:pos="720"/>
          <w:tab w:val="clear" w:pos="5760"/>
          <w:tab w:val="left" w:pos="360"/>
          <w:tab w:val="left" w:pos="584"/>
          <w:tab w:val="left" w:pos="5400"/>
        </w:tabs>
        <w:rPr>
          <w:rFonts w:ascii="Courier New" w:hAnsi="Courier New" w:cs="Courier New"/>
        </w:rPr>
      </w:pPr>
      <w:r>
        <w:rPr>
          <w:rFonts w:ascii="Courier New" w:hAnsi="Courier New" w:cs="Courier New"/>
        </w:rPr>
        <w:t>The levels of accessibility of the system vary depending on the user:</w:t>
      </w:r>
    </w:p>
    <w:p w:rsidR="008D7EC9" w:rsidRPr="00586ACB" w:rsidRDefault="008D7EC9" w:rsidP="00586ACB">
      <w:pPr>
        <w:tabs>
          <w:tab w:val="clear" w:pos="720"/>
          <w:tab w:val="clear" w:pos="5760"/>
          <w:tab w:val="left" w:pos="360"/>
          <w:tab w:val="left" w:pos="584"/>
          <w:tab w:val="left" w:pos="5400"/>
        </w:tabs>
        <w:rPr>
          <w:rFonts w:ascii="Courier New" w:hAnsi="Courier New" w:cs="Courier New"/>
        </w:rPr>
      </w:pPr>
    </w:p>
    <w:p w:rsidR="00E032A6" w:rsidRDefault="008D7EC9" w:rsidP="00B04E48">
      <w:pPr>
        <w:pStyle w:val="ListParagraph"/>
        <w:numPr>
          <w:ilvl w:val="0"/>
          <w:numId w:val="9"/>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All members of the organi</w:t>
      </w:r>
      <w:r w:rsidR="00A017A6">
        <w:rPr>
          <w:rFonts w:ascii="Courier New" w:hAnsi="Courier New" w:cs="Courier New"/>
        </w:rPr>
        <w:t>zation – Permitted to view and create their own</w:t>
      </w:r>
      <w:r>
        <w:rPr>
          <w:rFonts w:ascii="Courier New" w:hAnsi="Courier New" w:cs="Courier New"/>
        </w:rPr>
        <w:t xml:space="preserve"> reports.</w:t>
      </w:r>
    </w:p>
    <w:p w:rsidR="008D7EC9" w:rsidRDefault="008D7EC9" w:rsidP="00B04E48">
      <w:pPr>
        <w:pStyle w:val="ListParagraph"/>
        <w:numPr>
          <w:ilvl w:val="0"/>
          <w:numId w:val="9"/>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Organization’s secretary and other higher position members – Permitted to view, comment, verify, and create reports.</w:t>
      </w:r>
    </w:p>
    <w:p w:rsidR="00894CAD" w:rsidRDefault="00894CAD" w:rsidP="00B04E48">
      <w:pPr>
        <w:pStyle w:val="ListParagraph"/>
        <w:numPr>
          <w:ilvl w:val="0"/>
          <w:numId w:val="9"/>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lastRenderedPageBreak/>
        <w:t>Maintenance Manager – Overall maintenance of the database, files, and the program itself.</w:t>
      </w:r>
    </w:p>
    <w:p w:rsidR="00894CAD" w:rsidRPr="008D7EC9" w:rsidRDefault="009817CC" w:rsidP="00B04E48">
      <w:pPr>
        <w:pStyle w:val="ListParagraph"/>
        <w:numPr>
          <w:ilvl w:val="0"/>
          <w:numId w:val="9"/>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 xml:space="preserve"> Administrator – is respons</w:t>
      </w:r>
      <w:r w:rsidR="005E3D7B">
        <w:rPr>
          <w:rFonts w:ascii="Courier New" w:hAnsi="Courier New" w:cs="Courier New"/>
        </w:rPr>
        <w:t>ible for supervising the system in terms of management and security.</w:t>
      </w:r>
    </w:p>
    <w:p w:rsidR="00E032A6" w:rsidRDefault="00E032A6">
      <w:pPr>
        <w:tabs>
          <w:tab w:val="clear" w:pos="720"/>
          <w:tab w:val="clear" w:pos="5760"/>
          <w:tab w:val="left" w:pos="360"/>
          <w:tab w:val="left" w:pos="584"/>
          <w:tab w:val="left" w:pos="5400"/>
        </w:tabs>
        <w:rPr>
          <w:rFonts w:ascii="Courier New" w:hAnsi="Courier New" w:cs="Courier New"/>
        </w:rPr>
      </w:pPr>
    </w:p>
    <w:p w:rsidR="00F00CC9" w:rsidRDefault="00305FA5">
      <w:pPr>
        <w:pStyle w:val="Heading2"/>
        <w:tabs>
          <w:tab w:val="left" w:pos="547"/>
          <w:tab w:val="left" w:pos="771"/>
          <w:tab w:val="left" w:pos="5587"/>
        </w:tabs>
        <w:rPr>
          <w:rFonts w:ascii="Courier New" w:hAnsi="Courier New" w:cs="Courier New"/>
        </w:rPr>
      </w:pPr>
      <w:bookmarkStart w:id="3" w:name="_Toc134449538"/>
      <w:r>
        <w:rPr>
          <w:rFonts w:ascii="Courier New" w:hAnsi="Courier New" w:cs="Courier New"/>
        </w:rPr>
        <w:t>1.3</w:t>
      </w:r>
      <w:r w:rsidR="00F00CC9" w:rsidRPr="005C39E4">
        <w:rPr>
          <w:rFonts w:ascii="Courier New" w:hAnsi="Courier New" w:cs="Courier New"/>
        </w:rPr>
        <w:t xml:space="preserve"> Definitions, Acronyms, and Abbreviations</w:t>
      </w:r>
      <w:bookmarkEnd w:id="3"/>
      <w:r>
        <w:rPr>
          <w:rFonts w:ascii="Courier New" w:hAnsi="Courier New" w:cs="Courier New"/>
        </w:rPr>
        <w:t>.</w:t>
      </w:r>
    </w:p>
    <w:p w:rsidR="00347AE9" w:rsidRDefault="00347AE9" w:rsidP="00347AE9"/>
    <w:p w:rsidR="00347AE9" w:rsidRDefault="00347AE9" w:rsidP="00347AE9">
      <w:pPr>
        <w:rPr>
          <w:rFonts w:ascii="Courier New" w:hAnsi="Courier New" w:cs="Courier New"/>
          <w:b/>
          <w:u w:val="single"/>
        </w:rPr>
      </w:pPr>
      <w:r>
        <w:rPr>
          <w:rFonts w:ascii="Courier New" w:hAnsi="Courier New" w:cs="Courier New"/>
          <w:b/>
          <w:u w:val="single"/>
        </w:rPr>
        <w:t>Definitions:</w:t>
      </w:r>
    </w:p>
    <w:p w:rsidR="00347AE9" w:rsidRDefault="00347AE9" w:rsidP="00347AE9">
      <w:pPr>
        <w:rPr>
          <w:rFonts w:ascii="Courier New" w:hAnsi="Courier New" w:cs="Courier New"/>
          <w:b/>
          <w:u w:val="single"/>
        </w:rPr>
      </w:pPr>
    </w:p>
    <w:p w:rsidR="00347AE9" w:rsidRDefault="00347AE9" w:rsidP="00B04E48">
      <w:pPr>
        <w:pStyle w:val="ListParagraph"/>
        <w:numPr>
          <w:ilvl w:val="0"/>
          <w:numId w:val="10"/>
        </w:numPr>
        <w:rPr>
          <w:rFonts w:ascii="Courier New" w:hAnsi="Courier New" w:cs="Courier New"/>
        </w:rPr>
      </w:pPr>
      <w:r>
        <w:rPr>
          <w:rFonts w:ascii="Courier New" w:hAnsi="Courier New" w:cs="Courier New"/>
        </w:rPr>
        <w:t>Summary Report – information about the service in terms of what service and the status of the service.</w:t>
      </w:r>
    </w:p>
    <w:p w:rsidR="004C46A9" w:rsidRDefault="004C46A9" w:rsidP="00B04E48">
      <w:pPr>
        <w:pStyle w:val="ListParagraph"/>
        <w:numPr>
          <w:ilvl w:val="0"/>
          <w:numId w:val="10"/>
        </w:numPr>
        <w:rPr>
          <w:rFonts w:ascii="Courier New" w:hAnsi="Courier New" w:cs="Courier New"/>
        </w:rPr>
      </w:pPr>
      <w:r>
        <w:rPr>
          <w:rFonts w:ascii="Courier New" w:hAnsi="Courier New" w:cs="Courier New"/>
        </w:rPr>
        <w:t xml:space="preserve">Reservation Form – a document to be filled by clients in order to reserve a facility within the University, requiring the CPDO’s approval in order for the client to be </w:t>
      </w:r>
      <w:r w:rsidR="00D53FC0">
        <w:rPr>
          <w:rFonts w:ascii="Courier New" w:hAnsi="Courier New" w:cs="Courier New"/>
        </w:rPr>
        <w:t>able to handle the facility under their supervision.</w:t>
      </w:r>
    </w:p>
    <w:p w:rsidR="00D53FC0" w:rsidRDefault="00D53FC0" w:rsidP="00B04E48">
      <w:pPr>
        <w:pStyle w:val="ListParagraph"/>
        <w:numPr>
          <w:ilvl w:val="0"/>
          <w:numId w:val="10"/>
        </w:numPr>
        <w:rPr>
          <w:rFonts w:ascii="Courier New" w:hAnsi="Courier New" w:cs="Courier New"/>
        </w:rPr>
      </w:pPr>
      <w:r>
        <w:rPr>
          <w:rFonts w:ascii="Courier New" w:hAnsi="Courier New" w:cs="Courier New"/>
        </w:rPr>
        <w:t>Maintenance Form – a document to be filled by clients in order for the CPDO to work on a maintenance job within the university.</w:t>
      </w:r>
    </w:p>
    <w:p w:rsidR="004C46A9" w:rsidRPr="004C46A9" w:rsidRDefault="00870C5A" w:rsidP="00B04E48">
      <w:pPr>
        <w:pStyle w:val="ListParagraph"/>
        <w:numPr>
          <w:ilvl w:val="0"/>
          <w:numId w:val="10"/>
        </w:numPr>
        <w:rPr>
          <w:rFonts w:ascii="Courier New" w:hAnsi="Courier New" w:cs="Courier New"/>
        </w:rPr>
      </w:pPr>
      <w:r>
        <w:rPr>
          <w:rFonts w:ascii="Courier New" w:hAnsi="Courier New" w:cs="Courier New"/>
        </w:rPr>
        <w:t>Verification</w:t>
      </w:r>
      <w:r w:rsidR="00347AE9">
        <w:rPr>
          <w:rFonts w:ascii="Courier New" w:hAnsi="Courier New" w:cs="Courier New"/>
        </w:rPr>
        <w:t xml:space="preserve"> – </w:t>
      </w:r>
      <w:r w:rsidR="00D53FC0">
        <w:rPr>
          <w:rFonts w:ascii="Courier New" w:hAnsi="Courier New" w:cs="Courier New"/>
        </w:rPr>
        <w:t>confirmation of both Reservation and/or Maintenance forms from the CPDO Staff in order to start the client’s requests.</w:t>
      </w:r>
    </w:p>
    <w:p w:rsidR="000D5B29" w:rsidRDefault="000D5B29" w:rsidP="000D5B29">
      <w:pPr>
        <w:rPr>
          <w:rFonts w:ascii="Courier New" w:hAnsi="Courier New" w:cs="Courier New"/>
        </w:rPr>
      </w:pPr>
    </w:p>
    <w:p w:rsidR="000D5B29" w:rsidRDefault="000D5B29" w:rsidP="000D5B29">
      <w:pPr>
        <w:rPr>
          <w:rFonts w:ascii="Courier New" w:hAnsi="Courier New" w:cs="Courier New"/>
          <w:b/>
          <w:u w:val="single"/>
        </w:rPr>
      </w:pPr>
      <w:r>
        <w:rPr>
          <w:rFonts w:ascii="Courier New" w:hAnsi="Courier New" w:cs="Courier New"/>
          <w:b/>
          <w:u w:val="single"/>
        </w:rPr>
        <w:t>Acronyms:</w:t>
      </w:r>
    </w:p>
    <w:p w:rsidR="000D5B29" w:rsidRDefault="000D5B29" w:rsidP="000D5B29">
      <w:pPr>
        <w:rPr>
          <w:rFonts w:ascii="Courier New" w:hAnsi="Courier New" w:cs="Courier New"/>
          <w:b/>
          <w:u w:val="single"/>
        </w:rPr>
      </w:pPr>
    </w:p>
    <w:p w:rsidR="000D5B29" w:rsidRPr="000D5B29" w:rsidRDefault="000D5B29" w:rsidP="00B04E48">
      <w:pPr>
        <w:pStyle w:val="ListParagraph"/>
        <w:numPr>
          <w:ilvl w:val="0"/>
          <w:numId w:val="13"/>
        </w:numPr>
        <w:rPr>
          <w:rFonts w:ascii="Courier New" w:hAnsi="Courier New" w:cs="Courier New"/>
          <w:b/>
          <w:u w:val="single"/>
        </w:rPr>
      </w:pPr>
      <w:r>
        <w:rPr>
          <w:rFonts w:ascii="Courier New" w:hAnsi="Courier New" w:cs="Courier New"/>
        </w:rPr>
        <w:t>CPDO – Campus Planning and Development Office</w:t>
      </w:r>
    </w:p>
    <w:p w:rsidR="00A75734" w:rsidRPr="009817CC" w:rsidRDefault="000D5B29" w:rsidP="00B04E48">
      <w:pPr>
        <w:pStyle w:val="ListParagraph"/>
        <w:numPr>
          <w:ilvl w:val="0"/>
          <w:numId w:val="13"/>
        </w:numPr>
        <w:rPr>
          <w:rFonts w:ascii="Courier New" w:hAnsi="Courier New" w:cs="Courier New"/>
          <w:b/>
          <w:u w:val="single"/>
        </w:rPr>
      </w:pPr>
      <w:r>
        <w:rPr>
          <w:rFonts w:ascii="Courier New" w:hAnsi="Courier New" w:cs="Courier New"/>
        </w:rPr>
        <w:t>UB – University of Baguio</w:t>
      </w:r>
    </w:p>
    <w:p w:rsidR="009817CC" w:rsidRDefault="009817CC" w:rsidP="00B04E48">
      <w:pPr>
        <w:pStyle w:val="ListParagraph"/>
        <w:numPr>
          <w:ilvl w:val="0"/>
          <w:numId w:val="13"/>
        </w:numPr>
        <w:rPr>
          <w:rFonts w:ascii="Courier New" w:hAnsi="Courier New" w:cs="Courier New"/>
        </w:rPr>
      </w:pPr>
      <w:r>
        <w:rPr>
          <w:rFonts w:ascii="Courier New" w:hAnsi="Courier New" w:cs="Courier New"/>
        </w:rPr>
        <w:t>GUI – Graphical User Interface</w:t>
      </w:r>
    </w:p>
    <w:p w:rsidR="009817CC" w:rsidRDefault="009817CC" w:rsidP="00B04E48">
      <w:pPr>
        <w:pStyle w:val="ListParagraph"/>
        <w:numPr>
          <w:ilvl w:val="0"/>
          <w:numId w:val="13"/>
        </w:numPr>
        <w:rPr>
          <w:rFonts w:ascii="Courier New" w:hAnsi="Courier New" w:cs="Courier New"/>
        </w:rPr>
      </w:pPr>
      <w:r>
        <w:rPr>
          <w:rFonts w:ascii="Courier New" w:hAnsi="Courier New" w:cs="Courier New"/>
        </w:rPr>
        <w:t>IDE – Integrated Development Environment</w:t>
      </w:r>
    </w:p>
    <w:p w:rsidR="009817CC" w:rsidRDefault="009817CC" w:rsidP="00B04E48">
      <w:pPr>
        <w:pStyle w:val="ListParagraph"/>
        <w:numPr>
          <w:ilvl w:val="0"/>
          <w:numId w:val="13"/>
        </w:numPr>
        <w:rPr>
          <w:rFonts w:ascii="Courier New" w:hAnsi="Courier New" w:cs="Courier New"/>
        </w:rPr>
      </w:pPr>
      <w:r>
        <w:rPr>
          <w:rFonts w:ascii="Courier New" w:hAnsi="Courier New" w:cs="Courier New"/>
        </w:rPr>
        <w:t>SQL – Structured Query Language</w:t>
      </w:r>
    </w:p>
    <w:p w:rsidR="00D53FC0" w:rsidRPr="009817CC" w:rsidRDefault="00D53FC0" w:rsidP="00B04E48">
      <w:pPr>
        <w:pStyle w:val="ListParagraph"/>
        <w:numPr>
          <w:ilvl w:val="0"/>
          <w:numId w:val="13"/>
        </w:numPr>
        <w:rPr>
          <w:rFonts w:ascii="Courier New" w:hAnsi="Courier New" w:cs="Courier New"/>
        </w:rPr>
      </w:pPr>
      <w:r>
        <w:rPr>
          <w:rFonts w:ascii="Courier New" w:hAnsi="Courier New" w:cs="Courier New"/>
        </w:rPr>
        <w:t>DB - Database</w:t>
      </w:r>
    </w:p>
    <w:p w:rsidR="000D5B29" w:rsidRDefault="000D5B29" w:rsidP="000D5B29">
      <w:pPr>
        <w:rPr>
          <w:rFonts w:ascii="Courier New" w:hAnsi="Courier New" w:cs="Courier New"/>
        </w:rPr>
      </w:pPr>
    </w:p>
    <w:p w:rsidR="000D5B29" w:rsidRDefault="000D5B29" w:rsidP="000D5B29">
      <w:pPr>
        <w:rPr>
          <w:rFonts w:ascii="Courier New" w:hAnsi="Courier New" w:cs="Courier New"/>
          <w:b/>
          <w:u w:val="single"/>
        </w:rPr>
      </w:pPr>
      <w:r>
        <w:rPr>
          <w:rFonts w:ascii="Courier New" w:hAnsi="Courier New" w:cs="Courier New"/>
          <w:b/>
          <w:u w:val="single"/>
        </w:rPr>
        <w:t>Abbreviations:</w:t>
      </w:r>
    </w:p>
    <w:p w:rsidR="000D5B29" w:rsidRDefault="000D5B29" w:rsidP="000D5B29">
      <w:pPr>
        <w:rPr>
          <w:rFonts w:ascii="Courier New" w:hAnsi="Courier New" w:cs="Courier New"/>
          <w:b/>
          <w:u w:val="single"/>
        </w:rPr>
      </w:pPr>
    </w:p>
    <w:p w:rsidR="00F00CC9" w:rsidRDefault="000D5B29" w:rsidP="00B04E48">
      <w:pPr>
        <w:pStyle w:val="ListParagraph"/>
        <w:numPr>
          <w:ilvl w:val="0"/>
          <w:numId w:val="11"/>
        </w:numPr>
        <w:rPr>
          <w:rFonts w:ascii="Courier New" w:hAnsi="Courier New" w:cs="Courier New"/>
        </w:rPr>
      </w:pPr>
      <w:r>
        <w:rPr>
          <w:rFonts w:ascii="Courier New" w:hAnsi="Courier New" w:cs="Courier New"/>
        </w:rPr>
        <w:t>App – Application</w:t>
      </w:r>
    </w:p>
    <w:p w:rsidR="007B0D95" w:rsidRDefault="007B0D95" w:rsidP="007B0D95">
      <w:pPr>
        <w:rPr>
          <w:rFonts w:ascii="Courier New" w:hAnsi="Courier New" w:cs="Courier New"/>
        </w:rPr>
      </w:pPr>
    </w:p>
    <w:p w:rsidR="007B0D95" w:rsidRDefault="007B0D95" w:rsidP="007B0D95">
      <w:pPr>
        <w:rPr>
          <w:rFonts w:ascii="Courier New" w:hAnsi="Courier New" w:cs="Courier New"/>
        </w:rPr>
      </w:pPr>
    </w:p>
    <w:p w:rsidR="007B0D95" w:rsidRDefault="007B0D95" w:rsidP="007B0D95">
      <w:pPr>
        <w:rPr>
          <w:rFonts w:ascii="Courier New" w:hAnsi="Courier New" w:cs="Courier New"/>
        </w:rPr>
      </w:pPr>
    </w:p>
    <w:p w:rsidR="007B0D95" w:rsidRDefault="007B0D95" w:rsidP="007B0D95">
      <w:pPr>
        <w:rPr>
          <w:rFonts w:ascii="Courier New" w:hAnsi="Courier New" w:cs="Courier New"/>
        </w:rPr>
      </w:pPr>
    </w:p>
    <w:p w:rsidR="007B0D95" w:rsidRPr="007B0D95" w:rsidRDefault="007B0D95" w:rsidP="007B0D95">
      <w:pPr>
        <w:rPr>
          <w:rFonts w:ascii="Courier New" w:hAnsi="Courier New" w:cs="Courier New"/>
        </w:rPr>
      </w:pPr>
    </w:p>
    <w:p w:rsidR="004E4701" w:rsidRPr="00280127" w:rsidRDefault="00305FA5" w:rsidP="00280127">
      <w:pPr>
        <w:pStyle w:val="Heading2"/>
        <w:tabs>
          <w:tab w:val="left" w:pos="547"/>
          <w:tab w:val="left" w:pos="771"/>
          <w:tab w:val="left" w:pos="5587"/>
        </w:tabs>
        <w:rPr>
          <w:rFonts w:ascii="Courier New" w:hAnsi="Courier New" w:cs="Courier New"/>
        </w:rPr>
      </w:pPr>
      <w:bookmarkStart w:id="4" w:name="_Toc134449539"/>
      <w:r>
        <w:rPr>
          <w:rFonts w:ascii="Courier New" w:hAnsi="Courier New" w:cs="Courier New"/>
        </w:rPr>
        <w:t>1.4</w:t>
      </w:r>
      <w:r w:rsidR="00F00CC9" w:rsidRPr="005C39E4">
        <w:rPr>
          <w:rFonts w:ascii="Courier New" w:hAnsi="Courier New" w:cs="Courier New"/>
        </w:rPr>
        <w:t xml:space="preserve"> References</w:t>
      </w:r>
      <w:bookmarkEnd w:id="4"/>
    </w:p>
    <w:p w:rsidR="00F00CC9" w:rsidRPr="005C39E4" w:rsidRDefault="00F00CC9">
      <w:pPr>
        <w:tabs>
          <w:tab w:val="clear" w:pos="720"/>
          <w:tab w:val="clear" w:pos="5760"/>
          <w:tab w:val="left" w:pos="360"/>
          <w:tab w:val="left" w:pos="584"/>
          <w:tab w:val="left" w:pos="5400"/>
        </w:tabs>
        <w:rPr>
          <w:rFonts w:ascii="Courier New" w:hAnsi="Courier New" w:cs="Courier New"/>
        </w:rPr>
      </w:pPr>
    </w:p>
    <w:p w:rsidR="000D5B29" w:rsidRDefault="000D5B29" w:rsidP="000D5B29">
      <w:pPr>
        <w:tabs>
          <w:tab w:val="clear" w:pos="720"/>
          <w:tab w:val="clear" w:pos="5760"/>
          <w:tab w:val="left" w:pos="360"/>
          <w:tab w:val="left" w:pos="584"/>
          <w:tab w:val="left" w:pos="5400"/>
        </w:tabs>
        <w:rPr>
          <w:rFonts w:ascii="Courier New" w:hAnsi="Courier New" w:cs="Courier New"/>
        </w:rPr>
      </w:pPr>
      <w:bookmarkStart w:id="5" w:name="_Toc134449540"/>
      <w:r>
        <w:rPr>
          <w:rFonts w:ascii="Courier New" w:hAnsi="Courier New" w:cs="Courier New"/>
        </w:rPr>
        <w:t>Unpublished References:</w:t>
      </w:r>
    </w:p>
    <w:p w:rsidR="000D5B29" w:rsidRDefault="000D5B29" w:rsidP="000D5B29">
      <w:pPr>
        <w:tabs>
          <w:tab w:val="clear" w:pos="720"/>
          <w:tab w:val="clear" w:pos="5760"/>
          <w:tab w:val="left" w:pos="360"/>
          <w:tab w:val="left" w:pos="584"/>
          <w:tab w:val="left" w:pos="5400"/>
        </w:tabs>
        <w:rPr>
          <w:rFonts w:ascii="Courier New" w:hAnsi="Courier New" w:cs="Courier New"/>
        </w:rPr>
      </w:pPr>
    </w:p>
    <w:p w:rsidR="000D5B29" w:rsidRDefault="000D5B29" w:rsidP="00B04E48">
      <w:pPr>
        <w:pStyle w:val="ListParagraph"/>
        <w:numPr>
          <w:ilvl w:val="0"/>
          <w:numId w:val="12"/>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lastRenderedPageBreak/>
        <w:t>Payoyo, C. et. al. (2013). Inmates Profiling and Monitoring System – Male Dormitory. University of Baguio, Philippines.</w:t>
      </w:r>
    </w:p>
    <w:p w:rsidR="000D5B29" w:rsidRDefault="000D5B29" w:rsidP="00B04E48">
      <w:pPr>
        <w:pStyle w:val="ListParagraph"/>
        <w:numPr>
          <w:ilvl w:val="0"/>
          <w:numId w:val="12"/>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Baguilat, K. et. al. (2015). Landslide Monitoring and Reportng System. University of Baguio, Philippines.</w:t>
      </w:r>
    </w:p>
    <w:p w:rsidR="0051680D" w:rsidRPr="000D5B29" w:rsidRDefault="0051680D" w:rsidP="00B04E48">
      <w:pPr>
        <w:pStyle w:val="ListParagraph"/>
        <w:numPr>
          <w:ilvl w:val="0"/>
          <w:numId w:val="12"/>
        </w:numPr>
        <w:tabs>
          <w:tab w:val="clear" w:pos="720"/>
          <w:tab w:val="clear" w:pos="5760"/>
          <w:tab w:val="left" w:pos="360"/>
          <w:tab w:val="left" w:pos="584"/>
          <w:tab w:val="left" w:pos="5400"/>
        </w:tabs>
        <w:rPr>
          <w:rFonts w:ascii="Courier New" w:hAnsi="Courier New" w:cs="Courier New"/>
        </w:rPr>
      </w:pPr>
      <w:r>
        <w:rPr>
          <w:rFonts w:ascii="Courier New" w:hAnsi="Courier New" w:cs="Courier New"/>
        </w:rPr>
        <w:t>Calpito, F. et. al. (2013). Architecture and Engineering Material Cost Estimation System. University of Baguio, Philippines.</w:t>
      </w:r>
    </w:p>
    <w:p w:rsidR="00F00CC9" w:rsidRDefault="00305FA5">
      <w:pPr>
        <w:pStyle w:val="Heading2"/>
        <w:rPr>
          <w:rFonts w:ascii="Courier New" w:hAnsi="Courier New" w:cs="Courier New"/>
        </w:rPr>
      </w:pPr>
      <w:r>
        <w:rPr>
          <w:rFonts w:ascii="Courier New" w:hAnsi="Courier New" w:cs="Courier New"/>
        </w:rPr>
        <w:t>1.5</w:t>
      </w:r>
      <w:r w:rsidR="00F00CC9" w:rsidRPr="005C39E4">
        <w:rPr>
          <w:rFonts w:ascii="Courier New" w:hAnsi="Courier New" w:cs="Courier New"/>
        </w:rPr>
        <w:t xml:space="preserve"> Overview</w:t>
      </w:r>
      <w:bookmarkEnd w:id="5"/>
    </w:p>
    <w:p w:rsidR="00280127" w:rsidRDefault="00280127" w:rsidP="00280127"/>
    <w:p w:rsidR="00280127" w:rsidRPr="00280127" w:rsidRDefault="00280127" w:rsidP="00280127">
      <w:pPr>
        <w:rPr>
          <w:rFonts w:ascii="Courier New" w:hAnsi="Courier New" w:cs="Courier New"/>
        </w:rPr>
      </w:pPr>
      <w:r>
        <w:rPr>
          <w:rFonts w:ascii="Courier New" w:hAnsi="Courier New" w:cs="Courier New"/>
        </w:rPr>
        <w:t xml:space="preserve">The following </w:t>
      </w:r>
      <w:r w:rsidR="00406BB3">
        <w:rPr>
          <w:rFonts w:ascii="Courier New" w:hAnsi="Courier New" w:cs="Courier New"/>
        </w:rPr>
        <w:t xml:space="preserve">two chapters of this document will explain the business and overall development of the system. The second chapter explains the business’ general overview and objectives. It also explains how the business’ stakeholders would interact with the system.  </w:t>
      </w:r>
    </w:p>
    <w:p w:rsidR="00F00CC9" w:rsidRDefault="00F00CC9">
      <w:pPr>
        <w:tabs>
          <w:tab w:val="clear" w:pos="5760"/>
          <w:tab w:val="left" w:pos="1520"/>
        </w:tabs>
        <w:rPr>
          <w:rFonts w:ascii="Courier New" w:hAnsi="Courier New" w:cs="Courier New"/>
        </w:rPr>
      </w:pPr>
    </w:p>
    <w:p w:rsidR="00406BB3" w:rsidRDefault="00406BB3">
      <w:pPr>
        <w:tabs>
          <w:tab w:val="clear" w:pos="5760"/>
          <w:tab w:val="left" w:pos="1520"/>
        </w:tabs>
        <w:rPr>
          <w:rFonts w:ascii="Courier New" w:hAnsi="Courier New" w:cs="Courier New"/>
        </w:rPr>
      </w:pPr>
      <w:r>
        <w:rPr>
          <w:rFonts w:ascii="Courier New" w:hAnsi="Courier New" w:cs="Courier New"/>
        </w:rPr>
        <w:t>Chapter three will cover the overall development of the system in terms of interfaces and overview of the development of system’s purpose and interactions with its users.</w:t>
      </w: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655FCD" w:rsidRDefault="00655FCD">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A25FA2" w:rsidRDefault="00A25FA2">
      <w:pPr>
        <w:tabs>
          <w:tab w:val="clear" w:pos="5760"/>
          <w:tab w:val="left" w:pos="1520"/>
        </w:tabs>
        <w:rPr>
          <w:rFonts w:ascii="Courier New" w:hAnsi="Courier New" w:cs="Courier New"/>
        </w:rPr>
      </w:pPr>
    </w:p>
    <w:p w:rsidR="00F000AF" w:rsidRPr="00F000AF" w:rsidRDefault="00F000AF">
      <w:pPr>
        <w:tabs>
          <w:tab w:val="clear" w:pos="5760"/>
          <w:tab w:val="left" w:pos="1520"/>
        </w:tabs>
        <w:rPr>
          <w:rFonts w:ascii="Courier New" w:hAnsi="Courier New" w:cs="Courier New"/>
        </w:rPr>
      </w:pPr>
    </w:p>
    <w:p w:rsidR="00137A4C" w:rsidRPr="00655FCD" w:rsidRDefault="002B6A18" w:rsidP="00B04E48">
      <w:pPr>
        <w:pStyle w:val="Heading1"/>
        <w:numPr>
          <w:ilvl w:val="0"/>
          <w:numId w:val="3"/>
        </w:numPr>
        <w:tabs>
          <w:tab w:val="clear" w:pos="432"/>
          <w:tab w:val="clear" w:pos="720"/>
          <w:tab w:val="clear" w:pos="5760"/>
          <w:tab w:val="num" w:pos="360"/>
          <w:tab w:val="left" w:pos="1080"/>
          <w:tab w:val="left" w:pos="1880"/>
        </w:tabs>
        <w:ind w:left="360"/>
        <w:rPr>
          <w:rFonts w:ascii="Courier New" w:hAnsi="Courier New" w:cs="Courier New"/>
        </w:rPr>
      </w:pPr>
      <w:r>
        <w:rPr>
          <w:rFonts w:ascii="Courier New" w:hAnsi="Courier New" w:cs="Courier New"/>
        </w:rPr>
        <w:t>BUSINESS DESCRIPTION</w:t>
      </w:r>
    </w:p>
    <w:p w:rsidR="00137A4C" w:rsidRPr="005C39E4" w:rsidRDefault="00305FA5" w:rsidP="00137A4C">
      <w:pPr>
        <w:pStyle w:val="Heading2"/>
        <w:tabs>
          <w:tab w:val="left" w:pos="1267"/>
          <w:tab w:val="left" w:pos="2067"/>
        </w:tabs>
        <w:rPr>
          <w:rFonts w:ascii="Courier New" w:hAnsi="Courier New" w:cs="Courier New"/>
        </w:rPr>
      </w:pPr>
      <w:bookmarkStart w:id="6" w:name="_Toc134449542"/>
      <w:r>
        <w:rPr>
          <w:rFonts w:ascii="Courier New" w:hAnsi="Courier New" w:cs="Courier New"/>
        </w:rPr>
        <w:t>2.1</w:t>
      </w:r>
      <w:r w:rsidR="00137A4C" w:rsidRPr="005C39E4">
        <w:rPr>
          <w:rFonts w:ascii="Courier New" w:hAnsi="Courier New" w:cs="Courier New"/>
        </w:rPr>
        <w:t xml:space="preserve"> Business Descriptio</w:t>
      </w:r>
      <w:bookmarkEnd w:id="6"/>
      <w:r>
        <w:rPr>
          <w:rFonts w:ascii="Courier New" w:hAnsi="Courier New" w:cs="Courier New"/>
        </w:rPr>
        <w:t>n</w:t>
      </w:r>
    </w:p>
    <w:p w:rsidR="00137A4C" w:rsidRPr="005C39E4" w:rsidRDefault="00137A4C" w:rsidP="00137A4C">
      <w:pPr>
        <w:tabs>
          <w:tab w:val="clear" w:pos="720"/>
          <w:tab w:val="clear" w:pos="5760"/>
          <w:tab w:val="left" w:pos="1080"/>
          <w:tab w:val="left" w:pos="1880"/>
        </w:tabs>
        <w:rPr>
          <w:rFonts w:ascii="Courier New" w:hAnsi="Courier New" w:cs="Courier New"/>
          <w:i/>
        </w:rPr>
      </w:pPr>
    </w:p>
    <w:p w:rsidR="0090735E" w:rsidRPr="00174529" w:rsidRDefault="00FD3137" w:rsidP="00137A4C">
      <w:pPr>
        <w:rPr>
          <w:rFonts w:ascii="Courier New" w:hAnsi="Courier New" w:cs="Courier New"/>
        </w:rPr>
      </w:pPr>
      <w:r>
        <w:rPr>
          <w:rFonts w:ascii="Courier New" w:hAnsi="Courier New" w:cs="Courier New"/>
        </w:rPr>
        <w:t xml:space="preserve">The Campus Planning and Development Office (CPDO) of the University of Baguio became a crucial part of the </w:t>
      </w:r>
      <w:r w:rsidR="00953C4A">
        <w:rPr>
          <w:rFonts w:ascii="Courier New" w:hAnsi="Courier New" w:cs="Courier New"/>
        </w:rPr>
        <w:lastRenderedPageBreak/>
        <w:t>University for its Administration</w:t>
      </w:r>
      <w:r>
        <w:rPr>
          <w:rFonts w:ascii="Courier New" w:hAnsi="Courier New" w:cs="Courier New"/>
        </w:rPr>
        <w:t xml:space="preserve"> of the university’s overall maintenance. </w:t>
      </w:r>
      <w:r w:rsidR="00105C5B">
        <w:rPr>
          <w:rFonts w:ascii="Courier New" w:hAnsi="Courier New" w:cs="Courier New"/>
        </w:rPr>
        <w:t xml:space="preserve">It also takes part with most of the University’s services with other </w:t>
      </w:r>
      <w:r w:rsidR="0090735E">
        <w:rPr>
          <w:rFonts w:ascii="Courier New" w:hAnsi="Courier New" w:cs="Courier New"/>
        </w:rPr>
        <w:t xml:space="preserve">organizations that are </w:t>
      </w:r>
      <w:r w:rsidR="00105C5B">
        <w:rPr>
          <w:rFonts w:ascii="Courier New" w:hAnsi="Courier New" w:cs="Courier New"/>
        </w:rPr>
        <w:t>not directly linked with the university.</w:t>
      </w:r>
    </w:p>
    <w:p w:rsidR="001206EC" w:rsidRPr="005C39E4" w:rsidRDefault="00305FA5" w:rsidP="001206EC">
      <w:pPr>
        <w:pStyle w:val="Heading2"/>
        <w:tabs>
          <w:tab w:val="left" w:pos="1267"/>
          <w:tab w:val="left" w:pos="2067"/>
        </w:tabs>
        <w:rPr>
          <w:rFonts w:ascii="Courier New" w:hAnsi="Courier New" w:cs="Courier New"/>
        </w:rPr>
      </w:pPr>
      <w:bookmarkStart w:id="7" w:name="_Toc134449543"/>
      <w:r>
        <w:rPr>
          <w:rFonts w:ascii="Courier New" w:hAnsi="Courier New" w:cs="Courier New"/>
        </w:rPr>
        <w:t>2.2</w:t>
      </w:r>
      <w:r w:rsidR="001206EC" w:rsidRPr="005C39E4">
        <w:rPr>
          <w:rFonts w:ascii="Courier New" w:hAnsi="Courier New" w:cs="Courier New"/>
        </w:rPr>
        <w:t xml:space="preserve"> Business Objectives</w:t>
      </w:r>
      <w:bookmarkEnd w:id="7"/>
    </w:p>
    <w:p w:rsidR="001206EC" w:rsidRPr="005C39E4" w:rsidRDefault="001206EC" w:rsidP="00137A4C">
      <w:pPr>
        <w:rPr>
          <w:rFonts w:ascii="Courier New" w:hAnsi="Courier New" w:cs="Courier New"/>
        </w:rPr>
      </w:pPr>
    </w:p>
    <w:p w:rsidR="0090735E" w:rsidRDefault="0090735E" w:rsidP="00137A4C">
      <w:pPr>
        <w:rPr>
          <w:rFonts w:ascii="Courier New" w:hAnsi="Courier New" w:cs="Courier New"/>
        </w:rPr>
      </w:pPr>
      <w:r>
        <w:rPr>
          <w:rFonts w:ascii="Courier New" w:hAnsi="Courier New" w:cs="Courier New"/>
        </w:rPr>
        <w:t>The CPDO</w:t>
      </w:r>
      <w:r w:rsidR="007E0A3B">
        <w:rPr>
          <w:rFonts w:ascii="Courier New" w:hAnsi="Courier New" w:cs="Courier New"/>
        </w:rPr>
        <w:t xml:space="preserve"> aims to:</w:t>
      </w:r>
    </w:p>
    <w:p w:rsidR="007E0A3B" w:rsidRDefault="007E0A3B" w:rsidP="00137A4C">
      <w:pPr>
        <w:rPr>
          <w:rFonts w:ascii="Courier New" w:hAnsi="Courier New" w:cs="Courier New"/>
        </w:rPr>
      </w:pPr>
    </w:p>
    <w:p w:rsidR="007E0A3B" w:rsidRDefault="00C04A26" w:rsidP="00B04E48">
      <w:pPr>
        <w:pStyle w:val="ListParagraph"/>
        <w:numPr>
          <w:ilvl w:val="0"/>
          <w:numId w:val="20"/>
        </w:numPr>
        <w:rPr>
          <w:rFonts w:ascii="Courier New" w:hAnsi="Courier New" w:cs="Courier New"/>
        </w:rPr>
      </w:pPr>
      <w:r>
        <w:rPr>
          <w:rFonts w:ascii="Courier New" w:hAnsi="Courier New" w:cs="Courier New"/>
        </w:rPr>
        <w:t>Manage effectively and efficiently the physical facilities of the University of Baguio.</w:t>
      </w:r>
    </w:p>
    <w:p w:rsidR="00C04A26" w:rsidRDefault="00C04A26" w:rsidP="00B04E48">
      <w:pPr>
        <w:pStyle w:val="ListParagraph"/>
        <w:numPr>
          <w:ilvl w:val="0"/>
          <w:numId w:val="20"/>
        </w:numPr>
        <w:rPr>
          <w:rFonts w:ascii="Courier New" w:hAnsi="Courier New" w:cs="Courier New"/>
        </w:rPr>
      </w:pPr>
      <w:r>
        <w:rPr>
          <w:rFonts w:ascii="Courier New" w:hAnsi="Courier New" w:cs="Courier New"/>
        </w:rPr>
        <w:t>Actualize infrastructure programs and physical needs of the various units;</w:t>
      </w:r>
    </w:p>
    <w:p w:rsidR="00C04A26" w:rsidRDefault="00C04A26" w:rsidP="00B04E48">
      <w:pPr>
        <w:pStyle w:val="ListParagraph"/>
        <w:numPr>
          <w:ilvl w:val="0"/>
          <w:numId w:val="20"/>
        </w:numPr>
        <w:rPr>
          <w:rFonts w:ascii="Courier New" w:hAnsi="Courier New" w:cs="Courier New"/>
        </w:rPr>
      </w:pPr>
      <w:r>
        <w:rPr>
          <w:rFonts w:ascii="Courier New" w:hAnsi="Courier New" w:cs="Courier New"/>
        </w:rPr>
        <w:t>Provide infrastructure plans for future growth and expansion of the campus;</w:t>
      </w:r>
    </w:p>
    <w:p w:rsidR="00C04A26" w:rsidRDefault="00C04A26" w:rsidP="00B04E48">
      <w:pPr>
        <w:pStyle w:val="ListParagraph"/>
        <w:numPr>
          <w:ilvl w:val="0"/>
          <w:numId w:val="20"/>
        </w:numPr>
        <w:rPr>
          <w:rFonts w:ascii="Courier New" w:hAnsi="Courier New" w:cs="Courier New"/>
        </w:rPr>
      </w:pPr>
      <w:r>
        <w:rPr>
          <w:rFonts w:ascii="Courier New" w:hAnsi="Courier New" w:cs="Courier New"/>
        </w:rPr>
        <w:t>Perform various repairs in a timely manner; and</w:t>
      </w:r>
    </w:p>
    <w:p w:rsidR="00C04A26" w:rsidRPr="007E0A3B" w:rsidRDefault="00C04A26" w:rsidP="00B04E48">
      <w:pPr>
        <w:pStyle w:val="ListParagraph"/>
        <w:numPr>
          <w:ilvl w:val="0"/>
          <w:numId w:val="20"/>
        </w:numPr>
        <w:rPr>
          <w:rFonts w:ascii="Courier New" w:hAnsi="Courier New" w:cs="Courier New"/>
        </w:rPr>
      </w:pPr>
      <w:r>
        <w:rPr>
          <w:rFonts w:ascii="Courier New" w:hAnsi="Courier New" w:cs="Courier New"/>
        </w:rPr>
        <w:t>Maintain the aesthetic appearance of the University.</w:t>
      </w:r>
    </w:p>
    <w:p w:rsidR="005D7554" w:rsidRDefault="005D7554" w:rsidP="00137A4C">
      <w:pPr>
        <w:rPr>
          <w:rFonts w:ascii="Courier New" w:hAnsi="Courier New" w:cs="Courier New"/>
        </w:rPr>
      </w:pPr>
    </w:p>
    <w:p w:rsidR="005D7554" w:rsidRDefault="005D7554" w:rsidP="00137A4C">
      <w:pPr>
        <w:rPr>
          <w:rFonts w:ascii="Courier New" w:hAnsi="Courier New" w:cs="Courier New"/>
        </w:rPr>
      </w:pPr>
      <w:r>
        <w:rPr>
          <w:rFonts w:ascii="Courier New" w:hAnsi="Courier New" w:cs="Courier New"/>
        </w:rPr>
        <w:t>The SRVRS can</w:t>
      </w:r>
      <w:r w:rsidR="00321EF7">
        <w:rPr>
          <w:rFonts w:ascii="Courier New" w:hAnsi="Courier New" w:cs="Courier New"/>
        </w:rPr>
        <w:t xml:space="preserve"> support the CPDO by</w:t>
      </w:r>
      <w:r>
        <w:rPr>
          <w:rFonts w:ascii="Courier New" w:hAnsi="Courier New" w:cs="Courier New"/>
        </w:rPr>
        <w:t xml:space="preserve"> improving the rate of how the organization handles jobs and requests.</w:t>
      </w:r>
      <w:r w:rsidR="00F000AF">
        <w:rPr>
          <w:rFonts w:ascii="Courier New" w:hAnsi="Courier New" w:cs="Courier New"/>
        </w:rPr>
        <w:t xml:space="preserve"> The system allows clients to make requests to the CPDO without the need for both parties to physically meet, as the system would guide the client in the creation of their request, leaving the CPDO to verify and manage their request without any problem in vital details of the request. </w:t>
      </w:r>
      <w:r>
        <w:rPr>
          <w:rFonts w:ascii="Courier New" w:hAnsi="Courier New" w:cs="Courier New"/>
        </w:rPr>
        <w:t>Upon application, the CPDO would be able to handle multiple requests due how easy the information is shared and accessed.</w:t>
      </w: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Default="00F000AF" w:rsidP="00137A4C">
      <w:pPr>
        <w:rPr>
          <w:rFonts w:ascii="Courier New" w:hAnsi="Courier New" w:cs="Courier New"/>
        </w:rPr>
      </w:pPr>
    </w:p>
    <w:p w:rsidR="00F000AF" w:rsidRPr="005C39E4" w:rsidRDefault="00F000AF" w:rsidP="00137A4C">
      <w:pPr>
        <w:rPr>
          <w:rFonts w:ascii="Courier New" w:hAnsi="Courier New" w:cs="Courier New"/>
        </w:rPr>
      </w:pPr>
    </w:p>
    <w:p w:rsidR="00137A4C" w:rsidRPr="005C39E4" w:rsidRDefault="00137A4C" w:rsidP="00137A4C">
      <w:pPr>
        <w:pStyle w:val="Heading2"/>
        <w:tabs>
          <w:tab w:val="left" w:pos="1267"/>
          <w:tab w:val="left" w:pos="2067"/>
        </w:tabs>
        <w:rPr>
          <w:rFonts w:ascii="Courier New" w:hAnsi="Courier New" w:cs="Courier New"/>
        </w:rPr>
      </w:pPr>
      <w:bookmarkStart w:id="8" w:name="_Toc134449544"/>
      <w:r w:rsidRPr="005C39E4">
        <w:rPr>
          <w:rFonts w:ascii="Courier New" w:hAnsi="Courier New" w:cs="Courier New"/>
        </w:rPr>
        <w:t>2.</w:t>
      </w:r>
      <w:r w:rsidR="001206EC" w:rsidRPr="005C39E4">
        <w:rPr>
          <w:rFonts w:ascii="Courier New" w:hAnsi="Courier New" w:cs="Courier New"/>
        </w:rPr>
        <w:t>3</w:t>
      </w:r>
      <w:r w:rsidRPr="005C39E4">
        <w:rPr>
          <w:rFonts w:ascii="Courier New" w:hAnsi="Courier New" w:cs="Courier New"/>
        </w:rPr>
        <w:t xml:space="preserve"> Stakeholder Profile</w:t>
      </w:r>
      <w:bookmarkEnd w:id="8"/>
    </w:p>
    <w:p w:rsidR="00FE576B" w:rsidRPr="005C39E4" w:rsidRDefault="00FE576B"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FE576B" w:rsidRPr="005C39E4" w:rsidTr="00BE7C85">
        <w:tc>
          <w:tcPr>
            <w:tcW w:w="3060" w:type="dxa"/>
            <w:shd w:val="clear" w:color="auto" w:fill="EEECE1"/>
            <w:vAlign w:val="center"/>
          </w:tcPr>
          <w:p w:rsidR="00FE576B" w:rsidRPr="00196730" w:rsidRDefault="00FE576B" w:rsidP="00FE576B">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FE576B" w:rsidRPr="00196730" w:rsidRDefault="005D7554" w:rsidP="0058652C">
            <w:pPr>
              <w:rPr>
                <w:rFonts w:ascii="Courier New" w:hAnsi="Courier New" w:cs="Courier New"/>
                <w:iCs/>
                <w:color w:val="auto"/>
                <w:szCs w:val="24"/>
              </w:rPr>
            </w:pPr>
            <w:r>
              <w:rPr>
                <w:rFonts w:ascii="Courier New" w:hAnsi="Courier New" w:cs="Courier New"/>
                <w:iCs/>
                <w:color w:val="auto"/>
                <w:szCs w:val="24"/>
              </w:rPr>
              <w:t>Abaya, Bernard</w:t>
            </w:r>
          </w:p>
        </w:tc>
      </w:tr>
      <w:tr w:rsidR="00FE576B" w:rsidRPr="005C39E4" w:rsidTr="00BE7C85">
        <w:tc>
          <w:tcPr>
            <w:tcW w:w="3060" w:type="dxa"/>
            <w:vAlign w:val="center"/>
          </w:tcPr>
          <w:p w:rsidR="00FE576B" w:rsidRPr="00196730" w:rsidRDefault="00FE576B" w:rsidP="00FE576B">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FE576B" w:rsidRPr="00196730" w:rsidRDefault="005D7554" w:rsidP="0058652C">
            <w:pPr>
              <w:rPr>
                <w:rFonts w:ascii="Courier New" w:hAnsi="Courier New" w:cs="Courier New"/>
                <w:iCs/>
                <w:color w:val="auto"/>
                <w:szCs w:val="24"/>
              </w:rPr>
            </w:pPr>
            <w:r>
              <w:rPr>
                <w:rFonts w:ascii="Courier New" w:hAnsi="Courier New" w:cs="Courier New"/>
                <w:iCs/>
                <w:color w:val="auto"/>
                <w:szCs w:val="24"/>
              </w:rPr>
              <w:t>Director, CPDO</w:t>
            </w:r>
          </w:p>
        </w:tc>
      </w:tr>
      <w:tr w:rsidR="00FE576B" w:rsidRPr="005C39E4" w:rsidTr="00BE7C85">
        <w:tc>
          <w:tcPr>
            <w:tcW w:w="3060" w:type="dxa"/>
            <w:vAlign w:val="center"/>
          </w:tcPr>
          <w:p w:rsidR="00FE576B" w:rsidRPr="00196730" w:rsidRDefault="00FE576B" w:rsidP="00FE576B">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FE576B" w:rsidRPr="00196730" w:rsidRDefault="005D7554" w:rsidP="0058652C">
            <w:pPr>
              <w:rPr>
                <w:rFonts w:ascii="Courier New" w:hAnsi="Courier New" w:cs="Courier New"/>
                <w:iCs/>
                <w:color w:val="auto"/>
                <w:szCs w:val="24"/>
              </w:rPr>
            </w:pPr>
            <w:r>
              <w:rPr>
                <w:rFonts w:ascii="Courier New" w:hAnsi="Courier New" w:cs="Courier New"/>
                <w:iCs/>
                <w:color w:val="auto"/>
                <w:szCs w:val="24"/>
              </w:rPr>
              <w:t>Interviewee, High Position Member</w:t>
            </w:r>
          </w:p>
        </w:tc>
      </w:tr>
      <w:tr w:rsidR="00FE576B" w:rsidRPr="005C39E4" w:rsidTr="00BE7C85">
        <w:tc>
          <w:tcPr>
            <w:tcW w:w="3060" w:type="dxa"/>
            <w:vAlign w:val="center"/>
          </w:tcPr>
          <w:p w:rsidR="00FE576B" w:rsidRPr="00196730" w:rsidRDefault="00FE576B" w:rsidP="00FE576B">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FE576B" w:rsidRPr="00196730" w:rsidRDefault="005D7554" w:rsidP="0058652C">
            <w:pPr>
              <w:rPr>
                <w:rFonts w:ascii="Courier New" w:hAnsi="Courier New" w:cs="Courier New"/>
                <w:iCs/>
                <w:color w:val="auto"/>
                <w:szCs w:val="24"/>
              </w:rPr>
            </w:pPr>
            <w:r>
              <w:rPr>
                <w:rFonts w:ascii="Courier New" w:hAnsi="Courier New" w:cs="Courier New"/>
                <w:iCs/>
                <w:color w:val="auto"/>
                <w:szCs w:val="24"/>
              </w:rPr>
              <w:t xml:space="preserve">Assists in the development of </w:t>
            </w:r>
            <w:r>
              <w:rPr>
                <w:rFonts w:ascii="Courier New" w:hAnsi="Courier New" w:cs="Courier New"/>
                <w:iCs/>
                <w:color w:val="auto"/>
                <w:szCs w:val="24"/>
              </w:rPr>
              <w:lastRenderedPageBreak/>
              <w:t>UBCPDO-SRVRS by providing information about the current organization’s system</w:t>
            </w:r>
          </w:p>
        </w:tc>
      </w:tr>
      <w:tr w:rsidR="00FE576B" w:rsidRPr="005C39E4" w:rsidTr="00BE7C85">
        <w:tc>
          <w:tcPr>
            <w:tcW w:w="3060" w:type="dxa"/>
            <w:vAlign w:val="center"/>
          </w:tcPr>
          <w:p w:rsidR="00FE576B" w:rsidRPr="00196730" w:rsidRDefault="00FE576B" w:rsidP="00FE576B">
            <w:pPr>
              <w:ind w:right="0"/>
              <w:rPr>
                <w:rFonts w:ascii="Courier New" w:hAnsi="Courier New" w:cs="Courier New"/>
                <w:b/>
                <w:bCs/>
                <w:color w:val="auto"/>
                <w:szCs w:val="24"/>
              </w:rPr>
            </w:pPr>
            <w:r w:rsidRPr="00196730">
              <w:rPr>
                <w:rFonts w:ascii="Courier New" w:hAnsi="Courier New" w:cs="Courier New"/>
                <w:b/>
                <w:bCs/>
                <w:color w:val="auto"/>
                <w:szCs w:val="24"/>
              </w:rPr>
              <w:lastRenderedPageBreak/>
              <w:t>Involvement</w:t>
            </w:r>
          </w:p>
        </w:tc>
        <w:tc>
          <w:tcPr>
            <w:tcW w:w="6030" w:type="dxa"/>
            <w:vAlign w:val="center"/>
          </w:tcPr>
          <w:p w:rsidR="00FE576B" w:rsidRPr="00196730" w:rsidRDefault="005D7554" w:rsidP="005D7554">
            <w:pPr>
              <w:rPr>
                <w:rFonts w:ascii="Courier New" w:hAnsi="Courier New" w:cs="Courier New"/>
                <w:iCs/>
                <w:color w:val="auto"/>
                <w:szCs w:val="24"/>
              </w:rPr>
            </w:pPr>
            <w:r>
              <w:rPr>
                <w:rFonts w:ascii="Courier New" w:hAnsi="Courier New" w:cs="Courier New"/>
                <w:iCs/>
                <w:color w:val="auto"/>
                <w:szCs w:val="24"/>
              </w:rPr>
              <w:t xml:space="preserve">Supervises and confirms CPDO’s jobs and requests. </w:t>
            </w:r>
          </w:p>
        </w:tc>
      </w:tr>
      <w:tr w:rsidR="00FE576B" w:rsidRPr="005C39E4" w:rsidTr="00BE7C85">
        <w:tc>
          <w:tcPr>
            <w:tcW w:w="3060" w:type="dxa"/>
            <w:vAlign w:val="center"/>
          </w:tcPr>
          <w:p w:rsidR="00FE576B" w:rsidRPr="00196730" w:rsidRDefault="00FE576B" w:rsidP="00FE576B">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FE576B" w:rsidRDefault="005D7554" w:rsidP="0058652C">
            <w:pPr>
              <w:rPr>
                <w:rFonts w:ascii="Courier New" w:hAnsi="Courier New" w:cs="Courier New"/>
                <w:iCs/>
                <w:color w:val="auto"/>
                <w:szCs w:val="24"/>
              </w:rPr>
            </w:pPr>
            <w:r>
              <w:rPr>
                <w:rFonts w:ascii="Courier New" w:hAnsi="Courier New" w:cs="Courier New"/>
                <w:iCs/>
                <w:color w:val="auto"/>
                <w:szCs w:val="24"/>
              </w:rPr>
              <w:t>UBCPDO-SRVRS System Profile</w:t>
            </w:r>
          </w:p>
          <w:p w:rsidR="005D7554" w:rsidRPr="00196730" w:rsidRDefault="005D7554" w:rsidP="0058652C">
            <w:pPr>
              <w:rPr>
                <w:rFonts w:ascii="Courier New" w:hAnsi="Courier New" w:cs="Courier New"/>
                <w:iCs/>
                <w:color w:val="auto"/>
                <w:szCs w:val="24"/>
              </w:rPr>
            </w:pPr>
            <w:r>
              <w:rPr>
                <w:rFonts w:ascii="Courier New" w:hAnsi="Courier New" w:cs="Courier New"/>
                <w:iCs/>
                <w:color w:val="auto"/>
                <w:szCs w:val="24"/>
              </w:rPr>
              <w:t>UBCPDO-SRVRS SRS</w:t>
            </w:r>
          </w:p>
        </w:tc>
      </w:tr>
      <w:tr w:rsidR="00FE576B" w:rsidRPr="005C39E4" w:rsidTr="00BE7C85">
        <w:tc>
          <w:tcPr>
            <w:tcW w:w="3060" w:type="dxa"/>
            <w:vAlign w:val="center"/>
          </w:tcPr>
          <w:p w:rsidR="00FE576B" w:rsidRPr="00196730" w:rsidRDefault="00FE576B" w:rsidP="00FE576B">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FE576B" w:rsidRPr="00196730" w:rsidRDefault="00FE576B" w:rsidP="0058652C">
            <w:pPr>
              <w:rPr>
                <w:rFonts w:ascii="Courier New" w:hAnsi="Courier New" w:cs="Courier New"/>
                <w:iCs/>
                <w:color w:val="auto"/>
                <w:szCs w:val="24"/>
              </w:rPr>
            </w:pPr>
          </w:p>
        </w:tc>
      </w:tr>
    </w:tbl>
    <w:p w:rsidR="00FE576B" w:rsidRDefault="00FE576B"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2B6A18" w:rsidRPr="005C39E4" w:rsidTr="002B6A18">
        <w:tc>
          <w:tcPr>
            <w:tcW w:w="3060" w:type="dxa"/>
            <w:shd w:val="clear" w:color="auto" w:fill="EEECE1"/>
            <w:vAlign w:val="center"/>
          </w:tcPr>
          <w:p w:rsidR="002B6A18" w:rsidRPr="00196730" w:rsidRDefault="002B6A18" w:rsidP="002B6A18">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2B6A18" w:rsidRPr="00196730" w:rsidRDefault="002B6A18" w:rsidP="002B6A18">
            <w:pPr>
              <w:rPr>
                <w:rFonts w:ascii="Courier New" w:hAnsi="Courier New" w:cs="Courier New"/>
                <w:iCs/>
                <w:color w:val="auto"/>
                <w:szCs w:val="24"/>
              </w:rPr>
            </w:pPr>
            <w:r>
              <w:rPr>
                <w:rFonts w:ascii="Courier New" w:hAnsi="Courier New" w:cs="Courier New"/>
              </w:rPr>
              <w:t>ChirstoreySemangan</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CPDO Secretary</w:t>
            </w:r>
          </w:p>
        </w:tc>
      </w:tr>
      <w:tr w:rsidR="002B6A18" w:rsidRPr="005C39E4" w:rsidTr="002B6A18">
        <w:tc>
          <w:tcPr>
            <w:tcW w:w="3060" w:type="dxa"/>
            <w:vAlign w:val="center"/>
          </w:tcPr>
          <w:p w:rsidR="002B6A18" w:rsidRPr="00196730" w:rsidRDefault="002B6A18" w:rsidP="002B6A18">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High Position Member</w:t>
            </w:r>
          </w:p>
        </w:tc>
      </w:tr>
      <w:tr w:rsidR="002B6A18" w:rsidRPr="005C39E4" w:rsidTr="002B6A18">
        <w:tc>
          <w:tcPr>
            <w:tcW w:w="3060" w:type="dxa"/>
            <w:vAlign w:val="center"/>
          </w:tcPr>
          <w:p w:rsidR="002B6A18" w:rsidRPr="00196730" w:rsidRDefault="002B6A18" w:rsidP="002B6A18">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 xml:space="preserve">Responsible for approving requests for the CPDO alongside with the CPDO Director. </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Involvement</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Supervises and confirms CPDO’s jobs and requests.</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2B6A18" w:rsidRDefault="002B6A18" w:rsidP="002B6A18">
            <w:pPr>
              <w:rPr>
                <w:rFonts w:ascii="Courier New" w:hAnsi="Courier New" w:cs="Courier New"/>
                <w:iCs/>
                <w:color w:val="auto"/>
                <w:szCs w:val="24"/>
              </w:rPr>
            </w:pPr>
            <w:r>
              <w:rPr>
                <w:rFonts w:ascii="Courier New" w:hAnsi="Courier New" w:cs="Courier New"/>
                <w:iCs/>
                <w:color w:val="auto"/>
                <w:szCs w:val="24"/>
              </w:rPr>
              <w:t>UBCPDO-SRVRS System Profile</w:t>
            </w:r>
          </w:p>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UBCPDO-SRVRS SRS</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2B6A18" w:rsidRPr="00196730" w:rsidRDefault="002B6A18" w:rsidP="002B6A18">
            <w:pPr>
              <w:rPr>
                <w:rFonts w:ascii="Courier New" w:hAnsi="Courier New" w:cs="Courier New"/>
                <w:iCs/>
                <w:color w:val="auto"/>
                <w:szCs w:val="24"/>
              </w:rPr>
            </w:pPr>
          </w:p>
        </w:tc>
      </w:tr>
    </w:tbl>
    <w:p w:rsidR="002B6A18" w:rsidRDefault="002B6A18"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2B6A18" w:rsidRPr="005C39E4" w:rsidTr="002B6A18">
        <w:tc>
          <w:tcPr>
            <w:tcW w:w="3060" w:type="dxa"/>
            <w:shd w:val="clear" w:color="auto" w:fill="EEECE1"/>
            <w:vAlign w:val="center"/>
          </w:tcPr>
          <w:p w:rsidR="002B6A18" w:rsidRPr="00196730" w:rsidRDefault="002B6A18" w:rsidP="002B6A18">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2B6A18" w:rsidRDefault="002B6A18" w:rsidP="002B6A18">
            <w:pPr>
              <w:rPr>
                <w:rFonts w:ascii="Courier New" w:hAnsi="Courier New" w:cs="Courier New"/>
              </w:rPr>
            </w:pPr>
            <w:r>
              <w:rPr>
                <w:rFonts w:ascii="Courier New" w:hAnsi="Courier New" w:cs="Courier New"/>
              </w:rPr>
              <w:t>Alejandro Aspuria Jr.</w:t>
            </w:r>
          </w:p>
          <w:p w:rsidR="002B6A18" w:rsidRDefault="002B6A18" w:rsidP="002B6A18">
            <w:pPr>
              <w:rPr>
                <w:rFonts w:ascii="Courier New" w:hAnsi="Courier New" w:cs="Courier New"/>
              </w:rPr>
            </w:pPr>
            <w:r>
              <w:rPr>
                <w:rFonts w:ascii="Courier New" w:hAnsi="Courier New" w:cs="Courier New"/>
              </w:rPr>
              <w:t>Roger Aspuria</w:t>
            </w:r>
          </w:p>
          <w:p w:rsidR="002B6A18" w:rsidRPr="002B6A18" w:rsidRDefault="002B6A18" w:rsidP="002B6A18">
            <w:pPr>
              <w:rPr>
                <w:rFonts w:ascii="Courier New" w:hAnsi="Courier New" w:cs="Courier New"/>
              </w:rPr>
            </w:pPr>
            <w:r>
              <w:rPr>
                <w:rFonts w:ascii="Courier New" w:hAnsi="Courier New" w:cs="Courier New"/>
              </w:rPr>
              <w:t>Lou Dario</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CPDO Staff Members</w:t>
            </w:r>
          </w:p>
        </w:tc>
      </w:tr>
      <w:tr w:rsidR="002B6A18" w:rsidRPr="005C39E4" w:rsidTr="002B6A18">
        <w:tc>
          <w:tcPr>
            <w:tcW w:w="3060" w:type="dxa"/>
            <w:vAlign w:val="center"/>
          </w:tcPr>
          <w:p w:rsidR="002B6A18" w:rsidRPr="00196730" w:rsidRDefault="002B6A18" w:rsidP="002B6A18">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High Position Members</w:t>
            </w:r>
          </w:p>
        </w:tc>
      </w:tr>
      <w:tr w:rsidR="002B6A18" w:rsidRPr="005C39E4" w:rsidTr="002B6A18">
        <w:tc>
          <w:tcPr>
            <w:tcW w:w="3060" w:type="dxa"/>
            <w:vAlign w:val="center"/>
          </w:tcPr>
          <w:p w:rsidR="002B6A18" w:rsidRPr="00196730" w:rsidRDefault="002B6A18" w:rsidP="002B6A18">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Does client requests that have the approval of the CPDO Director and Secretary</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Involvement</w:t>
            </w:r>
          </w:p>
        </w:tc>
        <w:tc>
          <w:tcPr>
            <w:tcW w:w="6030" w:type="dxa"/>
            <w:vAlign w:val="center"/>
          </w:tcPr>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Does the completion of approved client requests</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2B6A18" w:rsidRDefault="002B6A18" w:rsidP="002B6A18">
            <w:pPr>
              <w:rPr>
                <w:rFonts w:ascii="Courier New" w:hAnsi="Courier New" w:cs="Courier New"/>
                <w:iCs/>
                <w:color w:val="auto"/>
                <w:szCs w:val="24"/>
              </w:rPr>
            </w:pPr>
            <w:r>
              <w:rPr>
                <w:rFonts w:ascii="Courier New" w:hAnsi="Courier New" w:cs="Courier New"/>
                <w:iCs/>
                <w:color w:val="auto"/>
                <w:szCs w:val="24"/>
              </w:rPr>
              <w:t>UBCPDO-SRVRS System Profile</w:t>
            </w:r>
          </w:p>
          <w:p w:rsidR="002B6A18" w:rsidRPr="00196730" w:rsidRDefault="002B6A18" w:rsidP="002B6A18">
            <w:pPr>
              <w:rPr>
                <w:rFonts w:ascii="Courier New" w:hAnsi="Courier New" w:cs="Courier New"/>
                <w:iCs/>
                <w:color w:val="auto"/>
                <w:szCs w:val="24"/>
              </w:rPr>
            </w:pPr>
            <w:r>
              <w:rPr>
                <w:rFonts w:ascii="Courier New" w:hAnsi="Courier New" w:cs="Courier New"/>
                <w:iCs/>
                <w:color w:val="auto"/>
                <w:szCs w:val="24"/>
              </w:rPr>
              <w:t>UBCPDO-SRVRS SRS</w:t>
            </w:r>
          </w:p>
        </w:tc>
      </w:tr>
      <w:tr w:rsidR="002B6A18" w:rsidRPr="005C39E4" w:rsidTr="002B6A18">
        <w:tc>
          <w:tcPr>
            <w:tcW w:w="3060" w:type="dxa"/>
            <w:vAlign w:val="center"/>
          </w:tcPr>
          <w:p w:rsidR="002B6A18" w:rsidRPr="00196730" w:rsidRDefault="002B6A18" w:rsidP="002B6A18">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2B6A18" w:rsidRPr="00196730" w:rsidRDefault="002B6A18" w:rsidP="002B6A18">
            <w:pPr>
              <w:rPr>
                <w:rFonts w:ascii="Courier New" w:hAnsi="Courier New" w:cs="Courier New"/>
                <w:iCs/>
                <w:color w:val="auto"/>
                <w:szCs w:val="24"/>
              </w:rPr>
            </w:pPr>
          </w:p>
        </w:tc>
      </w:tr>
    </w:tbl>
    <w:p w:rsidR="002B6A18" w:rsidRDefault="002B6A18" w:rsidP="00137A4C">
      <w:pPr>
        <w:rPr>
          <w:rFonts w:ascii="Courier New" w:hAnsi="Courier New" w:cs="Courier New"/>
          <w:color w:val="auto"/>
        </w:rPr>
      </w:pPr>
    </w:p>
    <w:p w:rsidR="00F000AF" w:rsidRDefault="00F000AF" w:rsidP="00137A4C">
      <w:pPr>
        <w:rPr>
          <w:rFonts w:ascii="Courier New" w:hAnsi="Courier New" w:cs="Courier New"/>
          <w:color w:val="auto"/>
        </w:rPr>
      </w:pPr>
    </w:p>
    <w:p w:rsidR="002B6A18" w:rsidRDefault="002B6A18" w:rsidP="00137A4C">
      <w:pPr>
        <w:rPr>
          <w:rFonts w:ascii="Courier New" w:hAnsi="Courier New" w:cs="Courier New"/>
          <w:color w:val="auto"/>
        </w:rPr>
      </w:pPr>
    </w:p>
    <w:p w:rsidR="002B6A18" w:rsidRDefault="002B6A18" w:rsidP="00137A4C">
      <w:pPr>
        <w:rPr>
          <w:rFonts w:ascii="Courier New" w:hAnsi="Courier New" w:cs="Courier New"/>
          <w:color w:val="auto"/>
        </w:rPr>
      </w:pPr>
    </w:p>
    <w:p w:rsidR="002B6A18" w:rsidRDefault="002B6A18" w:rsidP="00137A4C">
      <w:pPr>
        <w:rPr>
          <w:rFonts w:ascii="Courier New" w:hAnsi="Courier New" w:cs="Courier New"/>
          <w:color w:val="auto"/>
        </w:rPr>
      </w:pPr>
    </w:p>
    <w:p w:rsidR="002B6A18" w:rsidRPr="005C39E4" w:rsidRDefault="002B6A18"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5D7554" w:rsidRPr="005C39E4" w:rsidTr="00A82723">
        <w:tc>
          <w:tcPr>
            <w:tcW w:w="3060" w:type="dxa"/>
            <w:shd w:val="clear" w:color="auto" w:fill="EEECE1"/>
            <w:vAlign w:val="center"/>
          </w:tcPr>
          <w:p w:rsidR="005D7554" w:rsidRPr="00196730" w:rsidRDefault="005D7554" w:rsidP="00A82723">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5D7554" w:rsidRPr="00196730" w:rsidRDefault="005D7554" w:rsidP="00A82723">
            <w:pPr>
              <w:rPr>
                <w:rFonts w:ascii="Courier New" w:hAnsi="Courier New" w:cs="Courier New"/>
                <w:iCs/>
                <w:color w:val="auto"/>
                <w:szCs w:val="24"/>
              </w:rPr>
            </w:pPr>
            <w:r>
              <w:rPr>
                <w:rFonts w:ascii="Courier New" w:hAnsi="Courier New" w:cs="Courier New"/>
                <w:iCs/>
                <w:color w:val="auto"/>
                <w:szCs w:val="24"/>
              </w:rPr>
              <w:t>Liwanag, Jasper</w:t>
            </w:r>
          </w:p>
        </w:tc>
      </w:tr>
      <w:tr w:rsidR="005D7554" w:rsidRPr="005C39E4" w:rsidTr="00A82723">
        <w:tc>
          <w:tcPr>
            <w:tcW w:w="3060" w:type="dxa"/>
            <w:vAlign w:val="center"/>
          </w:tcPr>
          <w:p w:rsidR="005D7554" w:rsidRPr="00196730" w:rsidRDefault="005D7554" w:rsidP="00A82723">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5D7554" w:rsidRPr="00196730" w:rsidRDefault="005D7554" w:rsidP="00A82723">
            <w:pPr>
              <w:rPr>
                <w:rFonts w:ascii="Courier New" w:hAnsi="Courier New" w:cs="Courier New"/>
                <w:iCs/>
                <w:color w:val="auto"/>
                <w:szCs w:val="24"/>
              </w:rPr>
            </w:pPr>
            <w:r>
              <w:rPr>
                <w:rFonts w:ascii="Courier New" w:hAnsi="Courier New" w:cs="Courier New"/>
                <w:iCs/>
                <w:color w:val="auto"/>
                <w:szCs w:val="24"/>
              </w:rPr>
              <w:t>Project Manager</w:t>
            </w:r>
          </w:p>
        </w:tc>
      </w:tr>
      <w:tr w:rsidR="005D7554" w:rsidRPr="005C39E4" w:rsidTr="00A82723">
        <w:tc>
          <w:tcPr>
            <w:tcW w:w="3060" w:type="dxa"/>
            <w:vAlign w:val="center"/>
          </w:tcPr>
          <w:p w:rsidR="005D7554" w:rsidRPr="00196730" w:rsidRDefault="005D7554" w:rsidP="00A82723">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5D7554" w:rsidRDefault="001C0C4A" w:rsidP="00A82723">
            <w:pPr>
              <w:rPr>
                <w:rFonts w:ascii="Courier New" w:hAnsi="Courier New" w:cs="Courier New"/>
                <w:iCs/>
                <w:color w:val="auto"/>
                <w:szCs w:val="24"/>
              </w:rPr>
            </w:pPr>
            <w:r>
              <w:rPr>
                <w:rFonts w:ascii="Courier New" w:hAnsi="Courier New" w:cs="Courier New"/>
                <w:iCs/>
                <w:color w:val="auto"/>
                <w:szCs w:val="24"/>
              </w:rPr>
              <w:t>Requirement</w:t>
            </w:r>
            <w:r w:rsidR="00E86D31">
              <w:rPr>
                <w:rFonts w:ascii="Courier New" w:hAnsi="Courier New" w:cs="Courier New"/>
                <w:iCs/>
                <w:color w:val="auto"/>
                <w:szCs w:val="24"/>
              </w:rPr>
              <w:t>s</w:t>
            </w:r>
            <w:r>
              <w:rPr>
                <w:rFonts w:ascii="Courier New" w:hAnsi="Courier New" w:cs="Courier New"/>
                <w:iCs/>
                <w:color w:val="auto"/>
                <w:szCs w:val="24"/>
              </w:rPr>
              <w:t xml:space="preserve"> Analyst</w:t>
            </w:r>
          </w:p>
          <w:p w:rsidR="001C0C4A" w:rsidRPr="00196730" w:rsidRDefault="001C0C4A" w:rsidP="00A82723">
            <w:pPr>
              <w:rPr>
                <w:rFonts w:ascii="Courier New" w:hAnsi="Courier New" w:cs="Courier New"/>
                <w:iCs/>
                <w:color w:val="auto"/>
                <w:szCs w:val="24"/>
              </w:rPr>
            </w:pPr>
            <w:r>
              <w:rPr>
                <w:rFonts w:ascii="Courier New" w:hAnsi="Courier New" w:cs="Courier New"/>
                <w:iCs/>
                <w:color w:val="auto"/>
                <w:szCs w:val="24"/>
              </w:rPr>
              <w:t>System Developer</w:t>
            </w:r>
          </w:p>
        </w:tc>
      </w:tr>
      <w:tr w:rsidR="005D7554" w:rsidRPr="005C39E4" w:rsidTr="00A82723">
        <w:tc>
          <w:tcPr>
            <w:tcW w:w="3060" w:type="dxa"/>
            <w:vAlign w:val="center"/>
          </w:tcPr>
          <w:p w:rsidR="005D7554" w:rsidRPr="00196730" w:rsidRDefault="005D7554" w:rsidP="00A82723">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5D7554" w:rsidRPr="00196730" w:rsidRDefault="00EE3523" w:rsidP="00A82723">
            <w:pPr>
              <w:rPr>
                <w:rFonts w:ascii="Courier New" w:hAnsi="Courier New" w:cs="Courier New"/>
                <w:iCs/>
                <w:color w:val="auto"/>
                <w:szCs w:val="24"/>
              </w:rPr>
            </w:pPr>
            <w:r>
              <w:rPr>
                <w:rFonts w:ascii="Courier New" w:hAnsi="Courier New" w:cs="Courier New"/>
                <w:iCs/>
                <w:color w:val="auto"/>
                <w:szCs w:val="24"/>
              </w:rPr>
              <w:t xml:space="preserve">Leads in the development of the system, assigns tasks to fellow </w:t>
            </w:r>
            <w:r>
              <w:rPr>
                <w:rFonts w:ascii="Courier New" w:hAnsi="Courier New" w:cs="Courier New"/>
                <w:iCs/>
                <w:color w:val="auto"/>
                <w:szCs w:val="24"/>
              </w:rPr>
              <w:lastRenderedPageBreak/>
              <w:t>developers while aiding them in their roles for development.</w:t>
            </w:r>
          </w:p>
        </w:tc>
      </w:tr>
      <w:tr w:rsidR="005D7554" w:rsidRPr="005C39E4" w:rsidTr="00A82723">
        <w:tc>
          <w:tcPr>
            <w:tcW w:w="3060" w:type="dxa"/>
            <w:vAlign w:val="center"/>
          </w:tcPr>
          <w:p w:rsidR="005D7554" w:rsidRPr="00196730" w:rsidRDefault="005D7554" w:rsidP="00A82723">
            <w:pPr>
              <w:ind w:right="0"/>
              <w:rPr>
                <w:rFonts w:ascii="Courier New" w:hAnsi="Courier New" w:cs="Courier New"/>
                <w:b/>
                <w:bCs/>
                <w:color w:val="auto"/>
                <w:szCs w:val="24"/>
              </w:rPr>
            </w:pPr>
            <w:r w:rsidRPr="00196730">
              <w:rPr>
                <w:rFonts w:ascii="Courier New" w:hAnsi="Courier New" w:cs="Courier New"/>
                <w:b/>
                <w:bCs/>
                <w:color w:val="auto"/>
                <w:szCs w:val="24"/>
              </w:rPr>
              <w:lastRenderedPageBreak/>
              <w:t>Involvement</w:t>
            </w:r>
          </w:p>
        </w:tc>
        <w:tc>
          <w:tcPr>
            <w:tcW w:w="6030" w:type="dxa"/>
            <w:vAlign w:val="center"/>
          </w:tcPr>
          <w:p w:rsidR="005D7554" w:rsidRPr="00196730" w:rsidRDefault="001C0C4A" w:rsidP="00A82723">
            <w:pPr>
              <w:rPr>
                <w:rFonts w:ascii="Courier New" w:hAnsi="Courier New" w:cs="Courier New"/>
                <w:iCs/>
                <w:color w:val="auto"/>
                <w:szCs w:val="24"/>
              </w:rPr>
            </w:pPr>
            <w:r>
              <w:rPr>
                <w:rFonts w:ascii="Courier New" w:hAnsi="Courier New" w:cs="Courier New"/>
                <w:iCs/>
                <w:color w:val="auto"/>
                <w:szCs w:val="24"/>
              </w:rPr>
              <w:t>Supports the development of the system with the other System Developers.</w:t>
            </w:r>
          </w:p>
        </w:tc>
      </w:tr>
      <w:tr w:rsidR="005D7554" w:rsidRPr="005C39E4" w:rsidTr="00A82723">
        <w:tc>
          <w:tcPr>
            <w:tcW w:w="3060" w:type="dxa"/>
            <w:vAlign w:val="center"/>
          </w:tcPr>
          <w:p w:rsidR="005D7554" w:rsidRPr="00196730" w:rsidRDefault="005D7554" w:rsidP="00A82723">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5D7554" w:rsidRDefault="005D7554" w:rsidP="00A82723">
            <w:pPr>
              <w:rPr>
                <w:rFonts w:ascii="Courier New" w:hAnsi="Courier New" w:cs="Courier New"/>
                <w:iCs/>
                <w:color w:val="auto"/>
                <w:szCs w:val="24"/>
              </w:rPr>
            </w:pPr>
            <w:r>
              <w:rPr>
                <w:rFonts w:ascii="Courier New" w:hAnsi="Courier New" w:cs="Courier New"/>
                <w:iCs/>
                <w:color w:val="auto"/>
                <w:szCs w:val="24"/>
              </w:rPr>
              <w:t>UBCPDO-SRVRS System Profile</w:t>
            </w:r>
          </w:p>
          <w:p w:rsidR="005D7554" w:rsidRPr="00196730" w:rsidRDefault="005D7554" w:rsidP="00A82723">
            <w:pPr>
              <w:rPr>
                <w:rFonts w:ascii="Courier New" w:hAnsi="Courier New" w:cs="Courier New"/>
                <w:iCs/>
                <w:color w:val="auto"/>
                <w:szCs w:val="24"/>
              </w:rPr>
            </w:pPr>
            <w:r>
              <w:rPr>
                <w:rFonts w:ascii="Courier New" w:hAnsi="Courier New" w:cs="Courier New"/>
                <w:iCs/>
                <w:color w:val="auto"/>
                <w:szCs w:val="24"/>
              </w:rPr>
              <w:t>UBCPDO-SRVRS SRS</w:t>
            </w:r>
          </w:p>
        </w:tc>
      </w:tr>
      <w:tr w:rsidR="005D7554" w:rsidRPr="005C39E4" w:rsidTr="00A82723">
        <w:tc>
          <w:tcPr>
            <w:tcW w:w="3060" w:type="dxa"/>
            <w:vAlign w:val="center"/>
          </w:tcPr>
          <w:p w:rsidR="005D7554" w:rsidRPr="00196730" w:rsidRDefault="005D7554" w:rsidP="00A82723">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5D7554" w:rsidRPr="00196730" w:rsidRDefault="005D7554" w:rsidP="00A82723">
            <w:pPr>
              <w:rPr>
                <w:rFonts w:ascii="Courier New" w:hAnsi="Courier New" w:cs="Courier New"/>
                <w:iCs/>
                <w:color w:val="auto"/>
                <w:szCs w:val="24"/>
              </w:rPr>
            </w:pPr>
          </w:p>
        </w:tc>
      </w:tr>
    </w:tbl>
    <w:p w:rsidR="00E86D31" w:rsidRDefault="00E86D31"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321EF7" w:rsidRPr="005C39E4" w:rsidTr="00321EF7">
        <w:tc>
          <w:tcPr>
            <w:tcW w:w="3060" w:type="dxa"/>
            <w:shd w:val="clear" w:color="auto" w:fill="EEECE1"/>
            <w:vAlign w:val="center"/>
          </w:tcPr>
          <w:p w:rsidR="00321EF7" w:rsidRPr="00196730" w:rsidRDefault="00321EF7" w:rsidP="00321EF7">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Panganiban,Jherico</w:t>
            </w:r>
          </w:p>
        </w:tc>
      </w:tr>
      <w:tr w:rsidR="00321EF7" w:rsidRPr="005C39E4" w:rsidTr="00321EF7">
        <w:tc>
          <w:tcPr>
            <w:tcW w:w="3060" w:type="dxa"/>
            <w:vAlign w:val="center"/>
          </w:tcPr>
          <w:p w:rsidR="00321EF7" w:rsidRPr="00196730" w:rsidRDefault="00321EF7" w:rsidP="00321EF7">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Assistant Project Manager</w:t>
            </w:r>
          </w:p>
        </w:tc>
      </w:tr>
      <w:tr w:rsidR="00321EF7" w:rsidRPr="005C39E4" w:rsidTr="00321EF7">
        <w:tc>
          <w:tcPr>
            <w:tcW w:w="3060" w:type="dxa"/>
            <w:vAlign w:val="center"/>
          </w:tcPr>
          <w:p w:rsidR="00321EF7" w:rsidRPr="00196730" w:rsidRDefault="00321EF7" w:rsidP="00321EF7">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321EF7" w:rsidRDefault="00321EF7" w:rsidP="00321EF7">
            <w:pPr>
              <w:rPr>
                <w:rFonts w:ascii="Courier New" w:hAnsi="Courier New" w:cs="Courier New"/>
                <w:iCs/>
                <w:color w:val="auto"/>
                <w:szCs w:val="24"/>
              </w:rPr>
            </w:pPr>
            <w:r>
              <w:rPr>
                <w:rFonts w:ascii="Courier New" w:hAnsi="Courier New" w:cs="Courier New"/>
                <w:iCs/>
                <w:color w:val="auto"/>
                <w:szCs w:val="24"/>
              </w:rPr>
              <w:t>Requirements Analyst</w:t>
            </w:r>
          </w:p>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System Developer</w:t>
            </w:r>
          </w:p>
        </w:tc>
      </w:tr>
      <w:tr w:rsidR="00321EF7" w:rsidRPr="005C39E4" w:rsidTr="00321EF7">
        <w:tc>
          <w:tcPr>
            <w:tcW w:w="3060" w:type="dxa"/>
            <w:vAlign w:val="center"/>
          </w:tcPr>
          <w:p w:rsidR="00321EF7" w:rsidRPr="00196730" w:rsidRDefault="00321EF7" w:rsidP="00321EF7">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Assists the development of the system, helps the project manager to assign tasks to fellow developers while aiding them in their roles for development.</w:t>
            </w:r>
          </w:p>
        </w:tc>
      </w:tr>
      <w:tr w:rsidR="00321EF7" w:rsidRPr="005C39E4" w:rsidTr="00321EF7">
        <w:tc>
          <w:tcPr>
            <w:tcW w:w="3060" w:type="dxa"/>
            <w:vAlign w:val="center"/>
          </w:tcPr>
          <w:p w:rsidR="00321EF7" w:rsidRPr="00196730" w:rsidRDefault="00321EF7" w:rsidP="00321EF7">
            <w:pPr>
              <w:ind w:right="0"/>
              <w:rPr>
                <w:rFonts w:ascii="Courier New" w:hAnsi="Courier New" w:cs="Courier New"/>
                <w:b/>
                <w:bCs/>
                <w:color w:val="auto"/>
                <w:szCs w:val="24"/>
              </w:rPr>
            </w:pPr>
            <w:r w:rsidRPr="00196730">
              <w:rPr>
                <w:rFonts w:ascii="Courier New" w:hAnsi="Courier New" w:cs="Courier New"/>
                <w:b/>
                <w:bCs/>
                <w:color w:val="auto"/>
                <w:szCs w:val="24"/>
              </w:rPr>
              <w:t>Involvement</w:t>
            </w:r>
          </w:p>
        </w:tc>
        <w:tc>
          <w:tcPr>
            <w:tcW w:w="6030" w:type="dxa"/>
            <w:vAlign w:val="center"/>
          </w:tcPr>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Supports the development of the system with the other System Developers.</w:t>
            </w:r>
          </w:p>
        </w:tc>
      </w:tr>
      <w:tr w:rsidR="00321EF7" w:rsidRPr="005C39E4" w:rsidTr="00321EF7">
        <w:tc>
          <w:tcPr>
            <w:tcW w:w="3060" w:type="dxa"/>
            <w:vAlign w:val="center"/>
          </w:tcPr>
          <w:p w:rsidR="00321EF7" w:rsidRPr="00196730" w:rsidRDefault="00321EF7" w:rsidP="00321EF7">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321EF7" w:rsidRDefault="00321EF7" w:rsidP="00321EF7">
            <w:pPr>
              <w:rPr>
                <w:rFonts w:ascii="Courier New" w:hAnsi="Courier New" w:cs="Courier New"/>
                <w:iCs/>
                <w:color w:val="auto"/>
                <w:szCs w:val="24"/>
              </w:rPr>
            </w:pPr>
            <w:r>
              <w:rPr>
                <w:rFonts w:ascii="Courier New" w:hAnsi="Courier New" w:cs="Courier New"/>
                <w:iCs/>
                <w:color w:val="auto"/>
                <w:szCs w:val="24"/>
              </w:rPr>
              <w:t>UBCPDO-SRVRS System Profile</w:t>
            </w:r>
          </w:p>
          <w:p w:rsidR="00321EF7" w:rsidRPr="00196730" w:rsidRDefault="00321EF7" w:rsidP="00321EF7">
            <w:pPr>
              <w:rPr>
                <w:rFonts w:ascii="Courier New" w:hAnsi="Courier New" w:cs="Courier New"/>
                <w:iCs/>
                <w:color w:val="auto"/>
                <w:szCs w:val="24"/>
              </w:rPr>
            </w:pPr>
            <w:r>
              <w:rPr>
                <w:rFonts w:ascii="Courier New" w:hAnsi="Courier New" w:cs="Courier New"/>
                <w:iCs/>
                <w:color w:val="auto"/>
                <w:szCs w:val="24"/>
              </w:rPr>
              <w:t>UBCPDO-SRVRS SRS</w:t>
            </w:r>
          </w:p>
        </w:tc>
      </w:tr>
      <w:tr w:rsidR="00321EF7" w:rsidRPr="005C39E4" w:rsidTr="00321EF7">
        <w:tc>
          <w:tcPr>
            <w:tcW w:w="3060" w:type="dxa"/>
            <w:vAlign w:val="center"/>
          </w:tcPr>
          <w:p w:rsidR="00321EF7" w:rsidRPr="00196730" w:rsidRDefault="00321EF7" w:rsidP="00321EF7">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321EF7" w:rsidRPr="00196730" w:rsidRDefault="00321EF7" w:rsidP="00321EF7">
            <w:pPr>
              <w:rPr>
                <w:rFonts w:ascii="Courier New" w:hAnsi="Courier New" w:cs="Courier New"/>
                <w:iCs/>
                <w:color w:val="auto"/>
                <w:szCs w:val="24"/>
              </w:rPr>
            </w:pPr>
          </w:p>
        </w:tc>
      </w:tr>
    </w:tbl>
    <w:p w:rsidR="00E86D31" w:rsidRPr="005C39E4" w:rsidRDefault="00E86D31" w:rsidP="00137A4C">
      <w:pPr>
        <w:rPr>
          <w:rFonts w:ascii="Courier New" w:hAnsi="Courier New" w:cs="Courier New"/>
          <w:color w:val="aut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E86D31" w:rsidRPr="005C39E4" w:rsidTr="00A82723">
        <w:tc>
          <w:tcPr>
            <w:tcW w:w="3060" w:type="dxa"/>
            <w:shd w:val="clear" w:color="auto" w:fill="EEECE1"/>
            <w:vAlign w:val="center"/>
          </w:tcPr>
          <w:p w:rsidR="00E86D31" w:rsidRPr="00196730" w:rsidRDefault="00E86D31" w:rsidP="00A82723">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E86D31" w:rsidRDefault="00E86D31" w:rsidP="00A82723">
            <w:pPr>
              <w:rPr>
                <w:rFonts w:ascii="Courier New" w:hAnsi="Courier New" w:cs="Courier New"/>
                <w:iCs/>
                <w:color w:val="auto"/>
                <w:szCs w:val="24"/>
              </w:rPr>
            </w:pPr>
            <w:r>
              <w:rPr>
                <w:rFonts w:ascii="Courier New" w:hAnsi="Courier New" w:cs="Courier New"/>
                <w:iCs/>
                <w:color w:val="auto"/>
                <w:szCs w:val="24"/>
              </w:rPr>
              <w:t>Tarnate, Halley</w:t>
            </w:r>
          </w:p>
          <w:p w:rsidR="00E86D31" w:rsidRDefault="00E86D31" w:rsidP="00A82723">
            <w:pPr>
              <w:rPr>
                <w:rFonts w:ascii="Courier New" w:hAnsi="Courier New" w:cs="Courier New"/>
                <w:iCs/>
                <w:color w:val="auto"/>
                <w:szCs w:val="24"/>
              </w:rPr>
            </w:pPr>
            <w:r>
              <w:rPr>
                <w:rFonts w:ascii="Courier New" w:hAnsi="Courier New" w:cs="Courier New"/>
                <w:iCs/>
                <w:color w:val="auto"/>
                <w:szCs w:val="24"/>
              </w:rPr>
              <w:t>Tiaga, Ellen Joy</w:t>
            </w:r>
          </w:p>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Rom, Ivan Clyde</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Team Member</w:t>
            </w:r>
          </w:p>
        </w:tc>
      </w:tr>
      <w:tr w:rsidR="00E86D31" w:rsidRPr="005C39E4" w:rsidTr="00A82723">
        <w:tc>
          <w:tcPr>
            <w:tcW w:w="3060" w:type="dxa"/>
            <w:vAlign w:val="center"/>
          </w:tcPr>
          <w:p w:rsidR="00E86D31" w:rsidRPr="00196730" w:rsidRDefault="00E86D31" w:rsidP="00A82723">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E86D31" w:rsidRDefault="00E86D31" w:rsidP="00E86D31">
            <w:pPr>
              <w:rPr>
                <w:rFonts w:ascii="Courier New" w:hAnsi="Courier New" w:cs="Courier New"/>
                <w:iCs/>
                <w:color w:val="auto"/>
                <w:szCs w:val="24"/>
              </w:rPr>
            </w:pPr>
            <w:r>
              <w:rPr>
                <w:rFonts w:ascii="Courier New" w:hAnsi="Courier New" w:cs="Courier New"/>
                <w:iCs/>
                <w:color w:val="auto"/>
                <w:szCs w:val="24"/>
              </w:rPr>
              <w:t>Requirements Analyst</w:t>
            </w:r>
          </w:p>
          <w:p w:rsidR="00E86D31" w:rsidRPr="00196730" w:rsidRDefault="00E86D31" w:rsidP="00E86D31">
            <w:pPr>
              <w:rPr>
                <w:rFonts w:ascii="Courier New" w:hAnsi="Courier New" w:cs="Courier New"/>
                <w:iCs/>
                <w:color w:val="auto"/>
                <w:szCs w:val="24"/>
              </w:rPr>
            </w:pPr>
            <w:r>
              <w:rPr>
                <w:rFonts w:ascii="Courier New" w:hAnsi="Courier New" w:cs="Courier New"/>
                <w:iCs/>
                <w:color w:val="auto"/>
                <w:szCs w:val="24"/>
              </w:rPr>
              <w:t>System Developer</w:t>
            </w:r>
          </w:p>
        </w:tc>
      </w:tr>
      <w:tr w:rsidR="00E86D31" w:rsidRPr="005C39E4" w:rsidTr="00A82723">
        <w:tc>
          <w:tcPr>
            <w:tcW w:w="3060" w:type="dxa"/>
            <w:vAlign w:val="center"/>
          </w:tcPr>
          <w:p w:rsidR="00E86D31" w:rsidRPr="00196730" w:rsidRDefault="00E86D31" w:rsidP="00A82723">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Perform data gathering and requirement specification. Development of the system.</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Involvement</w:t>
            </w:r>
          </w:p>
        </w:tc>
        <w:tc>
          <w:tcPr>
            <w:tcW w:w="6030" w:type="dxa"/>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Supports the development of the system with the other System Developers.</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E86D31" w:rsidRDefault="00E86D31" w:rsidP="00A82723">
            <w:pPr>
              <w:rPr>
                <w:rFonts w:ascii="Courier New" w:hAnsi="Courier New" w:cs="Courier New"/>
                <w:iCs/>
                <w:color w:val="auto"/>
                <w:szCs w:val="24"/>
              </w:rPr>
            </w:pPr>
            <w:r>
              <w:rPr>
                <w:rFonts w:ascii="Courier New" w:hAnsi="Courier New" w:cs="Courier New"/>
                <w:iCs/>
                <w:color w:val="auto"/>
                <w:szCs w:val="24"/>
              </w:rPr>
              <w:t>UBCPDO-SRVRS System Profile</w:t>
            </w:r>
          </w:p>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UBCPDO-SRVRS SRS</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E86D31" w:rsidRPr="00196730" w:rsidRDefault="00E86D31" w:rsidP="00A82723">
            <w:pPr>
              <w:rPr>
                <w:rFonts w:ascii="Courier New" w:hAnsi="Courier New" w:cs="Courier New"/>
                <w:iCs/>
                <w:color w:val="auto"/>
                <w:szCs w:val="24"/>
              </w:rPr>
            </w:pPr>
          </w:p>
        </w:tc>
      </w:tr>
    </w:tbl>
    <w:p w:rsidR="00E86D31" w:rsidRDefault="00E86D31" w:rsidP="00E86D31">
      <w:pPr>
        <w:pStyle w:val="Heading1"/>
        <w:numPr>
          <w:ilvl w:val="0"/>
          <w:numId w:val="0"/>
        </w:numPr>
        <w:tabs>
          <w:tab w:val="clear" w:pos="432"/>
          <w:tab w:val="clear" w:pos="720"/>
          <w:tab w:val="clear" w:pos="5760"/>
          <w:tab w:val="left" w:pos="1080"/>
          <w:tab w:val="left" w:pos="1880"/>
        </w:tabs>
        <w:rPr>
          <w:rFonts w:ascii="Courier New" w:hAnsi="Courier New" w:cs="Courier Ne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6030"/>
      </w:tblGrid>
      <w:tr w:rsidR="00E86D31" w:rsidRPr="005C39E4" w:rsidTr="00A82723">
        <w:tc>
          <w:tcPr>
            <w:tcW w:w="3060" w:type="dxa"/>
            <w:shd w:val="clear" w:color="auto" w:fill="EEECE1"/>
            <w:vAlign w:val="center"/>
          </w:tcPr>
          <w:p w:rsidR="00E86D31" w:rsidRPr="00196730" w:rsidRDefault="00E86D31" w:rsidP="00A82723">
            <w:pPr>
              <w:tabs>
                <w:tab w:val="clear" w:pos="720"/>
              </w:tabs>
              <w:ind w:right="0"/>
              <w:rPr>
                <w:rFonts w:ascii="Courier New" w:hAnsi="Courier New" w:cs="Courier New"/>
                <w:b/>
                <w:bCs/>
                <w:color w:val="auto"/>
                <w:szCs w:val="24"/>
              </w:rPr>
            </w:pPr>
            <w:r w:rsidRPr="00196730">
              <w:rPr>
                <w:rFonts w:ascii="Courier New" w:hAnsi="Courier New" w:cs="Courier New"/>
                <w:b/>
                <w:bCs/>
                <w:color w:val="auto"/>
                <w:szCs w:val="24"/>
              </w:rPr>
              <w:t>Representative</w:t>
            </w:r>
          </w:p>
        </w:tc>
        <w:tc>
          <w:tcPr>
            <w:tcW w:w="6030" w:type="dxa"/>
            <w:shd w:val="clear" w:color="auto" w:fill="EEECE1"/>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Carpiso, Cherry Ann</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Description</w:t>
            </w:r>
          </w:p>
        </w:tc>
        <w:tc>
          <w:tcPr>
            <w:tcW w:w="6030" w:type="dxa"/>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Reviewer, Class Adviser</w:t>
            </w:r>
          </w:p>
        </w:tc>
      </w:tr>
      <w:tr w:rsidR="00E86D31" w:rsidRPr="005C39E4" w:rsidTr="00A82723">
        <w:tc>
          <w:tcPr>
            <w:tcW w:w="3060" w:type="dxa"/>
            <w:vAlign w:val="center"/>
          </w:tcPr>
          <w:p w:rsidR="00E86D31" w:rsidRPr="00196730" w:rsidRDefault="00E86D31" w:rsidP="00A82723">
            <w:pPr>
              <w:ind w:right="-18"/>
              <w:rPr>
                <w:rFonts w:ascii="Courier New" w:hAnsi="Courier New" w:cs="Courier New"/>
                <w:b/>
                <w:bCs/>
                <w:color w:val="auto"/>
                <w:szCs w:val="24"/>
              </w:rPr>
            </w:pPr>
            <w:r w:rsidRPr="00196730">
              <w:rPr>
                <w:rFonts w:ascii="Courier New" w:hAnsi="Courier New" w:cs="Courier New"/>
                <w:b/>
                <w:bCs/>
                <w:color w:val="auto"/>
                <w:szCs w:val="24"/>
              </w:rPr>
              <w:t>Type</w:t>
            </w:r>
          </w:p>
        </w:tc>
        <w:tc>
          <w:tcPr>
            <w:tcW w:w="6030" w:type="dxa"/>
            <w:vAlign w:val="center"/>
          </w:tcPr>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Project Reviewer, Panelist</w:t>
            </w:r>
          </w:p>
        </w:tc>
      </w:tr>
      <w:tr w:rsidR="00E86D31" w:rsidRPr="005C39E4" w:rsidTr="00A82723">
        <w:tc>
          <w:tcPr>
            <w:tcW w:w="3060" w:type="dxa"/>
            <w:vAlign w:val="center"/>
          </w:tcPr>
          <w:p w:rsidR="00E86D31" w:rsidRPr="00196730" w:rsidRDefault="00E86D31" w:rsidP="00A82723">
            <w:pPr>
              <w:ind w:right="-18"/>
              <w:rPr>
                <w:rFonts w:ascii="Courier New" w:hAnsi="Courier New" w:cs="Courier New"/>
                <w:b/>
                <w:bCs/>
                <w:color w:val="auto"/>
                <w:szCs w:val="24"/>
              </w:rPr>
            </w:pPr>
            <w:r w:rsidRPr="00196730">
              <w:rPr>
                <w:rFonts w:ascii="Courier New" w:hAnsi="Courier New" w:cs="Courier New"/>
                <w:b/>
                <w:bCs/>
                <w:color w:val="auto"/>
                <w:szCs w:val="24"/>
              </w:rPr>
              <w:t>Responsibilities</w:t>
            </w:r>
          </w:p>
        </w:tc>
        <w:tc>
          <w:tcPr>
            <w:tcW w:w="6030" w:type="dxa"/>
            <w:vAlign w:val="center"/>
          </w:tcPr>
          <w:p w:rsidR="00E86D31" w:rsidRPr="00196730" w:rsidRDefault="001F5809" w:rsidP="00A82723">
            <w:pPr>
              <w:rPr>
                <w:rFonts w:ascii="Courier New" w:hAnsi="Courier New" w:cs="Courier New"/>
                <w:iCs/>
                <w:color w:val="auto"/>
                <w:szCs w:val="24"/>
              </w:rPr>
            </w:pPr>
            <w:r>
              <w:rPr>
                <w:rFonts w:ascii="Courier New" w:hAnsi="Courier New" w:cs="Courier New"/>
                <w:iCs/>
                <w:color w:val="auto"/>
                <w:szCs w:val="24"/>
              </w:rPr>
              <w:t>System Analysis and Development</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lastRenderedPageBreak/>
              <w:t>Involvement</w:t>
            </w:r>
          </w:p>
        </w:tc>
        <w:tc>
          <w:tcPr>
            <w:tcW w:w="6030" w:type="dxa"/>
            <w:vAlign w:val="center"/>
          </w:tcPr>
          <w:p w:rsidR="00E86D31" w:rsidRPr="00196730" w:rsidRDefault="001F5809" w:rsidP="00A82723">
            <w:pPr>
              <w:rPr>
                <w:rFonts w:ascii="Courier New" w:hAnsi="Courier New" w:cs="Courier New"/>
                <w:iCs/>
                <w:color w:val="auto"/>
                <w:szCs w:val="24"/>
              </w:rPr>
            </w:pPr>
            <w:r w:rsidRPr="00682A2D">
              <w:rPr>
                <w:rFonts w:ascii="Courier New" w:hAnsi="Courier New" w:cs="Courier New"/>
                <w:iCs/>
                <w:color w:val="auto"/>
                <w:szCs w:val="24"/>
              </w:rPr>
              <w:t xml:space="preserve">Review team output </w:t>
            </w:r>
            <w:r>
              <w:rPr>
                <w:rFonts w:ascii="Courier New" w:hAnsi="Courier New" w:cs="Courier New"/>
                <w:iCs/>
                <w:color w:val="auto"/>
                <w:szCs w:val="24"/>
              </w:rPr>
              <w:t>and provide recommendations and suggestions based on the output.</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Deliverables</w:t>
            </w:r>
          </w:p>
        </w:tc>
        <w:tc>
          <w:tcPr>
            <w:tcW w:w="6030" w:type="dxa"/>
            <w:vAlign w:val="center"/>
          </w:tcPr>
          <w:p w:rsidR="00E86D31" w:rsidRDefault="00E86D31" w:rsidP="00A82723">
            <w:pPr>
              <w:rPr>
                <w:rFonts w:ascii="Courier New" w:hAnsi="Courier New" w:cs="Courier New"/>
                <w:iCs/>
                <w:color w:val="auto"/>
                <w:szCs w:val="24"/>
              </w:rPr>
            </w:pPr>
            <w:r>
              <w:rPr>
                <w:rFonts w:ascii="Courier New" w:hAnsi="Courier New" w:cs="Courier New"/>
                <w:iCs/>
                <w:color w:val="auto"/>
                <w:szCs w:val="24"/>
              </w:rPr>
              <w:t>UBCPDO-SRVRS System Profile</w:t>
            </w:r>
          </w:p>
          <w:p w:rsidR="00E86D31" w:rsidRPr="00196730" w:rsidRDefault="00E86D31" w:rsidP="00A82723">
            <w:pPr>
              <w:rPr>
                <w:rFonts w:ascii="Courier New" w:hAnsi="Courier New" w:cs="Courier New"/>
                <w:iCs/>
                <w:color w:val="auto"/>
                <w:szCs w:val="24"/>
              </w:rPr>
            </w:pPr>
            <w:r>
              <w:rPr>
                <w:rFonts w:ascii="Courier New" w:hAnsi="Courier New" w:cs="Courier New"/>
                <w:iCs/>
                <w:color w:val="auto"/>
                <w:szCs w:val="24"/>
              </w:rPr>
              <w:t>UBCPDO-SRVRS SRS</w:t>
            </w:r>
          </w:p>
        </w:tc>
      </w:tr>
      <w:tr w:rsidR="00E86D31" w:rsidRPr="005C39E4" w:rsidTr="00A82723">
        <w:tc>
          <w:tcPr>
            <w:tcW w:w="3060" w:type="dxa"/>
            <w:vAlign w:val="center"/>
          </w:tcPr>
          <w:p w:rsidR="00E86D31" w:rsidRPr="00196730" w:rsidRDefault="00E86D31" w:rsidP="00A82723">
            <w:pPr>
              <w:ind w:right="0"/>
              <w:rPr>
                <w:rFonts w:ascii="Courier New" w:hAnsi="Courier New" w:cs="Courier New"/>
                <w:b/>
                <w:bCs/>
                <w:color w:val="auto"/>
                <w:szCs w:val="24"/>
              </w:rPr>
            </w:pPr>
            <w:r w:rsidRPr="00196730">
              <w:rPr>
                <w:rFonts w:ascii="Courier New" w:hAnsi="Courier New" w:cs="Courier New"/>
                <w:b/>
                <w:bCs/>
                <w:color w:val="auto"/>
                <w:szCs w:val="24"/>
              </w:rPr>
              <w:t>Comments / Issues</w:t>
            </w:r>
          </w:p>
        </w:tc>
        <w:tc>
          <w:tcPr>
            <w:tcW w:w="6030" w:type="dxa"/>
            <w:vAlign w:val="center"/>
          </w:tcPr>
          <w:p w:rsidR="00E86D31" w:rsidRPr="00196730" w:rsidRDefault="00E86D31" w:rsidP="00A82723">
            <w:pPr>
              <w:rPr>
                <w:rFonts w:ascii="Courier New" w:hAnsi="Courier New" w:cs="Courier New"/>
                <w:iCs/>
                <w:color w:val="auto"/>
                <w:szCs w:val="24"/>
              </w:rPr>
            </w:pPr>
          </w:p>
        </w:tc>
      </w:tr>
    </w:tbl>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bookmarkStart w:id="9" w:name="_Toc134449545"/>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F000AF" w:rsidRDefault="00F000AF"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p>
    <w:p w:rsidR="002B6A18" w:rsidRDefault="002B6A18">
      <w:pPr>
        <w:tabs>
          <w:tab w:val="clear" w:pos="720"/>
          <w:tab w:val="clear" w:pos="5760"/>
        </w:tabs>
        <w:suppressAutoHyphens w:val="0"/>
        <w:ind w:right="0"/>
        <w:rPr>
          <w:rFonts w:ascii="Courier New" w:hAnsi="Courier New" w:cs="Courier New"/>
          <w:b/>
          <w:sz w:val="28"/>
        </w:rPr>
      </w:pPr>
      <w:r>
        <w:rPr>
          <w:rFonts w:ascii="Courier New" w:hAnsi="Courier New" w:cs="Courier New"/>
        </w:rPr>
        <w:br w:type="page"/>
      </w:r>
    </w:p>
    <w:p w:rsidR="00F00CC9" w:rsidRPr="00E86D31" w:rsidRDefault="00CD60A3" w:rsidP="00CD60A3">
      <w:pPr>
        <w:pStyle w:val="Heading1"/>
        <w:numPr>
          <w:ilvl w:val="0"/>
          <w:numId w:val="0"/>
        </w:numPr>
        <w:tabs>
          <w:tab w:val="clear" w:pos="432"/>
          <w:tab w:val="clear" w:pos="720"/>
          <w:tab w:val="clear" w:pos="5760"/>
          <w:tab w:val="left" w:pos="1080"/>
          <w:tab w:val="left" w:pos="1880"/>
        </w:tabs>
        <w:rPr>
          <w:rFonts w:ascii="Courier New" w:hAnsi="Courier New" w:cs="Courier New"/>
        </w:rPr>
      </w:pPr>
      <w:r>
        <w:rPr>
          <w:rFonts w:ascii="Courier New" w:hAnsi="Courier New" w:cs="Courier New"/>
        </w:rPr>
        <w:lastRenderedPageBreak/>
        <w:t xml:space="preserve">3. </w:t>
      </w:r>
      <w:bookmarkEnd w:id="9"/>
      <w:r w:rsidR="002B6A18">
        <w:rPr>
          <w:rFonts w:ascii="Courier New" w:hAnsi="Courier New" w:cs="Courier New"/>
        </w:rPr>
        <w:t>THE OVERALL DESCRIPTION</w:t>
      </w:r>
    </w:p>
    <w:p w:rsidR="00F00CC9" w:rsidRPr="005C39E4" w:rsidRDefault="00F00CC9">
      <w:pPr>
        <w:tabs>
          <w:tab w:val="clear" w:pos="720"/>
          <w:tab w:val="clear" w:pos="5760"/>
          <w:tab w:val="left" w:pos="1080"/>
          <w:tab w:val="left" w:pos="1880"/>
        </w:tabs>
        <w:rPr>
          <w:rFonts w:ascii="Courier New" w:hAnsi="Courier New" w:cs="Courier New"/>
        </w:rPr>
      </w:pPr>
    </w:p>
    <w:p w:rsidR="00F00CC9" w:rsidRPr="005C39E4" w:rsidRDefault="00FE5CB7">
      <w:pPr>
        <w:pStyle w:val="Heading2"/>
        <w:tabs>
          <w:tab w:val="left" w:pos="1267"/>
          <w:tab w:val="left" w:pos="2067"/>
        </w:tabs>
        <w:rPr>
          <w:rFonts w:ascii="Courier New" w:hAnsi="Courier New" w:cs="Courier New"/>
        </w:rPr>
      </w:pPr>
      <w:bookmarkStart w:id="10" w:name="_Toc134449546"/>
      <w:r w:rsidRPr="005C39E4">
        <w:rPr>
          <w:rFonts w:ascii="Courier New" w:hAnsi="Courier New" w:cs="Courier New"/>
        </w:rPr>
        <w:t>3</w:t>
      </w:r>
      <w:r w:rsidR="00305FA5">
        <w:rPr>
          <w:rFonts w:ascii="Courier New" w:hAnsi="Courier New" w:cs="Courier New"/>
        </w:rPr>
        <w:t xml:space="preserve">.1 </w:t>
      </w:r>
      <w:r w:rsidR="00F00CC9" w:rsidRPr="005C39E4">
        <w:rPr>
          <w:rFonts w:ascii="Courier New" w:hAnsi="Courier New" w:cs="Courier New"/>
        </w:rPr>
        <w:t>Product Perspective</w:t>
      </w:r>
      <w:bookmarkEnd w:id="10"/>
    </w:p>
    <w:p w:rsidR="00F00CC9" w:rsidRPr="005C39E4" w:rsidRDefault="00F00CC9">
      <w:pPr>
        <w:tabs>
          <w:tab w:val="clear" w:pos="720"/>
          <w:tab w:val="clear" w:pos="5760"/>
          <w:tab w:val="left" w:pos="1080"/>
          <w:tab w:val="left" w:pos="1880"/>
        </w:tabs>
        <w:rPr>
          <w:rFonts w:ascii="Courier New" w:hAnsi="Courier New" w:cs="Courier New"/>
        </w:rPr>
      </w:pPr>
    </w:p>
    <w:p w:rsidR="00F00CC9" w:rsidRPr="005C39E4" w:rsidRDefault="00F000AF">
      <w:pPr>
        <w:tabs>
          <w:tab w:val="clear" w:pos="720"/>
          <w:tab w:val="clear" w:pos="5760"/>
          <w:tab w:val="left" w:pos="1080"/>
          <w:tab w:val="left" w:pos="1880"/>
        </w:tabs>
        <w:rPr>
          <w:rFonts w:ascii="Courier New" w:hAnsi="Courier New" w:cs="Courier New"/>
        </w:rPr>
      </w:pPr>
      <w:r>
        <w:rPr>
          <w:rFonts w:ascii="Courier New" w:hAnsi="Courier New" w:cs="Courier New"/>
        </w:rPr>
        <w:tab/>
      </w:r>
      <w:r w:rsidR="00A82723">
        <w:rPr>
          <w:rFonts w:ascii="Courier New" w:hAnsi="Courier New" w:cs="Courier New"/>
        </w:rPr>
        <w:t>The SRVRS is</w:t>
      </w:r>
      <w:r w:rsidR="00CD60A3">
        <w:rPr>
          <w:rFonts w:ascii="Courier New" w:hAnsi="Courier New" w:cs="Courier New"/>
        </w:rPr>
        <w:t xml:space="preserve"> made to automate</w:t>
      </w:r>
      <w:r w:rsidR="00A82723">
        <w:rPr>
          <w:rFonts w:ascii="Courier New" w:hAnsi="Courier New" w:cs="Courier New"/>
        </w:rPr>
        <w:t xml:space="preserve"> the current manual system for accepting, tracking, and updating forms and reports needed from maintenance and venue reservation services. It provides simple but efficient monitoring and tracking of all current and previous services, in addition to quicker contact with the organization’s stakeholders via the internet.</w:t>
      </w:r>
    </w:p>
    <w:p w:rsidR="00F00CC9" w:rsidRPr="005C39E4" w:rsidRDefault="00FE5CB7">
      <w:pPr>
        <w:pStyle w:val="Heading3"/>
        <w:tabs>
          <w:tab w:val="left" w:pos="1454"/>
          <w:tab w:val="left" w:pos="2254"/>
        </w:tabs>
        <w:rPr>
          <w:rFonts w:ascii="Courier New" w:hAnsi="Courier New" w:cs="Courier New"/>
          <w:sz w:val="24"/>
        </w:rPr>
      </w:pPr>
      <w:bookmarkStart w:id="11" w:name="_Toc134449547"/>
      <w:r w:rsidRPr="005C39E4">
        <w:rPr>
          <w:rFonts w:ascii="Courier New" w:hAnsi="Courier New" w:cs="Courier New"/>
          <w:sz w:val="24"/>
        </w:rPr>
        <w:t>3</w:t>
      </w:r>
      <w:r w:rsidR="00F00CC9" w:rsidRPr="005C39E4">
        <w:rPr>
          <w:rFonts w:ascii="Courier New" w:hAnsi="Courier New" w:cs="Courier New"/>
          <w:sz w:val="24"/>
        </w:rPr>
        <w:t>.1.1 System Interfaces</w:t>
      </w:r>
      <w:bookmarkEnd w:id="11"/>
    </w:p>
    <w:p w:rsidR="00F00CC9" w:rsidRPr="005C39E4" w:rsidRDefault="00F00CC9">
      <w:pPr>
        <w:tabs>
          <w:tab w:val="clear" w:pos="720"/>
          <w:tab w:val="clear" w:pos="5760"/>
          <w:tab w:val="left" w:pos="1080"/>
          <w:tab w:val="left" w:pos="1880"/>
        </w:tabs>
        <w:rPr>
          <w:rFonts w:ascii="Courier New" w:hAnsi="Courier New" w:cs="Courier New"/>
        </w:rPr>
      </w:pPr>
    </w:p>
    <w:p w:rsidR="00F00CC9" w:rsidRPr="005C39E4" w:rsidRDefault="00A75734" w:rsidP="00A75734">
      <w:pPr>
        <w:tabs>
          <w:tab w:val="clear" w:pos="720"/>
          <w:tab w:val="clear" w:pos="5760"/>
          <w:tab w:val="left" w:pos="1080"/>
          <w:tab w:val="left" w:pos="1880"/>
        </w:tabs>
        <w:ind w:left="450"/>
        <w:rPr>
          <w:rFonts w:ascii="Courier New" w:hAnsi="Courier New" w:cs="Courier New"/>
        </w:rPr>
      </w:pPr>
      <w:r>
        <w:rPr>
          <w:rFonts w:ascii="Courier New" w:hAnsi="Courier New" w:cs="Courier New"/>
        </w:rPr>
        <w:t>The SRVRS does not have any specific system interfaces required.</w:t>
      </w:r>
    </w:p>
    <w:p w:rsidR="00F00CC9" w:rsidRPr="005C39E4" w:rsidRDefault="00FE5CB7">
      <w:pPr>
        <w:pStyle w:val="Heading3"/>
        <w:rPr>
          <w:rFonts w:ascii="Courier New" w:hAnsi="Courier New" w:cs="Courier New"/>
          <w:sz w:val="24"/>
        </w:rPr>
      </w:pPr>
      <w:bookmarkStart w:id="12" w:name="_Toc134449548"/>
      <w:r w:rsidRPr="005C39E4">
        <w:rPr>
          <w:rFonts w:ascii="Courier New" w:hAnsi="Courier New" w:cs="Courier New"/>
          <w:sz w:val="24"/>
        </w:rPr>
        <w:t>3</w:t>
      </w:r>
      <w:r w:rsidR="00F00CC9" w:rsidRPr="005C39E4">
        <w:rPr>
          <w:rFonts w:ascii="Courier New" w:hAnsi="Courier New" w:cs="Courier New"/>
          <w:sz w:val="24"/>
        </w:rPr>
        <w:t>.1.2 Interfaces</w:t>
      </w:r>
      <w:bookmarkEnd w:id="12"/>
    </w:p>
    <w:p w:rsidR="00F00CC9" w:rsidRPr="005C39E4" w:rsidRDefault="00F00CC9">
      <w:pPr>
        <w:rPr>
          <w:rFonts w:ascii="Courier New" w:hAnsi="Courier New" w:cs="Courier New"/>
        </w:rPr>
      </w:pPr>
    </w:p>
    <w:p w:rsidR="00F00CC9" w:rsidRPr="00174529" w:rsidRDefault="00A75734" w:rsidP="00174529">
      <w:pPr>
        <w:ind w:left="450" w:right="0"/>
        <w:rPr>
          <w:rFonts w:ascii="Courier New" w:hAnsi="Courier New" w:cs="Courier New"/>
        </w:rPr>
      </w:pPr>
      <w:r>
        <w:rPr>
          <w:rFonts w:ascii="Courier New" w:hAnsi="Courier New" w:cs="Courier New"/>
        </w:rPr>
        <w:t>Users can interact between with the system will via the GUI, which will be developed by system developers.</w:t>
      </w:r>
    </w:p>
    <w:p w:rsidR="00F00CC9" w:rsidRPr="005C39E4" w:rsidRDefault="00FE5CB7">
      <w:pPr>
        <w:pStyle w:val="Heading3"/>
        <w:rPr>
          <w:rFonts w:ascii="Courier New" w:hAnsi="Courier New" w:cs="Courier New"/>
          <w:sz w:val="24"/>
        </w:rPr>
      </w:pPr>
      <w:bookmarkStart w:id="13" w:name="_Toc134449549"/>
      <w:r w:rsidRPr="005C39E4">
        <w:rPr>
          <w:rFonts w:ascii="Courier New" w:hAnsi="Courier New" w:cs="Courier New"/>
          <w:sz w:val="24"/>
        </w:rPr>
        <w:t>3</w:t>
      </w:r>
      <w:r w:rsidR="00F00CC9" w:rsidRPr="005C39E4">
        <w:rPr>
          <w:rFonts w:ascii="Courier New" w:hAnsi="Courier New" w:cs="Courier New"/>
          <w:sz w:val="24"/>
        </w:rPr>
        <w:t>.1.3 Hardware Interfaces</w:t>
      </w:r>
      <w:bookmarkEnd w:id="13"/>
    </w:p>
    <w:p w:rsidR="00F00CC9" w:rsidRPr="005C39E4" w:rsidRDefault="00F00CC9">
      <w:pPr>
        <w:rPr>
          <w:rFonts w:ascii="Courier New" w:hAnsi="Courier New" w:cs="Courier New"/>
        </w:rPr>
      </w:pPr>
    </w:p>
    <w:p w:rsidR="00F00CC9" w:rsidRPr="005C39E4" w:rsidRDefault="00A75734" w:rsidP="00A75734">
      <w:pPr>
        <w:ind w:left="450"/>
        <w:rPr>
          <w:rFonts w:ascii="Courier New" w:hAnsi="Courier New" w:cs="Courier New"/>
        </w:rPr>
      </w:pPr>
      <w:r>
        <w:rPr>
          <w:rFonts w:ascii="Courier New" w:hAnsi="Courier New" w:cs="Courier New"/>
        </w:rPr>
        <w:t>The SRVRS does not require any specific hardware interface.</w:t>
      </w:r>
    </w:p>
    <w:p w:rsidR="00F00CC9" w:rsidRPr="005C39E4" w:rsidRDefault="00FE5CB7">
      <w:pPr>
        <w:pStyle w:val="Heading3"/>
        <w:rPr>
          <w:rFonts w:ascii="Courier New" w:hAnsi="Courier New" w:cs="Courier New"/>
          <w:sz w:val="24"/>
        </w:rPr>
      </w:pPr>
      <w:bookmarkStart w:id="14" w:name="_Toc134449550"/>
      <w:r w:rsidRPr="005C39E4">
        <w:rPr>
          <w:rFonts w:ascii="Courier New" w:hAnsi="Courier New" w:cs="Courier New"/>
          <w:sz w:val="24"/>
        </w:rPr>
        <w:t>3</w:t>
      </w:r>
      <w:r w:rsidR="00F00CC9" w:rsidRPr="005C39E4">
        <w:rPr>
          <w:rFonts w:ascii="Courier New" w:hAnsi="Courier New" w:cs="Courier New"/>
          <w:sz w:val="24"/>
        </w:rPr>
        <w:t>.1.4 Software Interfaces</w:t>
      </w:r>
      <w:bookmarkEnd w:id="14"/>
    </w:p>
    <w:p w:rsidR="00F00CC9" w:rsidRPr="005C39E4" w:rsidRDefault="00F00CC9">
      <w:pPr>
        <w:rPr>
          <w:rFonts w:ascii="Courier New" w:hAnsi="Courier New" w:cs="Courier New"/>
        </w:rPr>
      </w:pPr>
    </w:p>
    <w:p w:rsidR="00F00CC9" w:rsidRDefault="002D3B79" w:rsidP="002D3B79">
      <w:pPr>
        <w:tabs>
          <w:tab w:val="clear" w:pos="5760"/>
          <w:tab w:val="left" w:pos="900"/>
          <w:tab w:val="left" w:pos="5670"/>
        </w:tabs>
        <w:ind w:left="450"/>
        <w:rPr>
          <w:rFonts w:ascii="Courier New" w:hAnsi="Courier New" w:cs="Courier New"/>
        </w:rPr>
      </w:pPr>
      <w:r>
        <w:rPr>
          <w:rFonts w:ascii="Courier New" w:hAnsi="Courier New" w:cs="Courier New"/>
        </w:rPr>
        <w:t>The system developer used the following software application in the development of the Information System:</w:t>
      </w:r>
    </w:p>
    <w:p w:rsidR="002D3B79" w:rsidRDefault="002D3B79" w:rsidP="002D3B79">
      <w:pPr>
        <w:tabs>
          <w:tab w:val="clear" w:pos="5760"/>
          <w:tab w:val="left" w:pos="900"/>
          <w:tab w:val="left" w:pos="5670"/>
        </w:tabs>
        <w:ind w:left="450"/>
        <w:rPr>
          <w:rFonts w:ascii="Courier New" w:hAnsi="Courier New" w:cs="Courier New"/>
        </w:rPr>
      </w:pPr>
    </w:p>
    <w:p w:rsidR="002D3B79" w:rsidRDefault="002D3B79" w:rsidP="00B04E48">
      <w:pPr>
        <w:pStyle w:val="ListParagraph"/>
        <w:numPr>
          <w:ilvl w:val="0"/>
          <w:numId w:val="6"/>
        </w:numPr>
        <w:tabs>
          <w:tab w:val="clear" w:pos="5760"/>
          <w:tab w:val="left" w:pos="900"/>
          <w:tab w:val="left" w:pos="5670"/>
        </w:tabs>
        <w:rPr>
          <w:rFonts w:ascii="Courier New" w:hAnsi="Courier New" w:cs="Courier New"/>
        </w:rPr>
      </w:pPr>
      <w:r>
        <w:rPr>
          <w:rFonts w:ascii="Courier New" w:hAnsi="Courier New" w:cs="Courier New"/>
        </w:rPr>
        <w:t xml:space="preserve">Microsoft Visual Studio 2010 – Provides the IDE that the </w:t>
      </w:r>
      <w:r w:rsidR="002B39C6">
        <w:rPr>
          <w:rFonts w:ascii="Courier New" w:hAnsi="Courier New" w:cs="Courier New"/>
        </w:rPr>
        <w:t>system developers will need to create and support the system’s GUI.</w:t>
      </w:r>
    </w:p>
    <w:p w:rsidR="00213991" w:rsidRDefault="00213991" w:rsidP="00B04E48">
      <w:pPr>
        <w:pStyle w:val="ListParagraph"/>
        <w:numPr>
          <w:ilvl w:val="0"/>
          <w:numId w:val="6"/>
        </w:numPr>
        <w:tabs>
          <w:tab w:val="clear" w:pos="5760"/>
          <w:tab w:val="left" w:pos="900"/>
          <w:tab w:val="left" w:pos="5670"/>
        </w:tabs>
        <w:rPr>
          <w:rFonts w:ascii="Courier New" w:hAnsi="Courier New" w:cs="Courier New"/>
        </w:rPr>
      </w:pPr>
      <w:r>
        <w:rPr>
          <w:rFonts w:ascii="Courier New" w:hAnsi="Courier New" w:cs="Courier New"/>
        </w:rPr>
        <w:t>Microsoft Access 2010 – Supports the development of the Information System’s database.</w:t>
      </w:r>
    </w:p>
    <w:p w:rsidR="00213991" w:rsidRPr="002D3B79" w:rsidRDefault="00213991" w:rsidP="00B04E48">
      <w:pPr>
        <w:pStyle w:val="ListParagraph"/>
        <w:numPr>
          <w:ilvl w:val="0"/>
          <w:numId w:val="6"/>
        </w:numPr>
        <w:tabs>
          <w:tab w:val="clear" w:pos="5760"/>
          <w:tab w:val="left" w:pos="900"/>
          <w:tab w:val="left" w:pos="5670"/>
        </w:tabs>
        <w:rPr>
          <w:rFonts w:ascii="Courier New" w:hAnsi="Courier New" w:cs="Courier New"/>
        </w:rPr>
      </w:pPr>
      <w:r>
        <w:rPr>
          <w:rFonts w:ascii="Courier New" w:hAnsi="Courier New" w:cs="Courier New"/>
        </w:rPr>
        <w:t xml:space="preserve">Windows XP and Windows 7 </w:t>
      </w:r>
      <w:r w:rsidR="0051680D">
        <w:rPr>
          <w:rFonts w:ascii="Courier New" w:hAnsi="Courier New" w:cs="Courier New"/>
        </w:rPr>
        <w:t>– The target operating systems that can support the use of the Information System.</w:t>
      </w:r>
    </w:p>
    <w:p w:rsidR="002D3B79" w:rsidRDefault="002D3B79" w:rsidP="002D3B79">
      <w:pPr>
        <w:tabs>
          <w:tab w:val="clear" w:pos="5760"/>
          <w:tab w:val="left" w:pos="900"/>
          <w:tab w:val="left" w:pos="5670"/>
        </w:tabs>
        <w:ind w:left="450"/>
        <w:rPr>
          <w:rFonts w:ascii="Courier New" w:hAnsi="Courier New" w:cs="Courier New"/>
        </w:rPr>
      </w:pPr>
    </w:p>
    <w:p w:rsidR="002D3B79" w:rsidRDefault="002D3B79" w:rsidP="002D3B79">
      <w:pPr>
        <w:tabs>
          <w:tab w:val="clear" w:pos="5760"/>
          <w:tab w:val="left" w:pos="900"/>
          <w:tab w:val="left" w:pos="5670"/>
        </w:tabs>
        <w:ind w:left="450"/>
        <w:rPr>
          <w:rFonts w:ascii="Courier New" w:hAnsi="Courier New" w:cs="Courier New"/>
        </w:rPr>
      </w:pPr>
    </w:p>
    <w:p w:rsidR="00953C4A" w:rsidRDefault="00953C4A" w:rsidP="002D3B79">
      <w:pPr>
        <w:tabs>
          <w:tab w:val="clear" w:pos="5760"/>
          <w:tab w:val="left" w:pos="900"/>
          <w:tab w:val="left" w:pos="5670"/>
        </w:tabs>
        <w:ind w:left="450"/>
        <w:rPr>
          <w:rFonts w:ascii="Courier New" w:hAnsi="Courier New" w:cs="Courier New"/>
        </w:rPr>
      </w:pPr>
    </w:p>
    <w:p w:rsidR="00953C4A" w:rsidRDefault="00953C4A" w:rsidP="002D3B79">
      <w:pPr>
        <w:tabs>
          <w:tab w:val="clear" w:pos="5760"/>
          <w:tab w:val="left" w:pos="900"/>
          <w:tab w:val="left" w:pos="5670"/>
        </w:tabs>
        <w:ind w:left="450"/>
        <w:rPr>
          <w:rFonts w:ascii="Courier New" w:hAnsi="Courier New" w:cs="Courier New"/>
        </w:rPr>
      </w:pPr>
    </w:p>
    <w:p w:rsidR="00F000AF" w:rsidRDefault="00F000AF" w:rsidP="002D3B79">
      <w:pPr>
        <w:tabs>
          <w:tab w:val="clear" w:pos="5760"/>
          <w:tab w:val="left" w:pos="900"/>
          <w:tab w:val="left" w:pos="5670"/>
        </w:tabs>
        <w:ind w:left="450"/>
        <w:rPr>
          <w:rFonts w:ascii="Courier New" w:hAnsi="Courier New" w:cs="Courier New"/>
        </w:rPr>
      </w:pPr>
    </w:p>
    <w:p w:rsidR="00953C4A" w:rsidRPr="00174529" w:rsidRDefault="00953C4A" w:rsidP="002D3B79">
      <w:pPr>
        <w:tabs>
          <w:tab w:val="clear" w:pos="5760"/>
          <w:tab w:val="left" w:pos="900"/>
          <w:tab w:val="left" w:pos="5670"/>
        </w:tabs>
        <w:ind w:left="450"/>
        <w:rPr>
          <w:rFonts w:ascii="Courier New" w:hAnsi="Courier New" w:cs="Courier New"/>
        </w:rPr>
      </w:pPr>
    </w:p>
    <w:p w:rsidR="00F00CC9" w:rsidRPr="005C39E4" w:rsidRDefault="00F00CC9">
      <w:pPr>
        <w:tabs>
          <w:tab w:val="left" w:pos="1080"/>
          <w:tab w:val="left" w:pos="6120"/>
        </w:tabs>
        <w:ind w:left="1080" w:right="0" w:hanging="360"/>
        <w:rPr>
          <w:rFonts w:ascii="Courier New" w:hAnsi="Courier New" w:cs="Courier New"/>
        </w:rPr>
      </w:pPr>
    </w:p>
    <w:p w:rsidR="00F00CC9" w:rsidRPr="005C39E4" w:rsidRDefault="00FE5CB7">
      <w:pPr>
        <w:pStyle w:val="Heading3"/>
        <w:rPr>
          <w:rFonts w:ascii="Courier New" w:hAnsi="Courier New" w:cs="Courier New"/>
          <w:sz w:val="24"/>
        </w:rPr>
      </w:pPr>
      <w:bookmarkStart w:id="15" w:name="_Toc134449551"/>
      <w:r w:rsidRPr="005C39E4">
        <w:rPr>
          <w:rFonts w:ascii="Courier New" w:hAnsi="Courier New" w:cs="Courier New"/>
          <w:sz w:val="24"/>
        </w:rPr>
        <w:lastRenderedPageBreak/>
        <w:t>3</w:t>
      </w:r>
      <w:r w:rsidR="00F00CC9" w:rsidRPr="005C39E4">
        <w:rPr>
          <w:rFonts w:ascii="Courier New" w:hAnsi="Courier New" w:cs="Courier New"/>
          <w:sz w:val="24"/>
        </w:rPr>
        <w:t>.1.5 Communications Interfaces</w:t>
      </w:r>
      <w:bookmarkEnd w:id="15"/>
    </w:p>
    <w:p w:rsidR="00F00CC9" w:rsidRPr="005C39E4" w:rsidRDefault="00F00CC9">
      <w:pPr>
        <w:rPr>
          <w:rFonts w:ascii="Courier New" w:hAnsi="Courier New" w:cs="Courier New"/>
        </w:rPr>
      </w:pPr>
    </w:p>
    <w:p w:rsidR="00F00CC9" w:rsidRPr="00174529" w:rsidRDefault="00953C4A" w:rsidP="00174529">
      <w:pPr>
        <w:ind w:left="450"/>
        <w:rPr>
          <w:rFonts w:ascii="Courier New" w:hAnsi="Courier New" w:cs="Courier New"/>
        </w:rPr>
      </w:pPr>
      <w:r>
        <w:rPr>
          <w:rFonts w:ascii="Courier New" w:hAnsi="Courier New" w:cs="Courier New"/>
        </w:rPr>
        <w:t>The SRVRS will be able to accept virtual forms from the users, specifically the clients of the organization, in response the system staff would be able to access the form and act accordingly. In addition, the form w</w:t>
      </w:r>
      <w:r w:rsidR="00EB0AE3">
        <w:rPr>
          <w:rFonts w:ascii="Courier New" w:hAnsi="Courier New" w:cs="Courier New"/>
        </w:rPr>
        <w:t>ill be saved into the database.</w:t>
      </w:r>
    </w:p>
    <w:p w:rsidR="00F00CC9" w:rsidRPr="005C39E4" w:rsidRDefault="00F00CC9">
      <w:pPr>
        <w:rPr>
          <w:rFonts w:ascii="Courier New" w:hAnsi="Courier New" w:cs="Courier New"/>
          <w:i/>
        </w:rPr>
      </w:pPr>
    </w:p>
    <w:p w:rsidR="00F00CC9" w:rsidRPr="005C39E4" w:rsidRDefault="00FE5CB7">
      <w:pPr>
        <w:pStyle w:val="Heading3"/>
        <w:rPr>
          <w:rFonts w:ascii="Courier New" w:hAnsi="Courier New" w:cs="Courier New"/>
          <w:sz w:val="24"/>
        </w:rPr>
      </w:pPr>
      <w:bookmarkStart w:id="16" w:name="_Toc134449552"/>
      <w:r w:rsidRPr="005C39E4">
        <w:rPr>
          <w:rFonts w:ascii="Courier New" w:hAnsi="Courier New" w:cs="Courier New"/>
          <w:sz w:val="24"/>
        </w:rPr>
        <w:t>3</w:t>
      </w:r>
      <w:r w:rsidR="00F00CC9" w:rsidRPr="005C39E4">
        <w:rPr>
          <w:rFonts w:ascii="Courier New" w:hAnsi="Courier New" w:cs="Courier New"/>
          <w:sz w:val="24"/>
        </w:rPr>
        <w:t>.1.6 Memory Constraints</w:t>
      </w:r>
      <w:bookmarkEnd w:id="16"/>
    </w:p>
    <w:p w:rsidR="00F00CC9" w:rsidRPr="005C39E4" w:rsidRDefault="00F00CC9">
      <w:pPr>
        <w:rPr>
          <w:rFonts w:ascii="Courier New" w:hAnsi="Courier New" w:cs="Courier New"/>
        </w:rPr>
      </w:pPr>
    </w:p>
    <w:p w:rsidR="00F00CC9" w:rsidRPr="00174529" w:rsidRDefault="0051680D" w:rsidP="00174529">
      <w:pPr>
        <w:ind w:left="450"/>
        <w:rPr>
          <w:rFonts w:ascii="Courier New" w:hAnsi="Courier New" w:cs="Courier New"/>
        </w:rPr>
      </w:pPr>
      <w:r>
        <w:rPr>
          <w:rFonts w:ascii="Courier New" w:hAnsi="Courier New" w:cs="Courier New"/>
        </w:rPr>
        <w:t xml:space="preserve">The SRVRS does not have </w:t>
      </w:r>
      <w:r w:rsidR="00953C4A">
        <w:rPr>
          <w:rFonts w:ascii="Courier New" w:hAnsi="Courier New" w:cs="Courier New"/>
        </w:rPr>
        <w:t xml:space="preserve">any </w:t>
      </w:r>
      <w:r>
        <w:rPr>
          <w:rFonts w:ascii="Courier New" w:hAnsi="Courier New" w:cs="Courier New"/>
        </w:rPr>
        <w:t>required memory constraints.</w:t>
      </w:r>
    </w:p>
    <w:p w:rsidR="00F00CC9" w:rsidRPr="00174529" w:rsidRDefault="00F00CC9" w:rsidP="00174529">
      <w:pPr>
        <w:ind w:left="450"/>
        <w:rPr>
          <w:rFonts w:ascii="Courier New" w:hAnsi="Courier New" w:cs="Courier New"/>
        </w:rPr>
      </w:pPr>
    </w:p>
    <w:p w:rsidR="00F00CC9" w:rsidRPr="005C39E4" w:rsidRDefault="001252D6">
      <w:pPr>
        <w:pStyle w:val="Heading3"/>
        <w:rPr>
          <w:rFonts w:ascii="Courier New" w:hAnsi="Courier New" w:cs="Courier New"/>
          <w:sz w:val="24"/>
        </w:rPr>
      </w:pPr>
      <w:bookmarkStart w:id="17" w:name="_Toc134449553"/>
      <w:r w:rsidRPr="005C39E4">
        <w:rPr>
          <w:rFonts w:ascii="Courier New" w:hAnsi="Courier New" w:cs="Courier New"/>
          <w:sz w:val="24"/>
        </w:rPr>
        <w:t>3</w:t>
      </w:r>
      <w:r w:rsidR="00F00CC9" w:rsidRPr="005C39E4">
        <w:rPr>
          <w:rFonts w:ascii="Courier New" w:hAnsi="Courier New" w:cs="Courier New"/>
          <w:sz w:val="24"/>
        </w:rPr>
        <w:t>.1.7 Operations</w:t>
      </w:r>
      <w:bookmarkEnd w:id="17"/>
    </w:p>
    <w:p w:rsidR="00F00CC9" w:rsidRPr="005C39E4" w:rsidRDefault="00F00CC9">
      <w:pPr>
        <w:rPr>
          <w:rFonts w:ascii="Courier New" w:hAnsi="Courier New" w:cs="Courier New"/>
        </w:rPr>
      </w:pPr>
    </w:p>
    <w:p w:rsidR="00F00CC9" w:rsidRDefault="00EB3D68" w:rsidP="00174529">
      <w:pPr>
        <w:tabs>
          <w:tab w:val="clear" w:pos="720"/>
          <w:tab w:val="clear" w:pos="5760"/>
          <w:tab w:val="left" w:pos="0"/>
          <w:tab w:val="left" w:pos="900"/>
        </w:tabs>
        <w:ind w:left="450"/>
        <w:rPr>
          <w:rFonts w:ascii="Courier New" w:hAnsi="Courier New" w:cs="Courier New"/>
        </w:rPr>
      </w:pPr>
      <w:r>
        <w:rPr>
          <w:rFonts w:ascii="Courier New" w:hAnsi="Courier New" w:cs="Courier New"/>
        </w:rPr>
        <w:tab/>
        <w:t>The UBCPDO-SRVRS would be operational on a daily basis; however, client end-users are only permitted to access the system from 8:00 AM to 6:00 PM, as the CPDO are only permitted to accept request forms at this time.</w:t>
      </w:r>
      <w:r w:rsidR="00A243E6">
        <w:rPr>
          <w:rFonts w:ascii="Courier New" w:hAnsi="Courier New" w:cs="Courier New"/>
        </w:rPr>
        <w:t xml:space="preserve"> The only exception where the SRVRS would not be operational is during syst</w:t>
      </w:r>
      <w:r w:rsidR="00F000AF">
        <w:rPr>
          <w:rFonts w:ascii="Courier New" w:hAnsi="Courier New" w:cs="Courier New"/>
        </w:rPr>
        <w:t>em maintenance or power outages as CPDO cannot handle their electrical services within that time as well as most of the equipment available are unusable during a power outage.</w:t>
      </w:r>
    </w:p>
    <w:p w:rsidR="007B0D95" w:rsidRPr="00174529" w:rsidRDefault="007B0D95" w:rsidP="00174529">
      <w:pPr>
        <w:tabs>
          <w:tab w:val="clear" w:pos="720"/>
          <w:tab w:val="clear" w:pos="5760"/>
          <w:tab w:val="left" w:pos="0"/>
          <w:tab w:val="left" w:pos="900"/>
        </w:tabs>
        <w:ind w:left="450"/>
        <w:rPr>
          <w:rFonts w:ascii="Courier New" w:hAnsi="Courier New" w:cs="Courier New"/>
        </w:rPr>
      </w:pPr>
    </w:p>
    <w:p w:rsidR="00F00CC9" w:rsidRPr="005C39E4" w:rsidRDefault="001252D6">
      <w:pPr>
        <w:pStyle w:val="Heading3"/>
        <w:tabs>
          <w:tab w:val="left" w:pos="374"/>
        </w:tabs>
        <w:rPr>
          <w:rFonts w:ascii="Courier New" w:hAnsi="Courier New" w:cs="Courier New"/>
          <w:sz w:val="24"/>
        </w:rPr>
      </w:pPr>
      <w:bookmarkStart w:id="18" w:name="_Toc134449554"/>
      <w:r w:rsidRPr="005C39E4">
        <w:rPr>
          <w:rFonts w:ascii="Courier New" w:hAnsi="Courier New" w:cs="Courier New"/>
          <w:sz w:val="24"/>
        </w:rPr>
        <w:t>3</w:t>
      </w:r>
      <w:r w:rsidR="00F00CC9" w:rsidRPr="005C39E4">
        <w:rPr>
          <w:rFonts w:ascii="Courier New" w:hAnsi="Courier New" w:cs="Courier New"/>
          <w:sz w:val="24"/>
        </w:rPr>
        <w:t>.1.8 Site Adaptation Requirements</w:t>
      </w:r>
      <w:bookmarkEnd w:id="18"/>
    </w:p>
    <w:p w:rsidR="00F00CC9" w:rsidRPr="005C39E4" w:rsidRDefault="00F00CC9">
      <w:pPr>
        <w:tabs>
          <w:tab w:val="clear" w:pos="720"/>
          <w:tab w:val="clear" w:pos="5760"/>
          <w:tab w:val="left" w:pos="0"/>
        </w:tabs>
        <w:rPr>
          <w:rFonts w:ascii="Courier New" w:hAnsi="Courier New" w:cs="Courier New"/>
          <w:i/>
        </w:rPr>
      </w:pPr>
    </w:p>
    <w:p w:rsidR="00F00CC9" w:rsidRDefault="00A243E6" w:rsidP="00174529">
      <w:pPr>
        <w:tabs>
          <w:tab w:val="clear" w:pos="720"/>
          <w:tab w:val="clear" w:pos="5760"/>
          <w:tab w:val="left" w:pos="450"/>
        </w:tabs>
        <w:ind w:left="450"/>
        <w:rPr>
          <w:rFonts w:ascii="Courier New" w:hAnsi="Courier New" w:cs="Courier New"/>
        </w:rPr>
      </w:pPr>
      <w:r>
        <w:rPr>
          <w:rFonts w:ascii="Courier New" w:hAnsi="Courier New" w:cs="Courier New"/>
        </w:rPr>
        <w:tab/>
        <w:t>The UBCPDO-SRVRS would require a web server for its deployment. This can be accomplished through allocating a portion of the existing servers of University of Baguio or through the use of a third party hosting provider.</w:t>
      </w:r>
    </w:p>
    <w:p w:rsidR="00A243E6" w:rsidRDefault="00A243E6" w:rsidP="00174529">
      <w:pPr>
        <w:tabs>
          <w:tab w:val="clear" w:pos="720"/>
          <w:tab w:val="clear" w:pos="5760"/>
          <w:tab w:val="left" w:pos="450"/>
        </w:tabs>
        <w:ind w:left="450"/>
        <w:rPr>
          <w:rFonts w:ascii="Courier New" w:hAnsi="Courier New" w:cs="Courier New"/>
        </w:rPr>
      </w:pPr>
    </w:p>
    <w:p w:rsidR="00A243E6" w:rsidRPr="00174529" w:rsidRDefault="00A243E6" w:rsidP="00174529">
      <w:pPr>
        <w:tabs>
          <w:tab w:val="clear" w:pos="720"/>
          <w:tab w:val="clear" w:pos="5760"/>
          <w:tab w:val="left" w:pos="450"/>
        </w:tabs>
        <w:ind w:left="450"/>
        <w:rPr>
          <w:rFonts w:ascii="Courier New" w:hAnsi="Courier New" w:cs="Courier New"/>
        </w:rPr>
      </w:pPr>
      <w:r>
        <w:rPr>
          <w:rFonts w:ascii="Courier New" w:hAnsi="Courier New" w:cs="Courier New"/>
        </w:rPr>
        <w:tab/>
        <w:t>The SRVRS database for accounts and reports must be preemptively entered into the system before development. In order to make way for new information coming into the system as well as making the system functional for the existing members of the organization.</w:t>
      </w:r>
    </w:p>
    <w:p w:rsidR="00F00CC9" w:rsidRDefault="00F00CC9">
      <w:pPr>
        <w:tabs>
          <w:tab w:val="clear" w:pos="720"/>
          <w:tab w:val="clear" w:pos="5760"/>
          <w:tab w:val="left" w:pos="0"/>
        </w:tabs>
        <w:rPr>
          <w:rFonts w:ascii="Courier New" w:hAnsi="Courier New" w:cs="Courier New"/>
        </w:rPr>
      </w:pPr>
    </w:p>
    <w:p w:rsidR="00B8305F" w:rsidRDefault="00B8305F">
      <w:pPr>
        <w:tabs>
          <w:tab w:val="clear" w:pos="720"/>
          <w:tab w:val="clear" w:pos="5760"/>
          <w:tab w:val="left" w:pos="0"/>
        </w:tabs>
        <w:rPr>
          <w:rFonts w:ascii="Courier New" w:hAnsi="Courier New" w:cs="Courier New"/>
        </w:rPr>
      </w:pPr>
    </w:p>
    <w:p w:rsidR="00B8305F" w:rsidRDefault="00B8305F">
      <w:pPr>
        <w:tabs>
          <w:tab w:val="clear" w:pos="720"/>
          <w:tab w:val="clear" w:pos="5760"/>
          <w:tab w:val="left" w:pos="0"/>
        </w:tabs>
        <w:rPr>
          <w:rFonts w:ascii="Courier New" w:hAnsi="Courier New" w:cs="Courier New"/>
        </w:rPr>
      </w:pPr>
    </w:p>
    <w:p w:rsidR="00B8305F" w:rsidRDefault="00B8305F">
      <w:pPr>
        <w:tabs>
          <w:tab w:val="clear" w:pos="720"/>
          <w:tab w:val="clear" w:pos="5760"/>
          <w:tab w:val="left" w:pos="0"/>
        </w:tabs>
        <w:rPr>
          <w:rFonts w:ascii="Courier New" w:hAnsi="Courier New" w:cs="Courier New"/>
        </w:rPr>
      </w:pPr>
    </w:p>
    <w:p w:rsidR="00B8305F" w:rsidRDefault="00B8305F">
      <w:pPr>
        <w:tabs>
          <w:tab w:val="clear" w:pos="720"/>
          <w:tab w:val="clear" w:pos="5760"/>
          <w:tab w:val="left" w:pos="0"/>
        </w:tabs>
        <w:rPr>
          <w:rFonts w:ascii="Courier New" w:hAnsi="Courier New" w:cs="Courier New"/>
        </w:rPr>
      </w:pPr>
    </w:p>
    <w:p w:rsidR="00B8305F" w:rsidRPr="005C39E4" w:rsidRDefault="00B8305F">
      <w:pPr>
        <w:tabs>
          <w:tab w:val="clear" w:pos="720"/>
          <w:tab w:val="clear" w:pos="5760"/>
          <w:tab w:val="left" w:pos="0"/>
        </w:tabs>
        <w:rPr>
          <w:rFonts w:ascii="Courier New" w:hAnsi="Courier New" w:cs="Courier New"/>
        </w:rPr>
      </w:pPr>
    </w:p>
    <w:p w:rsidR="00B8305F" w:rsidRPr="00B8305F" w:rsidRDefault="001252D6" w:rsidP="00B8305F">
      <w:pPr>
        <w:pStyle w:val="Heading2"/>
        <w:tabs>
          <w:tab w:val="left" w:pos="187"/>
        </w:tabs>
        <w:rPr>
          <w:rFonts w:ascii="Courier New" w:hAnsi="Courier New" w:cs="Courier New"/>
        </w:rPr>
      </w:pPr>
      <w:bookmarkStart w:id="19" w:name="_Toc134449555"/>
      <w:r w:rsidRPr="005C39E4">
        <w:rPr>
          <w:rFonts w:ascii="Courier New" w:hAnsi="Courier New" w:cs="Courier New"/>
        </w:rPr>
        <w:t>3</w:t>
      </w:r>
      <w:r w:rsidR="00A243E6">
        <w:rPr>
          <w:rFonts w:ascii="Courier New" w:hAnsi="Courier New" w:cs="Courier New"/>
        </w:rPr>
        <w:t>.2</w:t>
      </w:r>
      <w:r w:rsidR="00F00CC9" w:rsidRPr="005C39E4">
        <w:rPr>
          <w:rFonts w:ascii="Courier New" w:hAnsi="Courier New" w:cs="Courier New"/>
        </w:rPr>
        <w:t xml:space="preserve"> Product Functions</w:t>
      </w:r>
      <w:bookmarkEnd w:id="19"/>
    </w:p>
    <w:p w:rsidR="00F00CC9" w:rsidRPr="00174529" w:rsidRDefault="00F00CC9">
      <w:pPr>
        <w:tabs>
          <w:tab w:val="clear" w:pos="720"/>
          <w:tab w:val="clear" w:pos="5760"/>
          <w:tab w:val="left" w:pos="0"/>
        </w:tabs>
        <w:rPr>
          <w:rFonts w:ascii="Courier New" w:hAnsi="Courier New" w:cs="Courier New"/>
        </w:rPr>
      </w:pPr>
    </w:p>
    <w:tbl>
      <w:tblPr>
        <w:tblW w:w="9388"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5" w:type="dxa"/>
          <w:left w:w="55" w:type="dxa"/>
          <w:bottom w:w="55" w:type="dxa"/>
          <w:right w:w="55" w:type="dxa"/>
        </w:tblCellMar>
        <w:tblLook w:val="0000" w:firstRow="0" w:lastRow="0" w:firstColumn="0" w:lastColumn="0" w:noHBand="0" w:noVBand="0"/>
      </w:tblPr>
      <w:tblGrid>
        <w:gridCol w:w="2819"/>
        <w:gridCol w:w="6569"/>
      </w:tblGrid>
      <w:tr w:rsidR="007E0A3B" w:rsidRPr="003362E4" w:rsidTr="007E0A3B">
        <w:trPr>
          <w:tblHeader/>
        </w:trPr>
        <w:tc>
          <w:tcPr>
            <w:tcW w:w="2819" w:type="dxa"/>
            <w:shd w:val="clear" w:color="auto" w:fill="EEECE1"/>
            <w:vAlign w:val="center"/>
          </w:tcPr>
          <w:p w:rsidR="007E0A3B" w:rsidRPr="003362E4" w:rsidRDefault="007E0A3B" w:rsidP="007E0A3B">
            <w:pPr>
              <w:pStyle w:val="TableHeading"/>
              <w:snapToGrid w:val="0"/>
              <w:spacing w:line="360" w:lineRule="auto"/>
              <w:ind w:right="0"/>
              <w:rPr>
                <w:rFonts w:ascii="Courier New" w:hAnsi="Courier New" w:cs="Courier New"/>
                <w:i w:val="0"/>
                <w:iCs w:val="0"/>
                <w:szCs w:val="24"/>
              </w:rPr>
            </w:pPr>
            <w:r w:rsidRPr="003362E4">
              <w:rPr>
                <w:rFonts w:ascii="Courier New" w:hAnsi="Courier New" w:cs="Courier New"/>
                <w:i w:val="0"/>
                <w:iCs w:val="0"/>
                <w:szCs w:val="24"/>
              </w:rPr>
              <w:lastRenderedPageBreak/>
              <w:t>Functionality</w:t>
            </w:r>
          </w:p>
        </w:tc>
        <w:tc>
          <w:tcPr>
            <w:tcW w:w="6569" w:type="dxa"/>
            <w:shd w:val="clear" w:color="auto" w:fill="EEECE1"/>
            <w:vAlign w:val="center"/>
          </w:tcPr>
          <w:p w:rsidR="007E0A3B" w:rsidRPr="003362E4" w:rsidRDefault="007E0A3B" w:rsidP="007E0A3B">
            <w:pPr>
              <w:pStyle w:val="TableHeading"/>
              <w:snapToGrid w:val="0"/>
              <w:spacing w:line="360" w:lineRule="auto"/>
              <w:ind w:right="0"/>
              <w:rPr>
                <w:rFonts w:ascii="Courier New" w:hAnsi="Courier New" w:cs="Courier New"/>
                <w:i w:val="0"/>
                <w:iCs w:val="0"/>
                <w:szCs w:val="24"/>
              </w:rPr>
            </w:pPr>
            <w:r w:rsidRPr="003362E4">
              <w:rPr>
                <w:rFonts w:ascii="Courier New" w:hAnsi="Courier New" w:cs="Courier New"/>
                <w:i w:val="0"/>
                <w:iCs w:val="0"/>
                <w:szCs w:val="24"/>
              </w:rPr>
              <w:t>Description</w:t>
            </w:r>
          </w:p>
        </w:tc>
      </w:tr>
      <w:tr w:rsidR="007E0A3B" w:rsidRPr="003362E4" w:rsidTr="007E0A3B">
        <w:tc>
          <w:tcPr>
            <w:tcW w:w="2819" w:type="dxa"/>
          </w:tcPr>
          <w:p w:rsidR="007E0A3B" w:rsidRPr="003362E4" w:rsidRDefault="007E0A3B" w:rsidP="007E0A3B">
            <w:pPr>
              <w:pStyle w:val="TableContents"/>
              <w:snapToGrid w:val="0"/>
              <w:spacing w:line="360" w:lineRule="auto"/>
              <w:ind w:right="0"/>
              <w:rPr>
                <w:rFonts w:ascii="Courier New" w:hAnsi="Courier New" w:cs="Courier New"/>
                <w:b/>
                <w:szCs w:val="24"/>
              </w:rPr>
            </w:pPr>
            <w:r>
              <w:rPr>
                <w:rFonts w:ascii="Courier New" w:hAnsi="Courier New" w:cs="Courier New"/>
                <w:b/>
                <w:szCs w:val="24"/>
              </w:rPr>
              <w:t>Account Creation</w:t>
            </w:r>
          </w:p>
        </w:tc>
        <w:tc>
          <w:tcPr>
            <w:tcW w:w="6569" w:type="dxa"/>
          </w:tcPr>
          <w:p w:rsidR="007E0A3B" w:rsidRPr="003362E4"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create their accounts before they can fully use the SRVRS</w:t>
            </w:r>
          </w:p>
        </w:tc>
      </w:tr>
      <w:tr w:rsidR="007E0A3B" w:rsidRPr="003362E4" w:rsidTr="007E0A3B">
        <w:tc>
          <w:tcPr>
            <w:tcW w:w="2819" w:type="dxa"/>
          </w:tcPr>
          <w:p w:rsidR="007E0A3B" w:rsidRPr="003362E4"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Account Log-in</w:t>
            </w:r>
          </w:p>
        </w:tc>
        <w:tc>
          <w:tcPr>
            <w:tcW w:w="6569" w:type="dxa"/>
          </w:tcPr>
          <w:p w:rsidR="007E0A3B" w:rsidRPr="003362E4"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log-in/log-out their respective accounts and fully access the SRVRS.</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Viewing of Account Information</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 xml:space="preserve">Allows the Admin to view the information that the staff and users have given </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Reserving of Venue</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 xml:space="preserve">Allows the user to add/reserve a date for a given activity whether internal or external </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Scheduling of Maintenance</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schedule a job request</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Form Archiving</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admin to a</w:t>
            </w:r>
            <w:r w:rsidR="002F1817">
              <w:rPr>
                <w:rFonts w:ascii="Courier New" w:hAnsi="Courier New" w:cs="Courier New"/>
                <w:szCs w:val="24"/>
              </w:rPr>
              <w:t>rchi</w:t>
            </w:r>
            <w:r>
              <w:rPr>
                <w:rFonts w:ascii="Courier New" w:hAnsi="Courier New" w:cs="Courier New"/>
                <w:szCs w:val="24"/>
              </w:rPr>
              <w:t>ve past or current job request records</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Add/Edit Form Status</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add</w:t>
            </w:r>
            <w:r w:rsidR="00A243E6">
              <w:rPr>
                <w:rFonts w:ascii="Courier New" w:hAnsi="Courier New" w:cs="Courier New"/>
                <w:szCs w:val="24"/>
              </w:rPr>
              <w:t xml:space="preserve"> or editthe current status of a form</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Generate Summary Report</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have a Summary report on the system</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Account Recovery</w:t>
            </w:r>
          </w:p>
        </w:tc>
        <w:tc>
          <w:tcPr>
            <w:tcW w:w="6569" w:type="dxa"/>
          </w:tcPr>
          <w:p w:rsidR="007E0A3B" w:rsidRDefault="007E0A3B" w:rsidP="002F1817">
            <w:pPr>
              <w:pStyle w:val="TableContents"/>
              <w:snapToGrid w:val="0"/>
              <w:ind w:right="0"/>
              <w:rPr>
                <w:rFonts w:ascii="Courier New" w:hAnsi="Courier New" w:cs="Courier New"/>
                <w:szCs w:val="24"/>
              </w:rPr>
            </w:pPr>
            <w:r>
              <w:rPr>
                <w:rFonts w:ascii="Courier New" w:hAnsi="Courier New" w:cs="Courier New"/>
                <w:szCs w:val="24"/>
              </w:rPr>
              <w:t>Allows the user to reactivate their respective accounts in case of account loss</w:t>
            </w:r>
          </w:p>
        </w:tc>
      </w:tr>
      <w:tr w:rsidR="007E0A3B" w:rsidRPr="003362E4" w:rsidTr="007E0A3B">
        <w:tc>
          <w:tcPr>
            <w:tcW w:w="2819" w:type="dxa"/>
          </w:tcPr>
          <w:p w:rsidR="007E0A3B" w:rsidRDefault="007E0A3B" w:rsidP="002F1817">
            <w:pPr>
              <w:pStyle w:val="TableContents"/>
              <w:snapToGrid w:val="0"/>
              <w:ind w:right="0"/>
              <w:rPr>
                <w:rFonts w:ascii="Courier New" w:hAnsi="Courier New" w:cs="Courier New"/>
                <w:b/>
                <w:szCs w:val="24"/>
              </w:rPr>
            </w:pPr>
            <w:r>
              <w:rPr>
                <w:rFonts w:ascii="Courier New" w:hAnsi="Courier New" w:cs="Courier New"/>
                <w:b/>
                <w:szCs w:val="24"/>
              </w:rPr>
              <w:t>Search Reports</w:t>
            </w:r>
          </w:p>
        </w:tc>
        <w:tc>
          <w:tcPr>
            <w:tcW w:w="6569" w:type="dxa"/>
          </w:tcPr>
          <w:p w:rsidR="007E0A3B" w:rsidRDefault="00655FCD" w:rsidP="002F1817">
            <w:pPr>
              <w:pStyle w:val="TableContents"/>
              <w:snapToGrid w:val="0"/>
              <w:ind w:right="0"/>
              <w:rPr>
                <w:rFonts w:ascii="Courier New" w:hAnsi="Courier New" w:cs="Courier New"/>
                <w:szCs w:val="24"/>
              </w:rPr>
            </w:pPr>
            <w:r>
              <w:rPr>
                <w:rFonts w:ascii="Courier New" w:hAnsi="Courier New" w:cs="Courier New"/>
                <w:szCs w:val="24"/>
              </w:rPr>
              <w:t>Allows the user to</w:t>
            </w:r>
            <w:r w:rsidR="007E0A3B">
              <w:rPr>
                <w:rFonts w:ascii="Courier New" w:hAnsi="Courier New" w:cs="Courier New"/>
                <w:szCs w:val="24"/>
              </w:rPr>
              <w:t xml:space="preserve"> search for a </w:t>
            </w:r>
            <w:r>
              <w:rPr>
                <w:rFonts w:ascii="Courier New" w:hAnsi="Courier New" w:cs="Courier New"/>
                <w:szCs w:val="24"/>
              </w:rPr>
              <w:t>previous forms and documents</w:t>
            </w:r>
          </w:p>
        </w:tc>
      </w:tr>
    </w:tbl>
    <w:p w:rsidR="00F00CC9" w:rsidRPr="005C39E4" w:rsidRDefault="00F00CC9">
      <w:pPr>
        <w:tabs>
          <w:tab w:val="clear" w:pos="720"/>
          <w:tab w:val="clear" w:pos="5760"/>
          <w:tab w:val="left" w:pos="0"/>
        </w:tabs>
        <w:rPr>
          <w:rFonts w:ascii="Courier New" w:hAnsi="Courier New" w:cs="Courier New"/>
        </w:rPr>
      </w:pPr>
    </w:p>
    <w:p w:rsidR="00F00CC9" w:rsidRPr="005C39E4" w:rsidRDefault="001252D6">
      <w:pPr>
        <w:pStyle w:val="Heading2"/>
        <w:tabs>
          <w:tab w:val="left" w:pos="187"/>
        </w:tabs>
        <w:rPr>
          <w:rFonts w:ascii="Courier New" w:hAnsi="Courier New" w:cs="Courier New"/>
        </w:rPr>
      </w:pPr>
      <w:bookmarkStart w:id="20" w:name="_Toc134449556"/>
      <w:r w:rsidRPr="005C39E4">
        <w:rPr>
          <w:rFonts w:ascii="Courier New" w:hAnsi="Courier New" w:cs="Courier New"/>
        </w:rPr>
        <w:t>3</w:t>
      </w:r>
      <w:r w:rsidR="00F46D49">
        <w:rPr>
          <w:rFonts w:ascii="Courier New" w:hAnsi="Courier New" w:cs="Courier New"/>
        </w:rPr>
        <w:t>.3</w:t>
      </w:r>
      <w:r w:rsidR="00F00CC9" w:rsidRPr="005C39E4">
        <w:rPr>
          <w:rFonts w:ascii="Courier New" w:hAnsi="Courier New" w:cs="Courier New"/>
        </w:rPr>
        <w:t xml:space="preserve"> User Characteristics</w:t>
      </w:r>
      <w:bookmarkEnd w:id="20"/>
    </w:p>
    <w:p w:rsidR="00F00CC9" w:rsidRPr="005C39E4" w:rsidRDefault="002F1817" w:rsidP="002F1817">
      <w:pPr>
        <w:tabs>
          <w:tab w:val="clear" w:pos="720"/>
          <w:tab w:val="clear" w:pos="5760"/>
          <w:tab w:val="left" w:pos="0"/>
          <w:tab w:val="left" w:pos="5025"/>
        </w:tabs>
        <w:rPr>
          <w:rFonts w:ascii="Courier New" w:hAnsi="Courier New" w:cs="Courier New"/>
        </w:rPr>
      </w:pPr>
      <w:r>
        <w:rPr>
          <w:rFonts w:ascii="Courier New" w:hAnsi="Courier New" w:cs="Courier New"/>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2790"/>
        <w:gridCol w:w="4140"/>
      </w:tblGrid>
      <w:tr w:rsidR="007E0A3B" w:rsidRPr="001A06B6" w:rsidTr="007E0A3B">
        <w:tc>
          <w:tcPr>
            <w:tcW w:w="2430" w:type="dxa"/>
            <w:shd w:val="clear" w:color="auto" w:fill="EEECE1"/>
          </w:tcPr>
          <w:p w:rsidR="007E0A3B" w:rsidRPr="001A06B6" w:rsidRDefault="007E0A3B" w:rsidP="007E0A3B">
            <w:pPr>
              <w:tabs>
                <w:tab w:val="left" w:pos="0"/>
              </w:tabs>
              <w:jc w:val="center"/>
              <w:rPr>
                <w:rFonts w:ascii="Courier New" w:eastAsia="Calibri" w:hAnsi="Courier New" w:cs="Courier New"/>
                <w:b/>
                <w:szCs w:val="24"/>
              </w:rPr>
            </w:pPr>
            <w:r w:rsidRPr="001A06B6">
              <w:rPr>
                <w:rFonts w:ascii="Courier New" w:eastAsia="Calibri" w:hAnsi="Courier New" w:cs="Courier New"/>
                <w:b/>
                <w:szCs w:val="24"/>
              </w:rPr>
              <w:t>User</w:t>
            </w:r>
          </w:p>
        </w:tc>
        <w:tc>
          <w:tcPr>
            <w:tcW w:w="2790" w:type="dxa"/>
            <w:shd w:val="clear" w:color="auto" w:fill="EEECE1"/>
          </w:tcPr>
          <w:p w:rsidR="007E0A3B" w:rsidRPr="001A06B6" w:rsidRDefault="007E0A3B" w:rsidP="007E0A3B">
            <w:pPr>
              <w:tabs>
                <w:tab w:val="left" w:pos="0"/>
              </w:tabs>
              <w:jc w:val="center"/>
              <w:rPr>
                <w:rFonts w:ascii="Courier New" w:eastAsia="Calibri" w:hAnsi="Courier New" w:cs="Courier New"/>
                <w:b/>
                <w:szCs w:val="24"/>
              </w:rPr>
            </w:pPr>
            <w:r>
              <w:rPr>
                <w:rFonts w:ascii="Courier New" w:eastAsia="Calibri" w:hAnsi="Courier New" w:cs="Courier New"/>
                <w:b/>
                <w:szCs w:val="24"/>
              </w:rPr>
              <w:t>Descripti</w:t>
            </w:r>
            <w:r w:rsidRPr="001A06B6">
              <w:rPr>
                <w:rFonts w:ascii="Courier New" w:eastAsia="Calibri" w:hAnsi="Courier New" w:cs="Courier New"/>
                <w:b/>
                <w:szCs w:val="24"/>
              </w:rPr>
              <w:t>on</w:t>
            </w:r>
          </w:p>
        </w:tc>
        <w:tc>
          <w:tcPr>
            <w:tcW w:w="4140" w:type="dxa"/>
            <w:shd w:val="clear" w:color="auto" w:fill="EEECE1"/>
          </w:tcPr>
          <w:p w:rsidR="007E0A3B" w:rsidRPr="001A06B6" w:rsidRDefault="007E0A3B" w:rsidP="007E0A3B">
            <w:pPr>
              <w:tabs>
                <w:tab w:val="left" w:pos="0"/>
              </w:tabs>
              <w:jc w:val="center"/>
              <w:rPr>
                <w:rFonts w:ascii="Courier New" w:eastAsia="Calibri" w:hAnsi="Courier New" w:cs="Courier New"/>
                <w:b/>
                <w:szCs w:val="24"/>
              </w:rPr>
            </w:pPr>
            <w:r w:rsidRPr="001A06B6">
              <w:rPr>
                <w:rFonts w:ascii="Courier New" w:eastAsia="Calibri" w:hAnsi="Courier New" w:cs="Courier New"/>
                <w:b/>
                <w:szCs w:val="24"/>
              </w:rPr>
              <w:t>Functions</w:t>
            </w:r>
          </w:p>
        </w:tc>
      </w:tr>
      <w:tr w:rsidR="007E0A3B" w:rsidRPr="001A06B6" w:rsidTr="007E0A3B">
        <w:tc>
          <w:tcPr>
            <w:tcW w:w="2430" w:type="dxa"/>
          </w:tcPr>
          <w:p w:rsidR="007E0A3B" w:rsidRPr="001A06B6" w:rsidRDefault="007E0A3B" w:rsidP="007E0A3B">
            <w:pPr>
              <w:tabs>
                <w:tab w:val="left" w:pos="0"/>
              </w:tabs>
              <w:ind w:right="72"/>
              <w:jc w:val="both"/>
              <w:rPr>
                <w:rFonts w:ascii="Courier New" w:eastAsia="Calibri" w:hAnsi="Courier New" w:cs="Courier New"/>
                <w:szCs w:val="24"/>
              </w:rPr>
            </w:pPr>
            <w:r>
              <w:rPr>
                <w:rFonts w:ascii="Courier New" w:eastAsia="Calibri" w:hAnsi="Courier New" w:cs="Courier New"/>
                <w:szCs w:val="24"/>
              </w:rPr>
              <w:t>Administrator</w:t>
            </w:r>
          </w:p>
        </w:tc>
        <w:tc>
          <w:tcPr>
            <w:tcW w:w="2790" w:type="dxa"/>
          </w:tcPr>
          <w:p w:rsidR="007E0A3B" w:rsidRDefault="007E0A3B"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Administrator</w:t>
            </w:r>
          </w:p>
          <w:p w:rsidR="003541AD" w:rsidRPr="001A06B6" w:rsidRDefault="003541AD"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(Access Level 3)</w:t>
            </w:r>
          </w:p>
        </w:tc>
        <w:tc>
          <w:tcPr>
            <w:tcW w:w="4140" w:type="dxa"/>
          </w:tcPr>
          <w:p w:rsidR="003541AD" w:rsidRPr="009B650C" w:rsidRDefault="003541AD" w:rsidP="00B04E48">
            <w:pPr>
              <w:pStyle w:val="ListParagraph"/>
              <w:numPr>
                <w:ilvl w:val="0"/>
                <w:numId w:val="33"/>
              </w:numPr>
              <w:tabs>
                <w:tab w:val="clear" w:pos="720"/>
                <w:tab w:val="clear" w:pos="5760"/>
                <w:tab w:val="left" w:pos="0"/>
              </w:tabs>
              <w:ind w:right="72"/>
              <w:rPr>
                <w:rFonts w:ascii="Courier New" w:hAnsi="Courier New" w:cs="Courier New"/>
                <w:szCs w:val="24"/>
              </w:rPr>
            </w:pPr>
            <w:r w:rsidRPr="009B650C">
              <w:rPr>
                <w:rFonts w:ascii="Courier New" w:hAnsi="Courier New" w:cs="Courier New"/>
                <w:szCs w:val="24"/>
              </w:rPr>
              <w:t>Edit user account information</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Del</w:t>
            </w:r>
            <w:r w:rsidR="003541AD">
              <w:rPr>
                <w:rFonts w:ascii="Courier New" w:hAnsi="Courier New" w:cs="Courier New"/>
                <w:szCs w:val="24"/>
              </w:rPr>
              <w:t>ete user account</w:t>
            </w:r>
          </w:p>
          <w:p w:rsidR="007E0A3B" w:rsidRDefault="003541AD"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Update user account</w:t>
            </w:r>
          </w:p>
          <w:p w:rsidR="007E0A3B" w:rsidRPr="003541AD" w:rsidRDefault="003541AD"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Add/Edit completed form status</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login</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logout</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user profiles</w:t>
            </w:r>
          </w:p>
          <w:p w:rsidR="007E0A3B"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lastRenderedPageBreak/>
              <w:t>Account Recovery</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Create user account</w:t>
            </w:r>
          </w:p>
          <w:p w:rsidR="009B650C" w:rsidRDefault="009B650C"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User Account</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records</w:t>
            </w:r>
          </w:p>
          <w:p w:rsidR="007E0A3B"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Search records</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Link records</w:t>
            </w:r>
          </w:p>
          <w:p w:rsidR="009B650C" w:rsidRDefault="009B650C"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Own User Account</w:t>
            </w:r>
          </w:p>
          <w:p w:rsidR="00EC2E28" w:rsidRPr="00FC251A" w:rsidRDefault="00EC2E28"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Validate staff User Account</w:t>
            </w:r>
          </w:p>
        </w:tc>
      </w:tr>
      <w:tr w:rsidR="007E0A3B" w:rsidRPr="001A06B6" w:rsidTr="007E0A3B">
        <w:tc>
          <w:tcPr>
            <w:tcW w:w="2430" w:type="dxa"/>
          </w:tcPr>
          <w:p w:rsidR="007E0A3B" w:rsidRDefault="007E0A3B" w:rsidP="007E0A3B">
            <w:pPr>
              <w:tabs>
                <w:tab w:val="left" w:pos="0"/>
              </w:tabs>
              <w:ind w:right="72"/>
              <w:jc w:val="both"/>
              <w:rPr>
                <w:rFonts w:ascii="Courier New" w:eastAsia="Calibri" w:hAnsi="Courier New" w:cs="Courier New"/>
                <w:szCs w:val="24"/>
              </w:rPr>
            </w:pPr>
            <w:r>
              <w:rPr>
                <w:rFonts w:ascii="Courier New" w:eastAsia="Calibri" w:hAnsi="Courier New" w:cs="Courier New"/>
                <w:szCs w:val="24"/>
              </w:rPr>
              <w:lastRenderedPageBreak/>
              <w:t>Maintenance Manager</w:t>
            </w:r>
          </w:p>
        </w:tc>
        <w:tc>
          <w:tcPr>
            <w:tcW w:w="2790" w:type="dxa"/>
          </w:tcPr>
          <w:p w:rsidR="007E0A3B" w:rsidRDefault="00FC251A"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 xml:space="preserve">User </w:t>
            </w:r>
          </w:p>
          <w:p w:rsidR="00FC251A" w:rsidRDefault="00FC251A"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(Access Level 3)</w:t>
            </w:r>
          </w:p>
        </w:tc>
        <w:tc>
          <w:tcPr>
            <w:tcW w:w="4140" w:type="dxa"/>
          </w:tcPr>
          <w:p w:rsidR="007E0A3B" w:rsidRPr="00FC251A" w:rsidRDefault="007E0A3B" w:rsidP="00B04E48">
            <w:pPr>
              <w:pStyle w:val="ListParagraph"/>
              <w:numPr>
                <w:ilvl w:val="0"/>
                <w:numId w:val="24"/>
              </w:numPr>
              <w:tabs>
                <w:tab w:val="clear" w:pos="720"/>
                <w:tab w:val="clear" w:pos="5760"/>
                <w:tab w:val="left" w:pos="0"/>
              </w:tabs>
              <w:ind w:right="72"/>
              <w:rPr>
                <w:rFonts w:ascii="Courier New" w:hAnsi="Courier New" w:cs="Courier New"/>
                <w:szCs w:val="24"/>
              </w:rPr>
            </w:pPr>
            <w:r w:rsidRPr="00FC251A">
              <w:rPr>
                <w:rFonts w:ascii="Courier New" w:hAnsi="Courier New" w:cs="Courier New"/>
                <w:szCs w:val="24"/>
              </w:rPr>
              <w:t>Account login</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logout</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Create user account</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Update user account</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recovery</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Add/Edit completed form status</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user profiles</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records</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Search records</w:t>
            </w:r>
          </w:p>
          <w:p w:rsidR="00FC251A"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Link records</w:t>
            </w:r>
          </w:p>
          <w:p w:rsidR="007E0A3B" w:rsidRDefault="009B650C"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User Accounts</w:t>
            </w:r>
          </w:p>
          <w:p w:rsidR="009B650C" w:rsidRDefault="009B650C"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Own User Account</w:t>
            </w:r>
          </w:p>
          <w:p w:rsidR="00EC2E28" w:rsidRPr="009B650C" w:rsidRDefault="00EC2E28"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Validate staff User Account</w:t>
            </w:r>
          </w:p>
        </w:tc>
      </w:tr>
      <w:tr w:rsidR="00FC251A" w:rsidRPr="001A06B6" w:rsidTr="007E0A3B">
        <w:tc>
          <w:tcPr>
            <w:tcW w:w="2430" w:type="dxa"/>
          </w:tcPr>
          <w:p w:rsidR="00FC251A" w:rsidRDefault="00FC251A" w:rsidP="007E0A3B">
            <w:pPr>
              <w:tabs>
                <w:tab w:val="left" w:pos="0"/>
              </w:tabs>
              <w:ind w:right="72"/>
              <w:jc w:val="both"/>
              <w:rPr>
                <w:rFonts w:ascii="Courier New" w:eastAsia="Calibri" w:hAnsi="Courier New" w:cs="Courier New"/>
                <w:szCs w:val="24"/>
              </w:rPr>
            </w:pPr>
            <w:r>
              <w:rPr>
                <w:rFonts w:ascii="Courier New" w:eastAsia="Calibri" w:hAnsi="Courier New" w:cs="Courier New"/>
                <w:szCs w:val="24"/>
              </w:rPr>
              <w:t>CPDO Staff</w:t>
            </w:r>
          </w:p>
        </w:tc>
        <w:tc>
          <w:tcPr>
            <w:tcW w:w="2790" w:type="dxa"/>
          </w:tcPr>
          <w:p w:rsidR="00FC251A" w:rsidRDefault="00FC251A"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 xml:space="preserve">User </w:t>
            </w:r>
          </w:p>
          <w:p w:rsidR="00FC251A" w:rsidRDefault="00FC251A"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(Access Level 2)</w:t>
            </w:r>
          </w:p>
        </w:tc>
        <w:tc>
          <w:tcPr>
            <w:tcW w:w="4140" w:type="dxa"/>
          </w:tcPr>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Account login</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Account logout</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Add/Edit completed form status</w:t>
            </w:r>
          </w:p>
          <w:p w:rsidR="009B650C" w:rsidRPr="009B650C" w:rsidRDefault="009B650C" w:rsidP="00B04E48">
            <w:pPr>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Create user account</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Update user account</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View user profiles</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View records</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Search records</w:t>
            </w:r>
          </w:p>
          <w:p w:rsidR="00FC251A" w:rsidRDefault="00FC251A"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Link records</w:t>
            </w:r>
          </w:p>
          <w:p w:rsidR="009B650C" w:rsidRDefault="009B650C"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View User Account</w:t>
            </w:r>
          </w:p>
          <w:p w:rsidR="009B650C" w:rsidRDefault="009B650C"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 xml:space="preserve">View Own Use Account </w:t>
            </w:r>
          </w:p>
          <w:p w:rsidR="00EC2E28" w:rsidRDefault="00EC2E28"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 xml:space="preserve">Account Recovery </w:t>
            </w:r>
          </w:p>
          <w:p w:rsidR="00EC2E28" w:rsidRPr="00FC251A" w:rsidRDefault="00EC2E28" w:rsidP="00B04E48">
            <w:pPr>
              <w:pStyle w:val="ListParagraph"/>
              <w:numPr>
                <w:ilvl w:val="0"/>
                <w:numId w:val="24"/>
              </w:numPr>
              <w:tabs>
                <w:tab w:val="clear" w:pos="720"/>
                <w:tab w:val="clear" w:pos="5760"/>
                <w:tab w:val="left" w:pos="0"/>
              </w:tabs>
              <w:ind w:right="72"/>
              <w:rPr>
                <w:rFonts w:ascii="Courier New" w:hAnsi="Courier New" w:cs="Courier New"/>
                <w:szCs w:val="24"/>
              </w:rPr>
            </w:pPr>
            <w:r>
              <w:rPr>
                <w:rFonts w:ascii="Courier New" w:hAnsi="Courier New" w:cs="Courier New"/>
                <w:szCs w:val="24"/>
              </w:rPr>
              <w:t>Validate staff User Account</w:t>
            </w:r>
          </w:p>
        </w:tc>
      </w:tr>
      <w:tr w:rsidR="007E0A3B" w:rsidRPr="001A06B6" w:rsidTr="007E0A3B">
        <w:tc>
          <w:tcPr>
            <w:tcW w:w="2430" w:type="dxa"/>
          </w:tcPr>
          <w:p w:rsidR="007E0A3B" w:rsidRDefault="007E0A3B" w:rsidP="007E0A3B">
            <w:pPr>
              <w:tabs>
                <w:tab w:val="left" w:pos="0"/>
              </w:tabs>
              <w:ind w:right="72"/>
              <w:jc w:val="both"/>
              <w:rPr>
                <w:rFonts w:ascii="Courier New" w:eastAsia="Calibri" w:hAnsi="Courier New" w:cs="Courier New"/>
                <w:szCs w:val="24"/>
              </w:rPr>
            </w:pPr>
            <w:r>
              <w:rPr>
                <w:rFonts w:ascii="Courier New" w:eastAsia="Calibri" w:hAnsi="Courier New" w:cs="Courier New"/>
                <w:szCs w:val="24"/>
              </w:rPr>
              <w:t>Client</w:t>
            </w:r>
          </w:p>
        </w:tc>
        <w:tc>
          <w:tcPr>
            <w:tcW w:w="2790" w:type="dxa"/>
          </w:tcPr>
          <w:p w:rsidR="007E0A3B" w:rsidRDefault="007E0A3B"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End-user</w:t>
            </w:r>
          </w:p>
          <w:p w:rsidR="00FC251A" w:rsidRDefault="00FC251A" w:rsidP="007E0A3B">
            <w:pPr>
              <w:tabs>
                <w:tab w:val="clear" w:pos="720"/>
                <w:tab w:val="left" w:pos="0"/>
                <w:tab w:val="left" w:pos="1962"/>
              </w:tabs>
              <w:ind w:right="72"/>
              <w:jc w:val="both"/>
              <w:rPr>
                <w:rFonts w:ascii="Courier New" w:eastAsia="Calibri" w:hAnsi="Courier New" w:cs="Courier New"/>
                <w:szCs w:val="24"/>
              </w:rPr>
            </w:pPr>
            <w:r>
              <w:rPr>
                <w:rFonts w:ascii="Courier New" w:eastAsia="Calibri" w:hAnsi="Courier New" w:cs="Courier New"/>
                <w:szCs w:val="24"/>
              </w:rPr>
              <w:t>(Access Level 1)</w:t>
            </w:r>
          </w:p>
        </w:tc>
        <w:tc>
          <w:tcPr>
            <w:tcW w:w="4140" w:type="dxa"/>
          </w:tcPr>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login</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Account logout</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lastRenderedPageBreak/>
              <w:t>Add Reservation Form</w:t>
            </w:r>
          </w:p>
          <w:p w:rsidR="007E0A3B" w:rsidRDefault="007E0A3B"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Add Maintenance Form</w:t>
            </w:r>
          </w:p>
          <w:p w:rsidR="002F1817" w:rsidRDefault="00FC251A"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Create</w:t>
            </w:r>
            <w:r w:rsidR="00747F66">
              <w:rPr>
                <w:rFonts w:ascii="Courier New" w:hAnsi="Courier New" w:cs="Courier New"/>
                <w:szCs w:val="24"/>
              </w:rPr>
              <w:t>Client</w:t>
            </w:r>
            <w:r w:rsidR="002F1817">
              <w:rPr>
                <w:rFonts w:ascii="Courier New" w:hAnsi="Courier New" w:cs="Courier New"/>
                <w:szCs w:val="24"/>
              </w:rPr>
              <w:t>User Account</w:t>
            </w:r>
          </w:p>
          <w:p w:rsidR="00747F66" w:rsidRDefault="00747F66"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View Own User Account</w:t>
            </w:r>
          </w:p>
          <w:p w:rsidR="00747F66" w:rsidRDefault="002F1817"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Update User Account</w:t>
            </w:r>
          </w:p>
          <w:p w:rsidR="009B650C" w:rsidRDefault="009B650C"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 xml:space="preserve">View Own Use Account </w:t>
            </w:r>
          </w:p>
          <w:p w:rsidR="00EC2E28" w:rsidRDefault="00EC2E28"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 xml:space="preserve">Scheduling of Maintenance </w:t>
            </w:r>
          </w:p>
          <w:p w:rsidR="00EC2E28" w:rsidRDefault="00EC2E28"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Reserving of Venue</w:t>
            </w:r>
          </w:p>
          <w:p w:rsidR="00EC2E28" w:rsidRPr="00747F66" w:rsidRDefault="00EC2E28" w:rsidP="00B04E48">
            <w:pPr>
              <w:numPr>
                <w:ilvl w:val="0"/>
                <w:numId w:val="5"/>
              </w:numPr>
              <w:tabs>
                <w:tab w:val="clear" w:pos="5760"/>
                <w:tab w:val="left" w:pos="0"/>
              </w:tabs>
              <w:ind w:right="72"/>
              <w:rPr>
                <w:rFonts w:ascii="Courier New" w:hAnsi="Courier New" w:cs="Courier New"/>
                <w:szCs w:val="24"/>
              </w:rPr>
            </w:pPr>
            <w:r>
              <w:rPr>
                <w:rFonts w:ascii="Courier New" w:hAnsi="Courier New" w:cs="Courier New"/>
                <w:szCs w:val="24"/>
              </w:rPr>
              <w:t xml:space="preserve">Account Recovery </w:t>
            </w:r>
          </w:p>
        </w:tc>
      </w:tr>
    </w:tbl>
    <w:p w:rsidR="00196730" w:rsidRPr="00174529" w:rsidRDefault="00196730">
      <w:pPr>
        <w:tabs>
          <w:tab w:val="clear" w:pos="720"/>
          <w:tab w:val="clear" w:pos="5760"/>
          <w:tab w:val="left" w:pos="0"/>
        </w:tabs>
        <w:rPr>
          <w:rFonts w:ascii="Courier New" w:hAnsi="Courier New" w:cs="Courier New"/>
        </w:rPr>
      </w:pPr>
    </w:p>
    <w:p w:rsidR="00F00CC9" w:rsidRPr="005C39E4" w:rsidRDefault="00F00CC9">
      <w:pPr>
        <w:tabs>
          <w:tab w:val="clear" w:pos="720"/>
          <w:tab w:val="clear" w:pos="5760"/>
          <w:tab w:val="left" w:pos="0"/>
        </w:tabs>
        <w:rPr>
          <w:rFonts w:ascii="Courier New" w:hAnsi="Courier New" w:cs="Courier New"/>
        </w:rPr>
      </w:pPr>
    </w:p>
    <w:p w:rsidR="00F00CC9" w:rsidRDefault="001252D6">
      <w:pPr>
        <w:pStyle w:val="Heading2"/>
        <w:tabs>
          <w:tab w:val="left" w:pos="187"/>
        </w:tabs>
        <w:rPr>
          <w:rFonts w:ascii="Courier New" w:hAnsi="Courier New" w:cs="Courier New"/>
        </w:rPr>
      </w:pPr>
      <w:bookmarkStart w:id="21" w:name="_Toc134449557"/>
      <w:r w:rsidRPr="005C39E4">
        <w:rPr>
          <w:rFonts w:ascii="Courier New" w:hAnsi="Courier New" w:cs="Courier New"/>
        </w:rPr>
        <w:t>3</w:t>
      </w:r>
      <w:r w:rsidR="00A31198">
        <w:rPr>
          <w:rFonts w:ascii="Courier New" w:hAnsi="Courier New" w:cs="Courier New"/>
        </w:rPr>
        <w:t>.4</w:t>
      </w:r>
      <w:r w:rsidR="00F00CC9" w:rsidRPr="005C39E4">
        <w:rPr>
          <w:rFonts w:ascii="Courier New" w:hAnsi="Courier New" w:cs="Courier New"/>
        </w:rPr>
        <w:t xml:space="preserve"> Constraints</w:t>
      </w:r>
      <w:bookmarkEnd w:id="21"/>
    </w:p>
    <w:p w:rsidR="00A31198" w:rsidRDefault="00A31198" w:rsidP="00A31198"/>
    <w:p w:rsidR="00A31198" w:rsidRDefault="00A31198" w:rsidP="00A31198">
      <w:pPr>
        <w:rPr>
          <w:rFonts w:ascii="Courier New" w:hAnsi="Courier New" w:cs="Courier New"/>
        </w:rPr>
      </w:pPr>
      <w:r>
        <w:tab/>
      </w:r>
      <w:r>
        <w:rPr>
          <w:rFonts w:ascii="Courier New" w:hAnsi="Courier New" w:cs="Courier New"/>
        </w:rPr>
        <w:t>The following are the current limitations of the SRVRS system:</w:t>
      </w:r>
    </w:p>
    <w:p w:rsidR="00A31198" w:rsidRDefault="00A31198" w:rsidP="00A31198">
      <w:pPr>
        <w:rPr>
          <w:rFonts w:ascii="Courier New" w:hAnsi="Courier New" w:cs="Courier New"/>
        </w:rPr>
      </w:pPr>
    </w:p>
    <w:p w:rsidR="00A31198" w:rsidRDefault="00A31198" w:rsidP="00B04E48">
      <w:pPr>
        <w:pStyle w:val="ListParagraph"/>
        <w:numPr>
          <w:ilvl w:val="0"/>
          <w:numId w:val="5"/>
        </w:numPr>
        <w:rPr>
          <w:rFonts w:ascii="Courier New" w:hAnsi="Courier New" w:cs="Courier New"/>
        </w:rPr>
      </w:pPr>
      <w:r>
        <w:rPr>
          <w:rFonts w:ascii="Courier New" w:hAnsi="Courier New" w:cs="Courier New"/>
        </w:rPr>
        <w:t>Only the Administrator has full access to all of the functions of the system.</w:t>
      </w:r>
    </w:p>
    <w:p w:rsidR="003E74AD" w:rsidRDefault="00AB1161" w:rsidP="00B04E48">
      <w:pPr>
        <w:pStyle w:val="ListParagraph"/>
        <w:numPr>
          <w:ilvl w:val="0"/>
          <w:numId w:val="5"/>
        </w:numPr>
        <w:rPr>
          <w:rFonts w:ascii="Courier New" w:hAnsi="Courier New" w:cs="Courier New"/>
        </w:rPr>
      </w:pPr>
      <w:r>
        <w:rPr>
          <w:rFonts w:ascii="Courier New" w:hAnsi="Courier New" w:cs="Courier New"/>
        </w:rPr>
        <w:t>Users without a working user account cannot access the system.</w:t>
      </w:r>
    </w:p>
    <w:p w:rsidR="00AB1161" w:rsidRPr="00AB1161" w:rsidRDefault="00AB1161" w:rsidP="00B04E48">
      <w:pPr>
        <w:pStyle w:val="ListParagraph"/>
        <w:numPr>
          <w:ilvl w:val="0"/>
          <w:numId w:val="5"/>
        </w:numPr>
        <w:rPr>
          <w:rFonts w:ascii="Courier New" w:hAnsi="Courier New" w:cs="Courier New"/>
        </w:rPr>
      </w:pPr>
      <w:r>
        <w:rPr>
          <w:rFonts w:ascii="Courier New" w:hAnsi="Courier New" w:cs="Courier New"/>
        </w:rPr>
        <w:t>The user account’s access levels are strictly observed.</w:t>
      </w:r>
    </w:p>
    <w:p w:rsidR="00F00CC9" w:rsidRPr="005C39E4" w:rsidRDefault="00F00CC9">
      <w:pPr>
        <w:tabs>
          <w:tab w:val="clear" w:pos="720"/>
          <w:tab w:val="clear" w:pos="5760"/>
          <w:tab w:val="left" w:pos="0"/>
        </w:tabs>
        <w:rPr>
          <w:rFonts w:ascii="Courier New" w:hAnsi="Courier New" w:cs="Courier New"/>
        </w:rPr>
      </w:pPr>
    </w:p>
    <w:p w:rsidR="00F00CC9" w:rsidRDefault="001252D6">
      <w:pPr>
        <w:pStyle w:val="Heading2"/>
        <w:tabs>
          <w:tab w:val="left" w:pos="187"/>
        </w:tabs>
        <w:rPr>
          <w:rFonts w:ascii="Courier New" w:hAnsi="Courier New" w:cs="Courier New"/>
        </w:rPr>
      </w:pPr>
      <w:bookmarkStart w:id="22" w:name="_Toc134449558"/>
      <w:r w:rsidRPr="005C39E4">
        <w:rPr>
          <w:rFonts w:ascii="Courier New" w:hAnsi="Courier New" w:cs="Courier New"/>
        </w:rPr>
        <w:t>3</w:t>
      </w:r>
      <w:r w:rsidR="00F00CC9" w:rsidRPr="005C39E4">
        <w:rPr>
          <w:rFonts w:ascii="Courier New" w:hAnsi="Courier New" w:cs="Courier New"/>
        </w:rPr>
        <w:t>.5 Assumptions and Dependencies</w:t>
      </w:r>
      <w:bookmarkEnd w:id="22"/>
    </w:p>
    <w:p w:rsidR="00A31198" w:rsidRDefault="00A31198" w:rsidP="00A31198"/>
    <w:p w:rsidR="00A31198" w:rsidRDefault="00A31198" w:rsidP="00A31198">
      <w:pPr>
        <w:rPr>
          <w:rFonts w:ascii="Courier New" w:hAnsi="Courier New" w:cs="Courier New"/>
        </w:rPr>
      </w:pPr>
      <w:r>
        <w:rPr>
          <w:rFonts w:ascii="Courier New" w:hAnsi="Courier New" w:cs="Courier New"/>
        </w:rPr>
        <w:tab/>
        <w:t>The following assumptions and dependencies are as follows:</w:t>
      </w:r>
    </w:p>
    <w:p w:rsidR="00A31198" w:rsidRDefault="00A31198" w:rsidP="00A31198">
      <w:pPr>
        <w:rPr>
          <w:rFonts w:ascii="Courier New" w:hAnsi="Courier New" w:cs="Courier New"/>
        </w:rPr>
      </w:pPr>
    </w:p>
    <w:p w:rsidR="00A31198" w:rsidRDefault="00A31198" w:rsidP="00B04E48">
      <w:pPr>
        <w:pStyle w:val="ListParagraph"/>
        <w:numPr>
          <w:ilvl w:val="0"/>
          <w:numId w:val="5"/>
        </w:numPr>
        <w:rPr>
          <w:rFonts w:ascii="Courier New" w:hAnsi="Courier New" w:cs="Courier New"/>
        </w:rPr>
      </w:pPr>
      <w:r>
        <w:rPr>
          <w:rFonts w:ascii="Courier New" w:hAnsi="Courier New" w:cs="Courier New"/>
        </w:rPr>
        <w:t>An administrator account has been preemptively made by the developers.</w:t>
      </w:r>
    </w:p>
    <w:p w:rsidR="00A31198" w:rsidRDefault="00A31198" w:rsidP="00B04E48">
      <w:pPr>
        <w:pStyle w:val="ListParagraph"/>
        <w:numPr>
          <w:ilvl w:val="0"/>
          <w:numId w:val="5"/>
        </w:numPr>
        <w:rPr>
          <w:rFonts w:ascii="Courier New" w:hAnsi="Courier New" w:cs="Courier New"/>
        </w:rPr>
      </w:pPr>
      <w:r>
        <w:rPr>
          <w:rFonts w:ascii="Courier New" w:hAnsi="Courier New" w:cs="Courier New"/>
        </w:rPr>
        <w:t>The level of accessibility of the user will vary depending on the user’s login information.</w:t>
      </w:r>
    </w:p>
    <w:p w:rsidR="00A31198" w:rsidRPr="00A31198" w:rsidRDefault="00A31198" w:rsidP="00B04E48">
      <w:pPr>
        <w:pStyle w:val="ListParagraph"/>
        <w:numPr>
          <w:ilvl w:val="0"/>
          <w:numId w:val="5"/>
        </w:numPr>
        <w:rPr>
          <w:rFonts w:ascii="Courier New" w:hAnsi="Courier New" w:cs="Courier New"/>
        </w:rPr>
      </w:pPr>
      <w:r>
        <w:rPr>
          <w:rFonts w:ascii="Courier New" w:hAnsi="Courier New" w:cs="Courier New"/>
        </w:rPr>
        <w:t>The system requires reliable internet connection in order for it to be accessed.</w:t>
      </w:r>
    </w:p>
    <w:p w:rsidR="00F00CC9" w:rsidRDefault="00F00CC9">
      <w:pPr>
        <w:tabs>
          <w:tab w:val="clear" w:pos="720"/>
          <w:tab w:val="clear" w:pos="5760"/>
          <w:tab w:val="left" w:pos="0"/>
        </w:tabs>
        <w:rPr>
          <w:rFonts w:ascii="Courier New" w:hAnsi="Courier New" w:cs="Courier New"/>
          <w:i/>
        </w:rPr>
      </w:pPr>
    </w:p>
    <w:p w:rsidR="00B8305F" w:rsidRDefault="00B8305F">
      <w:pPr>
        <w:tabs>
          <w:tab w:val="clear" w:pos="720"/>
          <w:tab w:val="clear" w:pos="5760"/>
          <w:tab w:val="left" w:pos="0"/>
        </w:tabs>
        <w:rPr>
          <w:rFonts w:ascii="Courier New" w:hAnsi="Courier New" w:cs="Courier New"/>
          <w:i/>
        </w:rPr>
      </w:pPr>
    </w:p>
    <w:p w:rsidR="00B8305F" w:rsidRDefault="00B8305F">
      <w:pPr>
        <w:tabs>
          <w:tab w:val="clear" w:pos="720"/>
          <w:tab w:val="clear" w:pos="5760"/>
          <w:tab w:val="left" w:pos="0"/>
        </w:tabs>
        <w:rPr>
          <w:rFonts w:ascii="Courier New" w:hAnsi="Courier New" w:cs="Courier New"/>
          <w:i/>
        </w:rPr>
      </w:pPr>
    </w:p>
    <w:p w:rsidR="00B8305F" w:rsidRDefault="00B8305F">
      <w:pPr>
        <w:tabs>
          <w:tab w:val="clear" w:pos="720"/>
          <w:tab w:val="clear" w:pos="5760"/>
          <w:tab w:val="left" w:pos="0"/>
        </w:tabs>
        <w:rPr>
          <w:rFonts w:ascii="Courier New" w:hAnsi="Courier New" w:cs="Courier New"/>
          <w:i/>
        </w:rPr>
      </w:pPr>
    </w:p>
    <w:p w:rsidR="00B8305F" w:rsidRPr="005C39E4" w:rsidRDefault="00B8305F">
      <w:pPr>
        <w:tabs>
          <w:tab w:val="clear" w:pos="720"/>
          <w:tab w:val="clear" w:pos="5760"/>
          <w:tab w:val="left" w:pos="0"/>
        </w:tabs>
        <w:rPr>
          <w:rFonts w:ascii="Courier New" w:hAnsi="Courier New" w:cs="Courier New"/>
          <w:i/>
        </w:rPr>
      </w:pPr>
    </w:p>
    <w:p w:rsidR="00F00CC9" w:rsidRPr="005C39E4" w:rsidRDefault="001252D6">
      <w:pPr>
        <w:pStyle w:val="Heading2"/>
        <w:tabs>
          <w:tab w:val="left" w:pos="187"/>
        </w:tabs>
        <w:rPr>
          <w:rFonts w:ascii="Courier New" w:hAnsi="Courier New" w:cs="Courier New"/>
        </w:rPr>
      </w:pPr>
      <w:bookmarkStart w:id="23" w:name="_Toc134449559"/>
      <w:r w:rsidRPr="005C39E4">
        <w:rPr>
          <w:rFonts w:ascii="Courier New" w:hAnsi="Courier New" w:cs="Courier New"/>
        </w:rPr>
        <w:t>3</w:t>
      </w:r>
      <w:r w:rsidR="00F00CC9" w:rsidRPr="005C39E4">
        <w:rPr>
          <w:rFonts w:ascii="Courier New" w:hAnsi="Courier New" w:cs="Courier New"/>
        </w:rPr>
        <w:t>.6 Apportioning of Requirements.</w:t>
      </w:r>
      <w:bookmarkEnd w:id="23"/>
    </w:p>
    <w:p w:rsidR="00F00CC9" w:rsidRPr="005C39E4" w:rsidRDefault="00F00CC9">
      <w:pPr>
        <w:tabs>
          <w:tab w:val="clear" w:pos="720"/>
          <w:tab w:val="clear" w:pos="5760"/>
          <w:tab w:val="left" w:pos="0"/>
        </w:tabs>
        <w:rPr>
          <w:rFonts w:ascii="Courier New" w:hAnsi="Courier New" w:cs="Courier New"/>
        </w:rPr>
      </w:pPr>
    </w:p>
    <w:p w:rsidR="007F079A" w:rsidRDefault="00A31198" w:rsidP="00191CB2">
      <w:pPr>
        <w:tabs>
          <w:tab w:val="clear" w:pos="720"/>
          <w:tab w:val="clear" w:pos="5760"/>
          <w:tab w:val="left" w:pos="0"/>
        </w:tabs>
        <w:rPr>
          <w:rFonts w:ascii="Courier New" w:hAnsi="Courier New" w:cs="Courier New"/>
        </w:rPr>
      </w:pPr>
      <w:r>
        <w:rPr>
          <w:rFonts w:ascii="Courier New" w:hAnsi="Courier New" w:cs="Courier New"/>
        </w:rPr>
        <w:lastRenderedPageBreak/>
        <w:tab/>
      </w:r>
      <w:r w:rsidR="009754B0">
        <w:rPr>
          <w:rFonts w:ascii="Courier New" w:hAnsi="Courier New" w:cs="Courier New"/>
        </w:rPr>
        <w:t>The apportioning of the requirements of the SRVRS are as follows:</w:t>
      </w:r>
    </w:p>
    <w:p w:rsidR="009754B0" w:rsidRDefault="009754B0" w:rsidP="00191CB2">
      <w:pPr>
        <w:tabs>
          <w:tab w:val="clear" w:pos="720"/>
          <w:tab w:val="clear" w:pos="5760"/>
          <w:tab w:val="left" w:pos="0"/>
        </w:tabs>
        <w:rPr>
          <w:rFonts w:ascii="Courier New" w:hAnsi="Courier New" w:cs="Courier New"/>
        </w:rPr>
      </w:pPr>
    </w:p>
    <w:p w:rsidR="009754B0" w:rsidRDefault="009754B0" w:rsidP="00191CB2">
      <w:pPr>
        <w:tabs>
          <w:tab w:val="clear" w:pos="720"/>
          <w:tab w:val="clear" w:pos="5760"/>
          <w:tab w:val="left" w:pos="0"/>
        </w:tabs>
        <w:rPr>
          <w:rFonts w:ascii="Courier New" w:hAnsi="Courier New" w:cs="Courier New"/>
        </w:rPr>
      </w:pPr>
      <w:r>
        <w:rPr>
          <w:rFonts w:ascii="Courier New" w:hAnsi="Courier New" w:cs="Courier New"/>
          <w:b/>
        </w:rPr>
        <w:t xml:space="preserve">Phase I: </w:t>
      </w:r>
      <w:r>
        <w:rPr>
          <w:rFonts w:ascii="Courier New" w:hAnsi="Courier New" w:cs="Courier New"/>
        </w:rPr>
        <w:t>Information Management of archived documents and forms.</w:t>
      </w:r>
    </w:p>
    <w:p w:rsidR="009754B0" w:rsidRDefault="009754B0" w:rsidP="00191CB2">
      <w:pPr>
        <w:tabs>
          <w:tab w:val="clear" w:pos="720"/>
          <w:tab w:val="clear" w:pos="5760"/>
          <w:tab w:val="left" w:pos="0"/>
        </w:tabs>
        <w:rPr>
          <w:rFonts w:ascii="Courier New" w:hAnsi="Courier New" w:cs="Courier New"/>
        </w:rPr>
      </w:pPr>
      <w:r>
        <w:rPr>
          <w:rFonts w:ascii="Courier New" w:hAnsi="Courier New" w:cs="Courier New"/>
          <w:b/>
        </w:rPr>
        <w:t>Phase II:</w:t>
      </w:r>
      <w:r>
        <w:rPr>
          <w:rFonts w:ascii="Courier New" w:hAnsi="Courier New" w:cs="Courier New"/>
        </w:rPr>
        <w:t xml:space="preserve"> Information Management of reports</w:t>
      </w:r>
    </w:p>
    <w:p w:rsidR="009754B0" w:rsidRDefault="009754B0" w:rsidP="00191CB2">
      <w:pPr>
        <w:tabs>
          <w:tab w:val="clear" w:pos="720"/>
          <w:tab w:val="clear" w:pos="5760"/>
          <w:tab w:val="left" w:pos="0"/>
        </w:tabs>
        <w:rPr>
          <w:rFonts w:ascii="Courier New" w:hAnsi="Courier New" w:cs="Courier New"/>
        </w:rPr>
      </w:pPr>
      <w:r>
        <w:rPr>
          <w:rFonts w:ascii="Courier New" w:hAnsi="Courier New" w:cs="Courier New"/>
          <w:b/>
        </w:rPr>
        <w:t xml:space="preserve">Phase III: </w:t>
      </w:r>
      <w:r>
        <w:rPr>
          <w:rFonts w:ascii="Courier New" w:hAnsi="Courier New" w:cs="Courier New"/>
        </w:rPr>
        <w:t>Archiving and backing up forms, documents, and reports</w:t>
      </w:r>
    </w:p>
    <w:p w:rsidR="009754B0" w:rsidRPr="009754B0" w:rsidRDefault="009754B0" w:rsidP="00191CB2">
      <w:pPr>
        <w:tabs>
          <w:tab w:val="clear" w:pos="720"/>
          <w:tab w:val="clear" w:pos="5760"/>
          <w:tab w:val="left" w:pos="0"/>
        </w:tabs>
        <w:rPr>
          <w:rFonts w:ascii="Courier New" w:hAnsi="Courier New" w:cs="Courier New"/>
        </w:rPr>
      </w:pPr>
      <w:r>
        <w:rPr>
          <w:rFonts w:ascii="Courier New" w:hAnsi="Courier New" w:cs="Courier New"/>
          <w:b/>
        </w:rPr>
        <w:t xml:space="preserve">Phase IV: </w:t>
      </w:r>
      <w:r>
        <w:rPr>
          <w:rFonts w:ascii="Courier New" w:hAnsi="Courier New" w:cs="Courier New"/>
        </w:rPr>
        <w:t>Adjustments to the security and accessibly of the system.</w:t>
      </w:r>
    </w:p>
    <w:p w:rsidR="00A245D6" w:rsidRDefault="00A245D6" w:rsidP="00191CB2">
      <w:pPr>
        <w:tabs>
          <w:tab w:val="clear" w:pos="720"/>
          <w:tab w:val="clear" w:pos="5760"/>
          <w:tab w:val="left" w:pos="0"/>
        </w:tabs>
        <w:rPr>
          <w:rFonts w:ascii="Courier New" w:hAnsi="Courier New" w:cs="Courier New"/>
        </w:rPr>
      </w:pPr>
    </w:p>
    <w:p w:rsidR="00A245D6" w:rsidRDefault="00A245D6" w:rsidP="00191CB2">
      <w:pPr>
        <w:tabs>
          <w:tab w:val="clear" w:pos="720"/>
          <w:tab w:val="clear" w:pos="5760"/>
          <w:tab w:val="left" w:pos="0"/>
        </w:tabs>
        <w:rPr>
          <w:rFonts w:ascii="Courier New" w:hAnsi="Courier New" w:cs="Courier New"/>
        </w:rPr>
      </w:pPr>
    </w:p>
    <w:p w:rsidR="00A245D6" w:rsidRDefault="00A245D6"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Default="00B8305F" w:rsidP="00191CB2">
      <w:pPr>
        <w:tabs>
          <w:tab w:val="clear" w:pos="720"/>
          <w:tab w:val="clear" w:pos="5760"/>
          <w:tab w:val="left" w:pos="0"/>
        </w:tabs>
        <w:rPr>
          <w:rFonts w:ascii="Courier New" w:hAnsi="Courier New" w:cs="Courier New"/>
        </w:rPr>
      </w:pPr>
    </w:p>
    <w:p w:rsidR="00B8305F" w:rsidRPr="00174529" w:rsidRDefault="00B8305F" w:rsidP="00191CB2">
      <w:pPr>
        <w:tabs>
          <w:tab w:val="clear" w:pos="720"/>
          <w:tab w:val="clear" w:pos="5760"/>
          <w:tab w:val="left" w:pos="0"/>
        </w:tabs>
        <w:rPr>
          <w:rFonts w:ascii="Courier New" w:hAnsi="Courier New" w:cs="Courier New"/>
        </w:rPr>
      </w:pPr>
    </w:p>
    <w:p w:rsidR="007F079A" w:rsidRPr="005C39E4" w:rsidRDefault="008777E8" w:rsidP="008777E8">
      <w:pPr>
        <w:pStyle w:val="Heading1"/>
        <w:numPr>
          <w:ilvl w:val="0"/>
          <w:numId w:val="0"/>
        </w:numPr>
        <w:tabs>
          <w:tab w:val="clear" w:pos="432"/>
          <w:tab w:val="clear" w:pos="720"/>
          <w:tab w:val="clear" w:pos="5760"/>
        </w:tabs>
        <w:rPr>
          <w:rFonts w:ascii="Courier New" w:hAnsi="Courier New" w:cs="Courier New"/>
        </w:rPr>
      </w:pPr>
      <w:bookmarkStart w:id="24" w:name="_Toc134449561"/>
      <w:r>
        <w:rPr>
          <w:rFonts w:ascii="Courier New" w:hAnsi="Courier New" w:cs="Courier New"/>
        </w:rPr>
        <w:t xml:space="preserve">4. </w:t>
      </w:r>
      <w:bookmarkEnd w:id="24"/>
      <w:r w:rsidR="002B6A18">
        <w:rPr>
          <w:rFonts w:ascii="Courier New" w:hAnsi="Courier New" w:cs="Courier New"/>
        </w:rPr>
        <w:t>SPECIFIC REQUIREMENTS</w:t>
      </w:r>
    </w:p>
    <w:p w:rsidR="007F079A" w:rsidRDefault="008777E8" w:rsidP="00AB1161">
      <w:pPr>
        <w:pStyle w:val="Heading2"/>
        <w:numPr>
          <w:ilvl w:val="0"/>
          <w:numId w:val="0"/>
        </w:numPr>
        <w:rPr>
          <w:rFonts w:ascii="Courier New" w:hAnsi="Courier New" w:cs="Courier New"/>
        </w:rPr>
      </w:pPr>
      <w:bookmarkStart w:id="25" w:name="_Toc134449562"/>
      <w:r>
        <w:rPr>
          <w:rFonts w:ascii="Courier New" w:hAnsi="Courier New" w:cs="Courier New"/>
        </w:rPr>
        <w:t>4</w:t>
      </w:r>
      <w:r w:rsidR="007F079A" w:rsidRPr="005C39E4">
        <w:rPr>
          <w:rFonts w:ascii="Courier New" w:hAnsi="Courier New" w:cs="Courier New"/>
        </w:rPr>
        <w:t>.1 Functional Requirements</w:t>
      </w:r>
      <w:bookmarkEnd w:id="25"/>
    </w:p>
    <w:p w:rsidR="008777E8" w:rsidRPr="008777E8" w:rsidRDefault="008777E8" w:rsidP="008777E8"/>
    <w:p w:rsidR="008777E8" w:rsidRPr="00AB1161" w:rsidRDefault="00D53FC0" w:rsidP="008777E8">
      <w:pPr>
        <w:rPr>
          <w:rFonts w:ascii="Courier New" w:hAnsi="Courier New" w:cs="Courier New"/>
          <w:b/>
          <w:i/>
          <w:u w:val="single"/>
        </w:rPr>
      </w:pPr>
      <w:r>
        <w:rPr>
          <w:rFonts w:ascii="Courier New" w:hAnsi="Courier New" w:cs="Courier New"/>
          <w:b/>
          <w:u w:val="single"/>
        </w:rPr>
        <w:t>4.1.1 UBCPDO</w:t>
      </w:r>
      <w:r w:rsidR="004433D7">
        <w:rPr>
          <w:rFonts w:ascii="Courier New" w:hAnsi="Courier New" w:cs="Courier New"/>
          <w:b/>
          <w:u w:val="single"/>
        </w:rPr>
        <w:t xml:space="preserve">SRVRS-UC01 </w:t>
      </w:r>
      <w:r w:rsidR="008777E8">
        <w:rPr>
          <w:rFonts w:ascii="Courier New" w:hAnsi="Courier New" w:cs="Courier New"/>
          <w:b/>
          <w:u w:val="single"/>
        </w:rPr>
        <w:t>(</w:t>
      </w:r>
      <w:r w:rsidR="004433D7">
        <w:rPr>
          <w:rFonts w:ascii="Courier New" w:hAnsi="Courier New" w:cs="Courier New"/>
          <w:b/>
          <w:u w:val="single"/>
        </w:rPr>
        <w:t xml:space="preserve">User </w:t>
      </w:r>
      <w:r w:rsidR="008777E8">
        <w:rPr>
          <w:rFonts w:ascii="Courier New" w:hAnsi="Courier New" w:cs="Courier New"/>
          <w:b/>
          <w:u w:val="single"/>
        </w:rPr>
        <w:t>Login)</w:t>
      </w:r>
    </w:p>
    <w:p w:rsidR="00850FE9" w:rsidRPr="0090766C" w:rsidRDefault="00850FE9" w:rsidP="00850FE9">
      <w:pPr>
        <w:rPr>
          <w:rFonts w:ascii="Courier New" w:hAnsi="Courier New" w:cs="Courier New"/>
          <w:b/>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808"/>
        <w:gridCol w:w="2973"/>
        <w:gridCol w:w="3075"/>
      </w:tblGrid>
      <w:tr w:rsidR="00850FE9" w:rsidRPr="005C39E4" w:rsidTr="008777E8">
        <w:tc>
          <w:tcPr>
            <w:tcW w:w="2808" w:type="dxa"/>
            <w:shd w:val="clear" w:color="auto" w:fill="EEECE1"/>
          </w:tcPr>
          <w:p w:rsidR="00850FE9" w:rsidRPr="00196730" w:rsidRDefault="00D53FC0" w:rsidP="00CD4A5F">
            <w:pPr>
              <w:rPr>
                <w:rFonts w:ascii="Courier New" w:hAnsi="Courier New" w:cs="Courier New"/>
                <w:sz w:val="22"/>
                <w:szCs w:val="22"/>
              </w:rPr>
            </w:pPr>
            <w:r>
              <w:rPr>
                <w:rFonts w:ascii="Courier New" w:hAnsi="Courier New" w:cs="Courier New"/>
                <w:sz w:val="22"/>
                <w:szCs w:val="22"/>
              </w:rPr>
              <w:t>UBCPDO</w:t>
            </w:r>
            <w:r w:rsidR="008777E8">
              <w:rPr>
                <w:rFonts w:ascii="Courier New" w:hAnsi="Courier New" w:cs="Courier New"/>
                <w:sz w:val="22"/>
                <w:szCs w:val="22"/>
              </w:rPr>
              <w:t>SRVRS-UC01</w:t>
            </w:r>
          </w:p>
        </w:tc>
        <w:tc>
          <w:tcPr>
            <w:tcW w:w="6048" w:type="dxa"/>
            <w:gridSpan w:val="2"/>
            <w:shd w:val="clear" w:color="auto" w:fill="EEECE1"/>
          </w:tcPr>
          <w:p w:rsidR="00850FE9" w:rsidRPr="00196730" w:rsidRDefault="004433D7" w:rsidP="002E01C2">
            <w:pPr>
              <w:rPr>
                <w:rFonts w:ascii="Courier New" w:hAnsi="Courier New" w:cs="Courier New"/>
                <w:sz w:val="22"/>
                <w:szCs w:val="22"/>
              </w:rPr>
            </w:pPr>
            <w:r>
              <w:rPr>
                <w:rFonts w:ascii="Courier New" w:hAnsi="Courier New" w:cs="Courier New"/>
                <w:sz w:val="22"/>
                <w:szCs w:val="22"/>
              </w:rPr>
              <w:t xml:space="preserve">User </w:t>
            </w:r>
            <w:r w:rsidR="002E01C2">
              <w:rPr>
                <w:rFonts w:ascii="Courier New" w:hAnsi="Courier New" w:cs="Courier New"/>
                <w:sz w:val="22"/>
                <w:szCs w:val="22"/>
              </w:rPr>
              <w:t>Login</w:t>
            </w:r>
          </w:p>
        </w:tc>
      </w:tr>
      <w:tr w:rsidR="00850FE9" w:rsidRPr="005C39E4" w:rsidTr="008777E8">
        <w:tc>
          <w:tcPr>
            <w:tcW w:w="2808" w:type="dxa"/>
            <w:shd w:val="clear" w:color="auto" w:fill="auto"/>
          </w:tcPr>
          <w:p w:rsidR="00850FE9" w:rsidRPr="00196730" w:rsidRDefault="00850FE9" w:rsidP="00CD4A5F">
            <w:pPr>
              <w:rPr>
                <w:rFonts w:ascii="Courier New" w:hAnsi="Courier New" w:cs="Courier New"/>
                <w:b/>
                <w:sz w:val="22"/>
                <w:szCs w:val="22"/>
              </w:rPr>
            </w:pPr>
            <w:r w:rsidRPr="00196730">
              <w:rPr>
                <w:rFonts w:ascii="Courier New" w:hAnsi="Courier New" w:cs="Courier New"/>
                <w:b/>
                <w:sz w:val="22"/>
                <w:szCs w:val="22"/>
              </w:rPr>
              <w:t>Description</w:t>
            </w:r>
          </w:p>
        </w:tc>
        <w:tc>
          <w:tcPr>
            <w:tcW w:w="6048" w:type="dxa"/>
            <w:gridSpan w:val="2"/>
            <w:shd w:val="clear" w:color="auto" w:fill="auto"/>
          </w:tcPr>
          <w:p w:rsidR="000C64E3" w:rsidRPr="00196730" w:rsidRDefault="004433D7" w:rsidP="00B8305F">
            <w:pPr>
              <w:tabs>
                <w:tab w:val="clear" w:pos="720"/>
              </w:tabs>
              <w:ind w:left="-48"/>
              <w:rPr>
                <w:rFonts w:ascii="Courier New" w:hAnsi="Courier New" w:cs="Courier New"/>
                <w:sz w:val="22"/>
                <w:szCs w:val="22"/>
              </w:rPr>
            </w:pPr>
            <w:r>
              <w:rPr>
                <w:rFonts w:ascii="Courier New" w:hAnsi="Courier New" w:cs="Courier New"/>
                <w:sz w:val="22"/>
                <w:szCs w:val="22"/>
              </w:rPr>
              <w:t xml:space="preserve">This allows </w:t>
            </w:r>
            <w:r w:rsidR="00B8305F">
              <w:rPr>
                <w:rFonts w:ascii="Courier New" w:hAnsi="Courier New" w:cs="Courier New"/>
                <w:sz w:val="22"/>
                <w:szCs w:val="22"/>
              </w:rPr>
              <w:t xml:space="preserve">users </w:t>
            </w:r>
            <w:r w:rsidR="002E01C2">
              <w:rPr>
                <w:rFonts w:ascii="Courier New" w:hAnsi="Courier New" w:cs="Courier New"/>
                <w:sz w:val="22"/>
                <w:szCs w:val="22"/>
              </w:rPr>
              <w:t xml:space="preserve">to access the system under their credentials. </w:t>
            </w:r>
          </w:p>
        </w:tc>
      </w:tr>
      <w:tr w:rsidR="00850FE9" w:rsidRPr="005C39E4" w:rsidTr="008777E8">
        <w:tc>
          <w:tcPr>
            <w:tcW w:w="2808" w:type="dxa"/>
            <w:shd w:val="clear" w:color="auto" w:fill="auto"/>
          </w:tcPr>
          <w:p w:rsidR="00850FE9" w:rsidRPr="00196730" w:rsidRDefault="00850FE9" w:rsidP="00CD4A5F">
            <w:pPr>
              <w:rPr>
                <w:rFonts w:ascii="Courier New" w:hAnsi="Courier New" w:cs="Courier New"/>
                <w:b/>
                <w:sz w:val="22"/>
                <w:szCs w:val="22"/>
              </w:rPr>
            </w:pPr>
            <w:r w:rsidRPr="00196730">
              <w:rPr>
                <w:rFonts w:ascii="Courier New" w:hAnsi="Courier New" w:cs="Courier New"/>
                <w:b/>
                <w:sz w:val="22"/>
                <w:szCs w:val="22"/>
              </w:rPr>
              <w:t>Actor</w:t>
            </w:r>
          </w:p>
        </w:tc>
        <w:tc>
          <w:tcPr>
            <w:tcW w:w="6048" w:type="dxa"/>
            <w:gridSpan w:val="2"/>
            <w:shd w:val="clear" w:color="auto" w:fill="auto"/>
          </w:tcPr>
          <w:p w:rsidR="00850FE9" w:rsidRPr="00196730" w:rsidRDefault="002E01C2" w:rsidP="003677BF">
            <w:pPr>
              <w:rPr>
                <w:rFonts w:ascii="Courier New" w:hAnsi="Courier New" w:cs="Courier New"/>
                <w:sz w:val="22"/>
                <w:szCs w:val="22"/>
              </w:rPr>
            </w:pPr>
            <w:r>
              <w:rPr>
                <w:rFonts w:ascii="Courier New" w:hAnsi="Courier New" w:cs="Courier New"/>
                <w:sz w:val="22"/>
                <w:szCs w:val="22"/>
              </w:rPr>
              <w:t>Client</w:t>
            </w:r>
            <w:r w:rsidR="004433D7">
              <w:rPr>
                <w:rFonts w:ascii="Courier New" w:hAnsi="Courier New" w:cs="Courier New"/>
                <w:sz w:val="22"/>
                <w:szCs w:val="22"/>
              </w:rPr>
              <w:t>s</w:t>
            </w:r>
            <w:r w:rsidR="00B8305F">
              <w:rPr>
                <w:rFonts w:ascii="Courier New" w:hAnsi="Courier New" w:cs="Courier New"/>
                <w:sz w:val="22"/>
                <w:szCs w:val="22"/>
              </w:rPr>
              <w:t>, CPDO Staff, Maintenance Manager, Administrator</w:t>
            </w:r>
          </w:p>
        </w:tc>
      </w:tr>
      <w:tr w:rsidR="00CD4A5F" w:rsidRPr="005C39E4" w:rsidTr="008777E8">
        <w:tc>
          <w:tcPr>
            <w:tcW w:w="2808" w:type="dxa"/>
            <w:shd w:val="clear" w:color="auto" w:fill="auto"/>
          </w:tcPr>
          <w:p w:rsidR="00CD4A5F" w:rsidRPr="00196730" w:rsidRDefault="00CD4A5F" w:rsidP="00CD4A5F">
            <w:pPr>
              <w:rPr>
                <w:rFonts w:ascii="Courier New" w:hAnsi="Courier New" w:cs="Courier New"/>
                <w:b/>
                <w:sz w:val="22"/>
                <w:szCs w:val="22"/>
              </w:rPr>
            </w:pPr>
            <w:r w:rsidRPr="00196730">
              <w:rPr>
                <w:rFonts w:ascii="Courier New" w:hAnsi="Courier New" w:cs="Courier New"/>
                <w:b/>
                <w:sz w:val="22"/>
                <w:szCs w:val="22"/>
              </w:rPr>
              <w:t>Trigger</w:t>
            </w:r>
          </w:p>
        </w:tc>
        <w:tc>
          <w:tcPr>
            <w:tcW w:w="6048" w:type="dxa"/>
            <w:gridSpan w:val="2"/>
            <w:shd w:val="clear" w:color="auto" w:fill="auto"/>
          </w:tcPr>
          <w:p w:rsidR="00CD4A5F" w:rsidRPr="00196730" w:rsidRDefault="002E01C2" w:rsidP="00CD4A5F">
            <w:pPr>
              <w:rPr>
                <w:rFonts w:ascii="Courier New" w:hAnsi="Courier New" w:cs="Courier New"/>
                <w:sz w:val="22"/>
                <w:szCs w:val="22"/>
              </w:rPr>
            </w:pPr>
            <w:r>
              <w:rPr>
                <w:rFonts w:ascii="Courier New" w:hAnsi="Courier New" w:cs="Courier New"/>
                <w:sz w:val="22"/>
                <w:szCs w:val="22"/>
              </w:rPr>
              <w:t>The user is required to login.</w:t>
            </w:r>
          </w:p>
        </w:tc>
      </w:tr>
      <w:tr w:rsidR="00850FE9" w:rsidRPr="005C39E4" w:rsidTr="008777E8">
        <w:tc>
          <w:tcPr>
            <w:tcW w:w="2808" w:type="dxa"/>
            <w:shd w:val="clear" w:color="auto" w:fill="auto"/>
          </w:tcPr>
          <w:p w:rsidR="00850FE9" w:rsidRPr="00196730" w:rsidRDefault="00CD4A5F" w:rsidP="00CD4A5F">
            <w:pPr>
              <w:rPr>
                <w:rFonts w:ascii="Courier New" w:hAnsi="Courier New" w:cs="Courier New"/>
                <w:b/>
                <w:sz w:val="22"/>
                <w:szCs w:val="22"/>
              </w:rPr>
            </w:pPr>
            <w:r w:rsidRPr="00196730">
              <w:rPr>
                <w:rFonts w:ascii="Courier New" w:hAnsi="Courier New" w:cs="Courier New"/>
                <w:b/>
                <w:sz w:val="22"/>
                <w:szCs w:val="22"/>
              </w:rPr>
              <w:t>Pre-condition</w:t>
            </w:r>
          </w:p>
        </w:tc>
        <w:tc>
          <w:tcPr>
            <w:tcW w:w="6048" w:type="dxa"/>
            <w:gridSpan w:val="2"/>
            <w:shd w:val="clear" w:color="auto" w:fill="auto"/>
          </w:tcPr>
          <w:p w:rsidR="00850FE9" w:rsidRDefault="002E01C2" w:rsidP="00B04E48">
            <w:pPr>
              <w:numPr>
                <w:ilvl w:val="0"/>
                <w:numId w:val="2"/>
              </w:numPr>
              <w:rPr>
                <w:rFonts w:ascii="Courier New" w:hAnsi="Courier New" w:cs="Courier New"/>
                <w:sz w:val="22"/>
                <w:szCs w:val="22"/>
              </w:rPr>
            </w:pPr>
            <w:r>
              <w:rPr>
                <w:rFonts w:ascii="Courier New" w:hAnsi="Courier New" w:cs="Courier New"/>
                <w:sz w:val="22"/>
                <w:szCs w:val="22"/>
              </w:rPr>
              <w:t>Login Page is displayed</w:t>
            </w:r>
          </w:p>
          <w:p w:rsidR="002E01C2" w:rsidRPr="00196730" w:rsidRDefault="002E01C2" w:rsidP="00B04E48">
            <w:pPr>
              <w:numPr>
                <w:ilvl w:val="0"/>
                <w:numId w:val="2"/>
              </w:numPr>
              <w:rPr>
                <w:rFonts w:ascii="Courier New" w:hAnsi="Courier New" w:cs="Courier New"/>
                <w:sz w:val="22"/>
                <w:szCs w:val="22"/>
              </w:rPr>
            </w:pPr>
            <w:r>
              <w:rPr>
                <w:rFonts w:ascii="Courier New" w:hAnsi="Courier New" w:cs="Courier New"/>
                <w:sz w:val="22"/>
                <w:szCs w:val="22"/>
              </w:rPr>
              <w:t>Users must have a registered account</w:t>
            </w:r>
          </w:p>
        </w:tc>
      </w:tr>
      <w:tr w:rsidR="00850FE9" w:rsidRPr="005C39E4" w:rsidTr="008777E8">
        <w:tc>
          <w:tcPr>
            <w:tcW w:w="2808" w:type="dxa"/>
            <w:shd w:val="clear" w:color="auto" w:fill="auto"/>
          </w:tcPr>
          <w:p w:rsidR="00850FE9" w:rsidRPr="00196730" w:rsidRDefault="00CD4A5F" w:rsidP="00CD4A5F">
            <w:pPr>
              <w:rPr>
                <w:rFonts w:ascii="Courier New" w:hAnsi="Courier New" w:cs="Courier New"/>
                <w:b/>
                <w:sz w:val="22"/>
                <w:szCs w:val="22"/>
              </w:rPr>
            </w:pPr>
            <w:r w:rsidRPr="00196730">
              <w:rPr>
                <w:rFonts w:ascii="Courier New" w:hAnsi="Courier New" w:cs="Courier New"/>
                <w:b/>
                <w:sz w:val="22"/>
                <w:szCs w:val="22"/>
              </w:rPr>
              <w:t>Post</w:t>
            </w:r>
            <w:r w:rsidR="00B8305F">
              <w:rPr>
                <w:rFonts w:ascii="Courier New" w:hAnsi="Courier New" w:cs="Courier New"/>
                <w:b/>
                <w:sz w:val="22"/>
                <w:szCs w:val="22"/>
              </w:rPr>
              <w:t>-</w:t>
            </w:r>
            <w:r w:rsidRPr="00196730">
              <w:rPr>
                <w:rFonts w:ascii="Courier New" w:hAnsi="Courier New" w:cs="Courier New"/>
                <w:b/>
                <w:sz w:val="22"/>
                <w:szCs w:val="22"/>
              </w:rPr>
              <w:t>condition</w:t>
            </w:r>
          </w:p>
        </w:tc>
        <w:tc>
          <w:tcPr>
            <w:tcW w:w="6048" w:type="dxa"/>
            <w:gridSpan w:val="2"/>
            <w:shd w:val="clear" w:color="auto" w:fill="auto"/>
          </w:tcPr>
          <w:p w:rsidR="00850FE9" w:rsidRPr="00196730" w:rsidRDefault="002E01C2" w:rsidP="002E01C2">
            <w:pPr>
              <w:pStyle w:val="BodyText"/>
              <w:rPr>
                <w:rFonts w:ascii="Courier New" w:hAnsi="Courier New" w:cs="Courier New"/>
                <w:sz w:val="22"/>
                <w:szCs w:val="22"/>
              </w:rPr>
            </w:pPr>
            <w:r>
              <w:rPr>
                <w:rFonts w:ascii="Courier New" w:hAnsi="Courier New" w:cs="Courier New"/>
                <w:sz w:val="22"/>
                <w:szCs w:val="22"/>
              </w:rPr>
              <w:t>The user will be logged into the system and able to access its features.</w:t>
            </w:r>
          </w:p>
        </w:tc>
      </w:tr>
      <w:tr w:rsidR="00D47E94" w:rsidRPr="005C39E4" w:rsidTr="008777E8">
        <w:trPr>
          <w:trHeight w:val="330"/>
        </w:trPr>
        <w:tc>
          <w:tcPr>
            <w:tcW w:w="2808" w:type="dxa"/>
            <w:vMerge w:val="restart"/>
            <w:shd w:val="clear" w:color="auto" w:fill="auto"/>
          </w:tcPr>
          <w:p w:rsidR="00D47E94" w:rsidRPr="00196730" w:rsidRDefault="00D47E94" w:rsidP="00CD4A5F">
            <w:pPr>
              <w:rPr>
                <w:rFonts w:ascii="Courier New" w:hAnsi="Courier New" w:cs="Courier New"/>
                <w:b/>
                <w:sz w:val="22"/>
                <w:szCs w:val="22"/>
              </w:rPr>
            </w:pPr>
            <w:r w:rsidRPr="00196730">
              <w:rPr>
                <w:rFonts w:ascii="Courier New" w:hAnsi="Courier New" w:cs="Courier New"/>
                <w:b/>
                <w:sz w:val="22"/>
                <w:szCs w:val="22"/>
              </w:rPr>
              <w:t>Basic flow</w:t>
            </w:r>
          </w:p>
        </w:tc>
        <w:tc>
          <w:tcPr>
            <w:tcW w:w="2973" w:type="dxa"/>
            <w:shd w:val="clear" w:color="auto" w:fill="auto"/>
          </w:tcPr>
          <w:p w:rsidR="00D47E94" w:rsidRPr="00D47E94" w:rsidRDefault="00D47E94" w:rsidP="00D47E94">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D47E94" w:rsidRPr="00196730" w:rsidRDefault="00D47E94" w:rsidP="00D47E94">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D47E94" w:rsidRPr="005C39E4" w:rsidTr="007B0D95">
        <w:trPr>
          <w:trHeight w:val="2400"/>
        </w:trPr>
        <w:tc>
          <w:tcPr>
            <w:tcW w:w="2808" w:type="dxa"/>
            <w:vMerge/>
            <w:shd w:val="clear" w:color="auto" w:fill="auto"/>
          </w:tcPr>
          <w:p w:rsidR="00D47E94" w:rsidRPr="00196730" w:rsidRDefault="00D47E94" w:rsidP="00CD4A5F">
            <w:pPr>
              <w:rPr>
                <w:rFonts w:ascii="Courier New" w:hAnsi="Courier New" w:cs="Courier New"/>
                <w:b/>
                <w:sz w:val="22"/>
                <w:szCs w:val="22"/>
              </w:rPr>
            </w:pPr>
          </w:p>
        </w:tc>
        <w:tc>
          <w:tcPr>
            <w:tcW w:w="2973" w:type="dxa"/>
            <w:shd w:val="clear" w:color="auto" w:fill="auto"/>
          </w:tcPr>
          <w:p w:rsidR="002F1817" w:rsidRDefault="005C0EEA" w:rsidP="002F1817">
            <w:pPr>
              <w:pStyle w:val="BodyText"/>
              <w:rPr>
                <w:rFonts w:ascii="Courier New" w:hAnsi="Courier New" w:cs="Courier New"/>
                <w:sz w:val="22"/>
                <w:szCs w:val="22"/>
              </w:rPr>
            </w:pPr>
            <w:r>
              <w:rPr>
                <w:rFonts w:ascii="Courier New" w:hAnsi="Courier New" w:cs="Courier New"/>
                <w:b/>
                <w:sz w:val="22"/>
                <w:szCs w:val="22"/>
              </w:rPr>
              <w:t>Step 1:</w:t>
            </w:r>
            <w:r>
              <w:rPr>
                <w:rFonts w:ascii="Courier New" w:hAnsi="Courier New" w:cs="Courier New"/>
                <w:sz w:val="22"/>
                <w:szCs w:val="22"/>
              </w:rPr>
              <w:t>User inputs username and password</w:t>
            </w:r>
          </w:p>
          <w:p w:rsidR="002F1817" w:rsidRPr="002F1817" w:rsidRDefault="002F1817" w:rsidP="002F1817">
            <w:pPr>
              <w:pStyle w:val="BodyText"/>
              <w:rPr>
                <w:rFonts w:ascii="Courier New" w:hAnsi="Courier New" w:cs="Courier New"/>
                <w:sz w:val="22"/>
                <w:szCs w:val="22"/>
              </w:rPr>
            </w:pPr>
          </w:p>
          <w:p w:rsidR="005C0EEA" w:rsidRPr="002F1817" w:rsidRDefault="005C0EEA" w:rsidP="002F1817">
            <w:pPr>
              <w:pStyle w:val="BodyText"/>
              <w:rPr>
                <w:rFonts w:ascii="Courier New" w:hAnsi="Courier New" w:cs="Courier New"/>
                <w:b/>
                <w:sz w:val="22"/>
                <w:szCs w:val="22"/>
              </w:rPr>
            </w:pPr>
            <w:r>
              <w:rPr>
                <w:rFonts w:ascii="Courier New" w:hAnsi="Courier New" w:cs="Courier New"/>
                <w:b/>
                <w:sz w:val="22"/>
                <w:szCs w:val="22"/>
              </w:rPr>
              <w:t>Step 2:</w:t>
            </w:r>
            <w:r>
              <w:rPr>
                <w:rFonts w:ascii="Courier New" w:hAnsi="Courier New" w:cs="Courier New"/>
                <w:sz w:val="22"/>
                <w:szCs w:val="22"/>
              </w:rPr>
              <w:t>User submits the inputted information</w:t>
            </w:r>
          </w:p>
        </w:tc>
        <w:tc>
          <w:tcPr>
            <w:tcW w:w="3075" w:type="dxa"/>
            <w:shd w:val="clear" w:color="auto" w:fill="auto"/>
          </w:tcPr>
          <w:p w:rsidR="005C0EEA" w:rsidRPr="002F1817" w:rsidRDefault="005C0EEA" w:rsidP="00D32D60">
            <w:pPr>
              <w:rPr>
                <w:rFonts w:ascii="Courier New" w:hAnsi="Courier New" w:cs="Courier New"/>
                <w:b/>
                <w:sz w:val="22"/>
                <w:szCs w:val="22"/>
              </w:rPr>
            </w:pPr>
            <w:r>
              <w:rPr>
                <w:rFonts w:ascii="Courier New" w:hAnsi="Courier New" w:cs="Courier New"/>
                <w:b/>
                <w:sz w:val="22"/>
                <w:szCs w:val="22"/>
              </w:rPr>
              <w:t>Step 3:</w:t>
            </w:r>
            <w:r>
              <w:rPr>
                <w:rFonts w:ascii="Courier New" w:hAnsi="Courier New" w:cs="Courier New"/>
                <w:sz w:val="22"/>
                <w:szCs w:val="22"/>
              </w:rPr>
              <w:t xml:space="preserve">The information is </w:t>
            </w:r>
            <w:r w:rsidR="005E6CDA">
              <w:rPr>
                <w:rFonts w:ascii="Courier New" w:hAnsi="Courier New" w:cs="Courier New"/>
                <w:sz w:val="22"/>
                <w:szCs w:val="22"/>
              </w:rPr>
              <w:t xml:space="preserve">being </w:t>
            </w:r>
            <w:r>
              <w:rPr>
                <w:rFonts w:ascii="Courier New" w:hAnsi="Courier New" w:cs="Courier New"/>
                <w:sz w:val="22"/>
                <w:szCs w:val="22"/>
              </w:rPr>
              <w:t>verified and validated</w:t>
            </w:r>
          </w:p>
          <w:p w:rsidR="002F1817" w:rsidRDefault="002F1817" w:rsidP="002F1817">
            <w:pPr>
              <w:rPr>
                <w:rFonts w:ascii="Courier New" w:hAnsi="Courier New" w:cs="Courier New"/>
                <w:sz w:val="22"/>
                <w:szCs w:val="22"/>
              </w:rPr>
            </w:pPr>
          </w:p>
          <w:p w:rsidR="005C0EEA" w:rsidRPr="002F1817" w:rsidRDefault="005C0EEA" w:rsidP="00D32D60">
            <w:pPr>
              <w:rPr>
                <w:rFonts w:ascii="Courier New" w:hAnsi="Courier New" w:cs="Courier New"/>
                <w:b/>
                <w:sz w:val="22"/>
                <w:szCs w:val="22"/>
              </w:rPr>
            </w:pPr>
            <w:r>
              <w:rPr>
                <w:rFonts w:ascii="Courier New" w:hAnsi="Courier New" w:cs="Courier New"/>
                <w:b/>
                <w:sz w:val="22"/>
                <w:szCs w:val="22"/>
              </w:rPr>
              <w:t>Step 4:</w:t>
            </w:r>
            <w:r>
              <w:rPr>
                <w:rFonts w:ascii="Courier New" w:hAnsi="Courier New" w:cs="Courier New"/>
                <w:sz w:val="22"/>
                <w:szCs w:val="22"/>
              </w:rPr>
              <w:t>Access to the system is granted</w:t>
            </w:r>
          </w:p>
        </w:tc>
      </w:tr>
      <w:tr w:rsidR="005C0EEA" w:rsidRPr="005C39E4" w:rsidTr="005C0EEA">
        <w:trPr>
          <w:trHeight w:val="1563"/>
        </w:trPr>
        <w:tc>
          <w:tcPr>
            <w:tcW w:w="2808" w:type="dxa"/>
            <w:shd w:val="clear" w:color="auto" w:fill="auto"/>
          </w:tcPr>
          <w:p w:rsidR="005C0EEA" w:rsidRPr="00196730" w:rsidRDefault="005C0EEA" w:rsidP="00E63570">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w:t>
            </w:r>
            <w:r w:rsidR="00E63570">
              <w:rPr>
                <w:rFonts w:ascii="Courier New" w:hAnsi="Courier New" w:cs="Courier New"/>
                <w:b/>
                <w:sz w:val="22"/>
                <w:szCs w:val="22"/>
              </w:rPr>
              <w:t>low</w:t>
            </w:r>
          </w:p>
        </w:tc>
        <w:tc>
          <w:tcPr>
            <w:tcW w:w="2973" w:type="dxa"/>
            <w:shd w:val="clear" w:color="auto" w:fill="auto"/>
          </w:tcPr>
          <w:p w:rsidR="005C0EEA" w:rsidRDefault="00BA20A2" w:rsidP="00D32D60">
            <w:pPr>
              <w:rPr>
                <w:rFonts w:ascii="Courier New" w:hAnsi="Courier New" w:cs="Courier New"/>
                <w:b/>
                <w:sz w:val="22"/>
                <w:szCs w:val="22"/>
              </w:rPr>
            </w:pPr>
            <w:r>
              <w:rPr>
                <w:rFonts w:ascii="Courier New" w:hAnsi="Courier New" w:cs="Courier New"/>
                <w:b/>
                <w:sz w:val="22"/>
                <w:szCs w:val="22"/>
              </w:rPr>
              <w:t>Step 3.3</w:t>
            </w:r>
            <w:r w:rsidR="005C0EEA">
              <w:rPr>
                <w:rFonts w:ascii="Courier New" w:hAnsi="Courier New" w:cs="Courier New"/>
                <w:b/>
                <w:sz w:val="22"/>
                <w:szCs w:val="22"/>
              </w:rPr>
              <w:t>:</w:t>
            </w:r>
          </w:p>
          <w:p w:rsidR="005C0EEA" w:rsidRPr="005C0EEA" w:rsidRDefault="005C0EEA" w:rsidP="005C0EEA">
            <w:pPr>
              <w:rPr>
                <w:rFonts w:ascii="Courier New" w:hAnsi="Courier New" w:cs="Courier New"/>
                <w:sz w:val="22"/>
                <w:szCs w:val="22"/>
              </w:rPr>
            </w:pPr>
            <w:r>
              <w:rPr>
                <w:rFonts w:ascii="Courier New" w:hAnsi="Courier New" w:cs="Courier New"/>
                <w:sz w:val="22"/>
                <w:szCs w:val="22"/>
              </w:rPr>
              <w:t>Return to step 1</w:t>
            </w:r>
          </w:p>
        </w:tc>
        <w:tc>
          <w:tcPr>
            <w:tcW w:w="3075" w:type="dxa"/>
            <w:shd w:val="clear" w:color="auto" w:fill="auto"/>
          </w:tcPr>
          <w:p w:rsidR="005C0EEA" w:rsidRPr="002F1817" w:rsidRDefault="00BA20A2" w:rsidP="00D32D60">
            <w:pPr>
              <w:rPr>
                <w:rFonts w:ascii="Courier New" w:hAnsi="Courier New" w:cs="Courier New"/>
                <w:b/>
                <w:sz w:val="22"/>
                <w:szCs w:val="22"/>
              </w:rPr>
            </w:pPr>
            <w:r>
              <w:rPr>
                <w:rFonts w:ascii="Courier New" w:hAnsi="Courier New" w:cs="Courier New"/>
                <w:b/>
                <w:sz w:val="22"/>
                <w:szCs w:val="22"/>
              </w:rPr>
              <w:t>Step 3.1</w:t>
            </w:r>
            <w:r w:rsidR="005C0EEA">
              <w:rPr>
                <w:rFonts w:ascii="Courier New" w:hAnsi="Courier New" w:cs="Courier New"/>
                <w:b/>
                <w:sz w:val="22"/>
                <w:szCs w:val="22"/>
              </w:rPr>
              <w:t>:</w:t>
            </w:r>
            <w:r w:rsidR="005C0EEA">
              <w:rPr>
                <w:rFonts w:ascii="Courier New" w:hAnsi="Courier New" w:cs="Courier New"/>
                <w:sz w:val="22"/>
                <w:szCs w:val="22"/>
              </w:rPr>
              <w:t>Fields contain invalid information</w:t>
            </w:r>
          </w:p>
          <w:p w:rsidR="005C0EEA" w:rsidRDefault="005C0EEA" w:rsidP="00D32D60">
            <w:pPr>
              <w:rPr>
                <w:rFonts w:ascii="Courier New" w:hAnsi="Courier New" w:cs="Courier New"/>
                <w:sz w:val="22"/>
                <w:szCs w:val="22"/>
              </w:rPr>
            </w:pPr>
          </w:p>
          <w:p w:rsidR="005C0EEA" w:rsidRPr="00672CCA" w:rsidRDefault="00BA20A2" w:rsidP="00672CCA">
            <w:pPr>
              <w:rPr>
                <w:rFonts w:ascii="Courier New" w:hAnsi="Courier New" w:cs="Courier New"/>
                <w:b/>
                <w:sz w:val="22"/>
                <w:szCs w:val="22"/>
              </w:rPr>
            </w:pPr>
            <w:r>
              <w:rPr>
                <w:rFonts w:ascii="Courier New" w:hAnsi="Courier New" w:cs="Courier New"/>
                <w:b/>
                <w:sz w:val="22"/>
                <w:szCs w:val="22"/>
              </w:rPr>
              <w:t>Step 3.2</w:t>
            </w:r>
            <w:r w:rsidR="005C0EEA">
              <w:rPr>
                <w:rFonts w:ascii="Courier New" w:hAnsi="Courier New" w:cs="Courier New"/>
                <w:b/>
                <w:sz w:val="22"/>
                <w:szCs w:val="22"/>
              </w:rPr>
              <w:t>:</w:t>
            </w:r>
            <w:r w:rsidR="005C0EEA">
              <w:rPr>
                <w:rFonts w:ascii="Courier New" w:hAnsi="Courier New" w:cs="Courier New"/>
                <w:sz w:val="22"/>
                <w:szCs w:val="22"/>
              </w:rPr>
              <w:t>Informs the user about the invalidated fields</w:t>
            </w:r>
          </w:p>
        </w:tc>
      </w:tr>
      <w:tr w:rsidR="000C64E3" w:rsidRPr="005C39E4" w:rsidTr="008777E8">
        <w:tc>
          <w:tcPr>
            <w:tcW w:w="2808" w:type="dxa"/>
            <w:shd w:val="clear" w:color="auto" w:fill="auto"/>
          </w:tcPr>
          <w:p w:rsidR="000C64E3" w:rsidRPr="00196730" w:rsidRDefault="000C64E3" w:rsidP="00CD4A5F">
            <w:pPr>
              <w:rPr>
                <w:rFonts w:ascii="Courier New" w:hAnsi="Courier New" w:cs="Courier New"/>
                <w:b/>
                <w:sz w:val="22"/>
                <w:szCs w:val="22"/>
              </w:rPr>
            </w:pPr>
            <w:r w:rsidRPr="00196730">
              <w:rPr>
                <w:rFonts w:ascii="Courier New" w:hAnsi="Courier New" w:cs="Courier New"/>
                <w:b/>
                <w:sz w:val="22"/>
                <w:szCs w:val="22"/>
              </w:rPr>
              <w:t>Assumptions</w:t>
            </w:r>
          </w:p>
        </w:tc>
        <w:tc>
          <w:tcPr>
            <w:tcW w:w="6048" w:type="dxa"/>
            <w:gridSpan w:val="2"/>
            <w:shd w:val="clear" w:color="auto" w:fill="auto"/>
          </w:tcPr>
          <w:p w:rsidR="004C037A" w:rsidRPr="004C037A" w:rsidRDefault="004C037A" w:rsidP="002B6A18">
            <w:pPr>
              <w:pStyle w:val="ListParagraph"/>
              <w:rPr>
                <w:rFonts w:ascii="Courier New" w:hAnsi="Courier New" w:cs="Courier New"/>
                <w:sz w:val="22"/>
                <w:szCs w:val="22"/>
              </w:rPr>
            </w:pPr>
            <w:r>
              <w:rPr>
                <w:rFonts w:ascii="Courier New" w:hAnsi="Courier New" w:cs="Courier New"/>
                <w:sz w:val="22"/>
                <w:szCs w:val="22"/>
              </w:rPr>
              <w:t>The user account is not currently logged in within the same computer</w:t>
            </w:r>
          </w:p>
        </w:tc>
      </w:tr>
      <w:tr w:rsidR="00CD4A5F" w:rsidRPr="005C39E4" w:rsidTr="008777E8">
        <w:tc>
          <w:tcPr>
            <w:tcW w:w="2808" w:type="dxa"/>
            <w:shd w:val="clear" w:color="auto" w:fill="auto"/>
          </w:tcPr>
          <w:p w:rsidR="00CD4A5F" w:rsidRPr="00196730" w:rsidRDefault="00CD4A5F" w:rsidP="00CD4A5F">
            <w:pPr>
              <w:rPr>
                <w:rFonts w:ascii="Courier New" w:hAnsi="Courier New" w:cs="Courier New"/>
                <w:b/>
                <w:sz w:val="22"/>
                <w:szCs w:val="22"/>
              </w:rPr>
            </w:pPr>
            <w:r w:rsidRPr="00196730">
              <w:rPr>
                <w:rFonts w:ascii="Courier New" w:hAnsi="Courier New" w:cs="Courier New"/>
                <w:b/>
                <w:sz w:val="22"/>
                <w:szCs w:val="22"/>
              </w:rPr>
              <w:t>Business Rules</w:t>
            </w:r>
          </w:p>
        </w:tc>
        <w:tc>
          <w:tcPr>
            <w:tcW w:w="6048" w:type="dxa"/>
            <w:gridSpan w:val="2"/>
            <w:shd w:val="clear" w:color="auto" w:fill="auto"/>
          </w:tcPr>
          <w:p w:rsidR="000C64E3" w:rsidRPr="0024735C" w:rsidRDefault="0024735C" w:rsidP="002B6A18">
            <w:pPr>
              <w:pStyle w:val="ListParagraph"/>
              <w:rPr>
                <w:rFonts w:ascii="Courier New" w:hAnsi="Courier New" w:cs="Courier New"/>
                <w:sz w:val="22"/>
                <w:szCs w:val="22"/>
              </w:rPr>
            </w:pPr>
            <w:r>
              <w:rPr>
                <w:rFonts w:ascii="Courier New" w:hAnsi="Courier New" w:cs="Courier New"/>
                <w:sz w:val="22"/>
                <w:szCs w:val="22"/>
              </w:rPr>
              <w:t>All users are required to have a user account to access the system’s features.</w:t>
            </w:r>
          </w:p>
        </w:tc>
      </w:tr>
      <w:tr w:rsidR="00191CB2" w:rsidRPr="005C39E4" w:rsidTr="008777E8">
        <w:tc>
          <w:tcPr>
            <w:tcW w:w="2808" w:type="dxa"/>
            <w:shd w:val="clear" w:color="auto" w:fill="auto"/>
          </w:tcPr>
          <w:p w:rsidR="00191CB2" w:rsidRPr="00196730" w:rsidRDefault="00191CB2" w:rsidP="00CD4A5F">
            <w:pPr>
              <w:rPr>
                <w:rFonts w:ascii="Courier New" w:hAnsi="Courier New" w:cs="Courier New"/>
                <w:b/>
                <w:sz w:val="22"/>
                <w:szCs w:val="22"/>
              </w:rPr>
            </w:pPr>
            <w:r w:rsidRPr="00196730">
              <w:rPr>
                <w:rFonts w:ascii="Courier New" w:hAnsi="Courier New" w:cs="Courier New"/>
                <w:b/>
                <w:sz w:val="22"/>
                <w:szCs w:val="22"/>
              </w:rPr>
              <w:t>Field Validations</w:t>
            </w:r>
          </w:p>
        </w:tc>
        <w:tc>
          <w:tcPr>
            <w:tcW w:w="6048" w:type="dxa"/>
            <w:gridSpan w:val="2"/>
            <w:shd w:val="clear" w:color="auto" w:fill="auto"/>
          </w:tcPr>
          <w:p w:rsidR="00D32D60" w:rsidRPr="00196730" w:rsidRDefault="00307D2E" w:rsidP="00307D2E">
            <w:pPr>
              <w:rPr>
                <w:rFonts w:ascii="Courier New" w:hAnsi="Courier New" w:cs="Courier New"/>
                <w:sz w:val="22"/>
                <w:szCs w:val="22"/>
              </w:rPr>
            </w:pPr>
            <w:r>
              <w:rPr>
                <w:rFonts w:ascii="Courier New" w:hAnsi="Courier New" w:cs="Courier New"/>
                <w:b/>
                <w:sz w:val="22"/>
                <w:szCs w:val="22"/>
              </w:rPr>
              <w:t xml:space="preserve">B.1 </w:t>
            </w:r>
            <w:r>
              <w:rPr>
                <w:rFonts w:ascii="Courier New" w:hAnsi="Courier New" w:cs="Courier New"/>
                <w:sz w:val="22"/>
                <w:szCs w:val="22"/>
              </w:rPr>
              <w:t>User Login</w:t>
            </w:r>
          </w:p>
        </w:tc>
      </w:tr>
      <w:tr w:rsidR="00191CB2" w:rsidRPr="005C39E4" w:rsidTr="008777E8">
        <w:tc>
          <w:tcPr>
            <w:tcW w:w="2808" w:type="dxa"/>
            <w:shd w:val="clear" w:color="auto" w:fill="auto"/>
          </w:tcPr>
          <w:p w:rsidR="00191CB2" w:rsidRPr="00196730" w:rsidRDefault="00A30E42" w:rsidP="00CD4A5F">
            <w:pPr>
              <w:rPr>
                <w:rFonts w:ascii="Courier New" w:hAnsi="Courier New" w:cs="Courier New"/>
                <w:b/>
                <w:sz w:val="22"/>
                <w:szCs w:val="22"/>
              </w:rPr>
            </w:pPr>
            <w:r w:rsidRPr="00196730">
              <w:rPr>
                <w:rFonts w:ascii="Courier New" w:hAnsi="Courier New" w:cs="Courier New"/>
                <w:b/>
                <w:sz w:val="22"/>
                <w:szCs w:val="22"/>
              </w:rPr>
              <w:t>Author</w:t>
            </w:r>
          </w:p>
        </w:tc>
        <w:tc>
          <w:tcPr>
            <w:tcW w:w="6048" w:type="dxa"/>
            <w:gridSpan w:val="2"/>
            <w:shd w:val="clear" w:color="auto" w:fill="auto"/>
          </w:tcPr>
          <w:p w:rsidR="00191CB2" w:rsidRPr="00196730" w:rsidRDefault="005C0EEA" w:rsidP="00CD4A5F">
            <w:pPr>
              <w:rPr>
                <w:rFonts w:ascii="Courier New" w:hAnsi="Courier New" w:cs="Courier New"/>
                <w:sz w:val="22"/>
                <w:szCs w:val="22"/>
              </w:rPr>
            </w:pPr>
            <w:r>
              <w:rPr>
                <w:rFonts w:ascii="Courier New" w:hAnsi="Courier New" w:cs="Courier New"/>
                <w:sz w:val="22"/>
                <w:szCs w:val="22"/>
              </w:rPr>
              <w:t>Liwanag, Jasper B.</w:t>
            </w:r>
          </w:p>
        </w:tc>
      </w:tr>
      <w:tr w:rsidR="00A30E42" w:rsidRPr="005C39E4" w:rsidTr="008777E8">
        <w:tc>
          <w:tcPr>
            <w:tcW w:w="2808" w:type="dxa"/>
            <w:shd w:val="clear" w:color="auto" w:fill="auto"/>
          </w:tcPr>
          <w:p w:rsidR="00A30E42" w:rsidRPr="00196730" w:rsidRDefault="00A30E42" w:rsidP="00CD4A5F">
            <w:pPr>
              <w:rPr>
                <w:rFonts w:ascii="Courier New" w:hAnsi="Courier New" w:cs="Courier New"/>
                <w:b/>
                <w:sz w:val="22"/>
                <w:szCs w:val="22"/>
              </w:rPr>
            </w:pPr>
            <w:r w:rsidRPr="00196730">
              <w:rPr>
                <w:rFonts w:ascii="Courier New" w:hAnsi="Courier New" w:cs="Courier New"/>
                <w:b/>
                <w:sz w:val="22"/>
                <w:szCs w:val="22"/>
              </w:rPr>
              <w:t>Date</w:t>
            </w:r>
          </w:p>
        </w:tc>
        <w:tc>
          <w:tcPr>
            <w:tcW w:w="6048" w:type="dxa"/>
            <w:gridSpan w:val="2"/>
            <w:shd w:val="clear" w:color="auto" w:fill="auto"/>
          </w:tcPr>
          <w:p w:rsidR="00A30E42" w:rsidRDefault="005C0EEA" w:rsidP="00CD4A5F">
            <w:pPr>
              <w:rPr>
                <w:rFonts w:ascii="Courier New" w:hAnsi="Courier New" w:cs="Courier New"/>
                <w:sz w:val="22"/>
                <w:szCs w:val="22"/>
              </w:rPr>
            </w:pPr>
            <w:r>
              <w:rPr>
                <w:rFonts w:ascii="Courier New" w:hAnsi="Courier New" w:cs="Courier New"/>
                <w:sz w:val="22"/>
                <w:szCs w:val="22"/>
              </w:rPr>
              <w:t>September 23, 2016</w:t>
            </w:r>
          </w:p>
          <w:p w:rsidR="00B8305F" w:rsidRPr="00196730" w:rsidRDefault="00B8305F" w:rsidP="00CD4A5F">
            <w:pPr>
              <w:rPr>
                <w:rFonts w:ascii="Courier New" w:hAnsi="Courier New" w:cs="Courier New"/>
                <w:sz w:val="22"/>
                <w:szCs w:val="22"/>
              </w:rPr>
            </w:pPr>
            <w:r>
              <w:rPr>
                <w:rFonts w:ascii="Courier New" w:hAnsi="Courier New" w:cs="Courier New"/>
                <w:sz w:val="22"/>
                <w:szCs w:val="22"/>
              </w:rPr>
              <w:t>November 23, 2016</w:t>
            </w:r>
          </w:p>
        </w:tc>
      </w:tr>
    </w:tbl>
    <w:p w:rsidR="00362A68" w:rsidRDefault="00B8305F" w:rsidP="00850FE9">
      <w:pPr>
        <w:rPr>
          <w:rFonts w:ascii="Courier New" w:hAnsi="Courier New" w:cs="Courier New"/>
          <w:b/>
          <w:u w:val="single"/>
        </w:rPr>
      </w:pPr>
      <w:r>
        <w:rPr>
          <w:rFonts w:ascii="Courier New" w:hAnsi="Courier New" w:cs="Courier New"/>
          <w:b/>
          <w:u w:val="single"/>
        </w:rPr>
        <w:t>4.1.2</w:t>
      </w:r>
      <w:r w:rsidR="00D53FC0">
        <w:rPr>
          <w:rFonts w:ascii="Courier New" w:hAnsi="Courier New" w:cs="Courier New"/>
          <w:b/>
          <w:u w:val="single"/>
        </w:rPr>
        <w:t xml:space="preserve"> UBCPDO</w:t>
      </w:r>
      <w:r w:rsidR="004433D7">
        <w:rPr>
          <w:rFonts w:ascii="Courier New" w:hAnsi="Courier New" w:cs="Courier New"/>
          <w:b/>
          <w:u w:val="single"/>
        </w:rPr>
        <w:t>S</w:t>
      </w:r>
      <w:r>
        <w:rPr>
          <w:rFonts w:ascii="Courier New" w:hAnsi="Courier New" w:cs="Courier New"/>
          <w:b/>
          <w:u w:val="single"/>
        </w:rPr>
        <w:t>RVRS-UC02</w:t>
      </w:r>
      <w:r w:rsidR="00362A68">
        <w:rPr>
          <w:rFonts w:ascii="Courier New" w:hAnsi="Courier New" w:cs="Courier New"/>
          <w:b/>
          <w:u w:val="single"/>
        </w:rPr>
        <w:t xml:space="preserve"> (Logout)</w:t>
      </w:r>
    </w:p>
    <w:p w:rsidR="00672CCA" w:rsidRDefault="00672CCA"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8777E8" w:rsidRPr="005C39E4" w:rsidTr="008777E8">
        <w:tc>
          <w:tcPr>
            <w:tcW w:w="2658" w:type="dxa"/>
            <w:shd w:val="clear" w:color="auto" w:fill="EEECE1"/>
          </w:tcPr>
          <w:p w:rsidR="008777E8" w:rsidRPr="00196730" w:rsidRDefault="00D53FC0" w:rsidP="008777E8">
            <w:pPr>
              <w:rPr>
                <w:rFonts w:ascii="Courier New" w:hAnsi="Courier New" w:cs="Courier New"/>
                <w:sz w:val="22"/>
                <w:szCs w:val="22"/>
              </w:rPr>
            </w:pPr>
            <w:r>
              <w:rPr>
                <w:rFonts w:ascii="Courier New" w:hAnsi="Courier New" w:cs="Courier New"/>
                <w:sz w:val="22"/>
                <w:szCs w:val="22"/>
              </w:rPr>
              <w:lastRenderedPageBreak/>
              <w:t>UBCPDO</w:t>
            </w:r>
            <w:r w:rsidR="00362A68">
              <w:rPr>
                <w:rFonts w:ascii="Courier New" w:hAnsi="Courier New" w:cs="Courier New"/>
                <w:sz w:val="22"/>
                <w:szCs w:val="22"/>
              </w:rPr>
              <w:t>SRVRS-UC0</w:t>
            </w:r>
            <w:r w:rsidR="00B8305F">
              <w:rPr>
                <w:rFonts w:ascii="Courier New" w:hAnsi="Courier New" w:cs="Courier New"/>
                <w:sz w:val="22"/>
                <w:szCs w:val="22"/>
              </w:rPr>
              <w:t>2</w:t>
            </w:r>
          </w:p>
        </w:tc>
        <w:tc>
          <w:tcPr>
            <w:tcW w:w="6198" w:type="dxa"/>
            <w:gridSpan w:val="2"/>
            <w:shd w:val="clear" w:color="auto" w:fill="EEECE1"/>
          </w:tcPr>
          <w:p w:rsidR="008777E8" w:rsidRPr="00196730" w:rsidRDefault="00362A68" w:rsidP="00362A68">
            <w:pPr>
              <w:rPr>
                <w:rFonts w:ascii="Courier New" w:hAnsi="Courier New" w:cs="Courier New"/>
                <w:sz w:val="22"/>
                <w:szCs w:val="22"/>
              </w:rPr>
            </w:pPr>
            <w:r>
              <w:rPr>
                <w:rFonts w:ascii="Courier New" w:hAnsi="Courier New" w:cs="Courier New"/>
                <w:sz w:val="22"/>
                <w:szCs w:val="22"/>
              </w:rPr>
              <w:t>Logout</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8777E8" w:rsidRPr="00196730" w:rsidRDefault="00362A68" w:rsidP="008777E8">
            <w:pPr>
              <w:tabs>
                <w:tab w:val="clear" w:pos="720"/>
              </w:tabs>
              <w:ind w:left="-48"/>
              <w:rPr>
                <w:rFonts w:ascii="Courier New" w:hAnsi="Courier New" w:cs="Courier New"/>
                <w:sz w:val="22"/>
                <w:szCs w:val="22"/>
              </w:rPr>
            </w:pPr>
            <w:r>
              <w:rPr>
                <w:rFonts w:ascii="Courier New" w:hAnsi="Courier New" w:cs="Courier New"/>
                <w:sz w:val="22"/>
                <w:szCs w:val="22"/>
              </w:rPr>
              <w:t>This allows the user to exit the system.</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8777E8" w:rsidRPr="00196730" w:rsidRDefault="00362A68" w:rsidP="008777E8">
            <w:pPr>
              <w:rPr>
                <w:rFonts w:ascii="Courier New" w:hAnsi="Courier New" w:cs="Courier New"/>
                <w:sz w:val="22"/>
                <w:szCs w:val="22"/>
              </w:rPr>
            </w:pPr>
            <w:r>
              <w:rPr>
                <w:rFonts w:ascii="Courier New" w:hAnsi="Courier New" w:cs="Courier New"/>
                <w:sz w:val="22"/>
                <w:szCs w:val="22"/>
              </w:rPr>
              <w:t>Clients, CPDO Staff, Maintenance Manager, Administrator</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8777E8" w:rsidRPr="00196730" w:rsidRDefault="00362A68" w:rsidP="008777E8">
            <w:pPr>
              <w:rPr>
                <w:rFonts w:ascii="Courier New" w:hAnsi="Courier New" w:cs="Courier New"/>
                <w:sz w:val="22"/>
                <w:szCs w:val="22"/>
              </w:rPr>
            </w:pPr>
            <w:r>
              <w:rPr>
                <w:rFonts w:ascii="Courier New" w:hAnsi="Courier New" w:cs="Courier New"/>
                <w:sz w:val="22"/>
                <w:szCs w:val="22"/>
              </w:rPr>
              <w:t>The user wants to exit the system.</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8777E8" w:rsidRPr="00A97CED" w:rsidRDefault="00362A68" w:rsidP="00A97CED">
            <w:pPr>
              <w:rPr>
                <w:rFonts w:ascii="Courier New" w:hAnsi="Courier New" w:cs="Courier New"/>
                <w:sz w:val="22"/>
                <w:szCs w:val="22"/>
              </w:rPr>
            </w:pPr>
            <w:r w:rsidRPr="00A97CED">
              <w:rPr>
                <w:rFonts w:ascii="Courier New" w:hAnsi="Courier New" w:cs="Courier New"/>
                <w:sz w:val="22"/>
                <w:szCs w:val="22"/>
              </w:rPr>
              <w:t>The user is logged in the system.</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8777E8" w:rsidRPr="00196730" w:rsidRDefault="00A97CED" w:rsidP="00A97CED">
            <w:pPr>
              <w:pStyle w:val="ListBullet"/>
              <w:ind w:left="0" w:firstLine="0"/>
              <w:rPr>
                <w:rFonts w:ascii="Courier New" w:hAnsi="Courier New" w:cs="Courier New"/>
                <w:szCs w:val="22"/>
              </w:rPr>
            </w:pPr>
            <w:r>
              <w:rPr>
                <w:rFonts w:ascii="Courier New" w:hAnsi="Courier New" w:cs="Courier New"/>
                <w:szCs w:val="22"/>
              </w:rPr>
              <w:t>The user will be logged out of the system.</w:t>
            </w:r>
          </w:p>
        </w:tc>
      </w:tr>
      <w:tr w:rsidR="008777E8" w:rsidRPr="005C39E4" w:rsidTr="008777E8">
        <w:trPr>
          <w:trHeight w:val="330"/>
        </w:trPr>
        <w:tc>
          <w:tcPr>
            <w:tcW w:w="2658" w:type="dxa"/>
            <w:vMerge w:val="restart"/>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8777E8" w:rsidRPr="00D47E94" w:rsidRDefault="008777E8" w:rsidP="008777E8">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8777E8" w:rsidRPr="00196730" w:rsidRDefault="008777E8" w:rsidP="008777E8">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8777E8" w:rsidRPr="005C39E4" w:rsidTr="00BA20A2">
        <w:trPr>
          <w:trHeight w:val="1815"/>
        </w:trPr>
        <w:tc>
          <w:tcPr>
            <w:tcW w:w="2658" w:type="dxa"/>
            <w:vMerge/>
            <w:shd w:val="clear" w:color="auto" w:fill="auto"/>
          </w:tcPr>
          <w:p w:rsidR="008777E8" w:rsidRPr="00196730" w:rsidRDefault="008777E8" w:rsidP="008777E8">
            <w:pPr>
              <w:rPr>
                <w:rFonts w:ascii="Courier New" w:hAnsi="Courier New" w:cs="Courier New"/>
                <w:b/>
                <w:sz w:val="22"/>
                <w:szCs w:val="22"/>
              </w:rPr>
            </w:pPr>
          </w:p>
        </w:tc>
        <w:tc>
          <w:tcPr>
            <w:tcW w:w="3123" w:type="dxa"/>
            <w:shd w:val="clear" w:color="auto" w:fill="auto"/>
          </w:tcPr>
          <w:p w:rsidR="00702956" w:rsidRDefault="00A97CED" w:rsidP="008777E8">
            <w:pPr>
              <w:pStyle w:val="BodyText"/>
              <w:rPr>
                <w:rFonts w:ascii="Courier New" w:hAnsi="Courier New" w:cs="Courier New"/>
                <w:sz w:val="22"/>
                <w:szCs w:val="22"/>
              </w:rPr>
            </w:pPr>
            <w:r>
              <w:rPr>
                <w:rFonts w:ascii="Courier New" w:hAnsi="Courier New" w:cs="Courier New"/>
                <w:b/>
                <w:sz w:val="22"/>
                <w:szCs w:val="22"/>
              </w:rPr>
              <w:t>Step 1:</w:t>
            </w:r>
            <w:r>
              <w:rPr>
                <w:rFonts w:ascii="Courier New" w:hAnsi="Courier New" w:cs="Courier New"/>
                <w:sz w:val="22"/>
                <w:szCs w:val="22"/>
              </w:rPr>
              <w:t>User selects logout</w:t>
            </w:r>
          </w:p>
          <w:p w:rsidR="00702956" w:rsidRDefault="00702956" w:rsidP="008777E8">
            <w:pPr>
              <w:pStyle w:val="BodyText"/>
              <w:rPr>
                <w:rFonts w:ascii="Courier New" w:hAnsi="Courier New" w:cs="Courier New"/>
                <w:sz w:val="22"/>
                <w:szCs w:val="22"/>
              </w:rPr>
            </w:pPr>
          </w:p>
          <w:p w:rsidR="00702956" w:rsidRPr="00702956" w:rsidRDefault="00702956" w:rsidP="008777E8">
            <w:pPr>
              <w:pStyle w:val="BodyText"/>
              <w:rPr>
                <w:rFonts w:ascii="Courier New" w:hAnsi="Courier New" w:cs="Courier New"/>
                <w:sz w:val="22"/>
                <w:szCs w:val="22"/>
              </w:rPr>
            </w:pPr>
            <w:r w:rsidRPr="00702956">
              <w:rPr>
                <w:rFonts w:ascii="Courier New" w:hAnsi="Courier New" w:cs="Courier New"/>
                <w:b/>
                <w:sz w:val="22"/>
                <w:szCs w:val="22"/>
              </w:rPr>
              <w:t>Step 3:</w:t>
            </w:r>
            <w:r>
              <w:rPr>
                <w:rFonts w:ascii="Courier New" w:hAnsi="Courier New" w:cs="Courier New"/>
                <w:sz w:val="22"/>
                <w:szCs w:val="22"/>
              </w:rPr>
              <w:t>User verifies logout</w:t>
            </w:r>
          </w:p>
        </w:tc>
        <w:tc>
          <w:tcPr>
            <w:tcW w:w="3075" w:type="dxa"/>
            <w:shd w:val="clear" w:color="auto" w:fill="auto"/>
          </w:tcPr>
          <w:p w:rsidR="00A97CED" w:rsidRDefault="00A97CED" w:rsidP="008777E8">
            <w:pPr>
              <w:rPr>
                <w:rFonts w:ascii="Courier New" w:hAnsi="Courier New" w:cs="Courier New"/>
                <w:sz w:val="22"/>
                <w:szCs w:val="22"/>
              </w:rPr>
            </w:pPr>
            <w:r>
              <w:rPr>
                <w:rFonts w:ascii="Courier New" w:hAnsi="Courier New" w:cs="Courier New"/>
                <w:b/>
                <w:sz w:val="22"/>
                <w:szCs w:val="22"/>
              </w:rPr>
              <w:t>Step 2:</w:t>
            </w:r>
            <w:r w:rsidR="002F1817">
              <w:rPr>
                <w:rFonts w:ascii="Courier New" w:hAnsi="Courier New" w:cs="Courier New"/>
                <w:sz w:val="22"/>
                <w:szCs w:val="22"/>
              </w:rPr>
              <w:t>Prompts the user to verify/confirm logout</w:t>
            </w:r>
          </w:p>
          <w:p w:rsidR="00BA20A2" w:rsidRDefault="00BA20A2" w:rsidP="008777E8">
            <w:pPr>
              <w:rPr>
                <w:rFonts w:ascii="Courier New" w:hAnsi="Courier New" w:cs="Courier New"/>
                <w:sz w:val="22"/>
                <w:szCs w:val="22"/>
              </w:rPr>
            </w:pPr>
          </w:p>
          <w:p w:rsidR="00BA20A2" w:rsidRPr="00BA20A2" w:rsidRDefault="00702956" w:rsidP="008777E8">
            <w:pPr>
              <w:rPr>
                <w:rFonts w:ascii="Courier New" w:hAnsi="Courier New" w:cs="Courier New"/>
                <w:sz w:val="22"/>
                <w:szCs w:val="22"/>
              </w:rPr>
            </w:pPr>
            <w:r>
              <w:rPr>
                <w:rFonts w:ascii="Courier New" w:hAnsi="Courier New" w:cs="Courier New"/>
                <w:b/>
                <w:sz w:val="22"/>
                <w:szCs w:val="22"/>
              </w:rPr>
              <w:t>Step 4</w:t>
            </w:r>
            <w:r w:rsidR="00BA20A2" w:rsidRPr="00BA20A2">
              <w:rPr>
                <w:rFonts w:ascii="Courier New" w:hAnsi="Courier New" w:cs="Courier New"/>
                <w:b/>
                <w:sz w:val="22"/>
                <w:szCs w:val="22"/>
              </w:rPr>
              <w:t>:</w:t>
            </w:r>
            <w:r w:rsidR="00BA20A2">
              <w:rPr>
                <w:rFonts w:ascii="Courier New" w:hAnsi="Courier New" w:cs="Courier New"/>
                <w:sz w:val="22"/>
                <w:szCs w:val="22"/>
              </w:rPr>
              <w:t>Back to login page</w:t>
            </w:r>
          </w:p>
        </w:tc>
      </w:tr>
      <w:tr w:rsidR="004C037A" w:rsidRPr="005C39E4" w:rsidTr="00A97CED">
        <w:trPr>
          <w:trHeight w:val="555"/>
        </w:trPr>
        <w:tc>
          <w:tcPr>
            <w:tcW w:w="2658" w:type="dxa"/>
            <w:shd w:val="clear" w:color="auto" w:fill="auto"/>
          </w:tcPr>
          <w:p w:rsidR="004C037A" w:rsidRPr="00196730" w:rsidRDefault="004C037A" w:rsidP="008777E8">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4C037A" w:rsidRPr="00702956" w:rsidRDefault="00702956" w:rsidP="008777E8">
            <w:pPr>
              <w:rPr>
                <w:rFonts w:ascii="Courier New" w:hAnsi="Courier New" w:cs="Courier New"/>
                <w:sz w:val="22"/>
                <w:szCs w:val="22"/>
              </w:rPr>
            </w:pPr>
            <w:r>
              <w:rPr>
                <w:rFonts w:ascii="Courier New" w:hAnsi="Courier New" w:cs="Courier New"/>
                <w:b/>
                <w:sz w:val="22"/>
                <w:szCs w:val="22"/>
              </w:rPr>
              <w:t xml:space="preserve">Step 3.1: </w:t>
            </w:r>
            <w:r>
              <w:rPr>
                <w:rFonts w:ascii="Courier New" w:hAnsi="Courier New" w:cs="Courier New"/>
                <w:sz w:val="22"/>
                <w:szCs w:val="22"/>
              </w:rPr>
              <w:t>User cancels logout</w:t>
            </w:r>
          </w:p>
        </w:tc>
        <w:tc>
          <w:tcPr>
            <w:tcW w:w="3075" w:type="dxa"/>
            <w:shd w:val="clear" w:color="auto" w:fill="auto"/>
          </w:tcPr>
          <w:p w:rsidR="00702956" w:rsidRPr="00702956" w:rsidRDefault="00702956" w:rsidP="00702956">
            <w:pPr>
              <w:rPr>
                <w:rFonts w:ascii="Courier New" w:hAnsi="Courier New" w:cs="Courier New"/>
                <w:sz w:val="22"/>
                <w:szCs w:val="22"/>
              </w:rPr>
            </w:pPr>
            <w:r>
              <w:rPr>
                <w:rFonts w:ascii="Courier New" w:hAnsi="Courier New" w:cs="Courier New"/>
                <w:b/>
                <w:sz w:val="22"/>
                <w:szCs w:val="22"/>
              </w:rPr>
              <w:t xml:space="preserve">Step 3.2: </w:t>
            </w:r>
            <w:r>
              <w:rPr>
                <w:rFonts w:ascii="Courier New" w:hAnsi="Courier New" w:cs="Courier New"/>
                <w:sz w:val="22"/>
                <w:szCs w:val="22"/>
              </w:rPr>
              <w:t>Resume to previous page</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8777E8" w:rsidRDefault="00A97CED" w:rsidP="008777E8">
            <w:pPr>
              <w:rPr>
                <w:rFonts w:ascii="Courier New" w:hAnsi="Courier New" w:cs="Courier New"/>
                <w:sz w:val="22"/>
                <w:szCs w:val="22"/>
              </w:rPr>
            </w:pPr>
            <w:r w:rsidRPr="00A97CED">
              <w:rPr>
                <w:rFonts w:ascii="Courier New" w:hAnsi="Courier New" w:cs="Courier New"/>
                <w:b/>
                <w:sz w:val="22"/>
                <w:szCs w:val="22"/>
              </w:rPr>
              <w:t xml:space="preserve">4.1.1 </w:t>
            </w:r>
            <w:r w:rsidR="009C25EE">
              <w:rPr>
                <w:rFonts w:ascii="Courier New" w:hAnsi="Courier New" w:cs="Courier New"/>
                <w:sz w:val="22"/>
                <w:szCs w:val="22"/>
              </w:rPr>
              <w:t>UBCPDO</w:t>
            </w:r>
            <w:r>
              <w:rPr>
                <w:rFonts w:ascii="Courier New" w:hAnsi="Courier New" w:cs="Courier New"/>
                <w:sz w:val="22"/>
                <w:szCs w:val="22"/>
              </w:rPr>
              <w:t>SRVRS-UC01(</w:t>
            </w:r>
            <w:r w:rsidR="009C25EE">
              <w:rPr>
                <w:rFonts w:ascii="Courier New" w:hAnsi="Courier New" w:cs="Courier New"/>
                <w:sz w:val="22"/>
                <w:szCs w:val="22"/>
              </w:rPr>
              <w:t xml:space="preserve">Client User </w:t>
            </w:r>
            <w:r>
              <w:rPr>
                <w:rFonts w:ascii="Courier New" w:hAnsi="Courier New" w:cs="Courier New"/>
                <w:sz w:val="22"/>
                <w:szCs w:val="22"/>
              </w:rPr>
              <w:t>Login)</w:t>
            </w:r>
          </w:p>
          <w:p w:rsidR="009C25EE" w:rsidRPr="009C25EE" w:rsidRDefault="009C25EE" w:rsidP="008777E8">
            <w:pPr>
              <w:rPr>
                <w:rFonts w:ascii="Courier New" w:hAnsi="Courier New" w:cs="Courier New"/>
                <w:sz w:val="22"/>
                <w:szCs w:val="22"/>
              </w:rPr>
            </w:pPr>
            <w:r>
              <w:rPr>
                <w:rFonts w:ascii="Courier New" w:hAnsi="Courier New" w:cs="Courier New"/>
                <w:b/>
                <w:sz w:val="22"/>
                <w:szCs w:val="22"/>
              </w:rPr>
              <w:t xml:space="preserve">4.1.2 </w:t>
            </w:r>
            <w:r>
              <w:rPr>
                <w:rFonts w:ascii="Courier New" w:hAnsi="Courier New" w:cs="Courier New"/>
                <w:sz w:val="22"/>
                <w:szCs w:val="22"/>
              </w:rPr>
              <w:t>UBCPDOSRVRS-UC02(Staff User Login)</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8777E8" w:rsidRPr="00196730" w:rsidRDefault="00A97CED" w:rsidP="008777E8">
            <w:pPr>
              <w:rPr>
                <w:rFonts w:ascii="Courier New" w:hAnsi="Courier New" w:cs="Courier New"/>
                <w:sz w:val="22"/>
                <w:szCs w:val="22"/>
              </w:rPr>
            </w:pPr>
            <w:r>
              <w:rPr>
                <w:rFonts w:ascii="Courier New" w:hAnsi="Courier New" w:cs="Courier New"/>
                <w:sz w:val="22"/>
                <w:szCs w:val="22"/>
              </w:rPr>
              <w:t>Liwanag, Jasper B.</w:t>
            </w:r>
          </w:p>
        </w:tc>
      </w:tr>
      <w:tr w:rsidR="008777E8" w:rsidRPr="005C39E4" w:rsidTr="008777E8">
        <w:tc>
          <w:tcPr>
            <w:tcW w:w="2658" w:type="dxa"/>
            <w:shd w:val="clear" w:color="auto" w:fill="auto"/>
          </w:tcPr>
          <w:p w:rsidR="008777E8" w:rsidRPr="00196730" w:rsidRDefault="008777E8" w:rsidP="008777E8">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8777E8" w:rsidRDefault="00A97CED" w:rsidP="008777E8">
            <w:pPr>
              <w:rPr>
                <w:rFonts w:ascii="Courier New" w:hAnsi="Courier New" w:cs="Courier New"/>
                <w:sz w:val="22"/>
                <w:szCs w:val="22"/>
              </w:rPr>
            </w:pPr>
            <w:r>
              <w:rPr>
                <w:rFonts w:ascii="Courier New" w:hAnsi="Courier New" w:cs="Courier New"/>
                <w:sz w:val="22"/>
                <w:szCs w:val="22"/>
              </w:rPr>
              <w:t>September 23, 2016</w:t>
            </w:r>
          </w:p>
          <w:p w:rsidR="009C25EE" w:rsidRDefault="009C25EE" w:rsidP="008777E8">
            <w:pPr>
              <w:rPr>
                <w:rFonts w:ascii="Courier New" w:hAnsi="Courier New" w:cs="Courier New"/>
                <w:sz w:val="22"/>
                <w:szCs w:val="22"/>
              </w:rPr>
            </w:pPr>
            <w:r>
              <w:rPr>
                <w:rFonts w:ascii="Courier New" w:hAnsi="Courier New" w:cs="Courier New"/>
                <w:sz w:val="22"/>
                <w:szCs w:val="22"/>
              </w:rPr>
              <w:t>October 28, 2016</w:t>
            </w:r>
          </w:p>
          <w:p w:rsidR="00B8305F" w:rsidRPr="00196730" w:rsidRDefault="00B8305F" w:rsidP="008777E8">
            <w:pPr>
              <w:rPr>
                <w:rFonts w:ascii="Courier New" w:hAnsi="Courier New" w:cs="Courier New"/>
                <w:sz w:val="22"/>
                <w:szCs w:val="22"/>
              </w:rPr>
            </w:pPr>
            <w:r>
              <w:rPr>
                <w:rFonts w:ascii="Courier New" w:hAnsi="Courier New" w:cs="Courier New"/>
                <w:sz w:val="22"/>
                <w:szCs w:val="22"/>
              </w:rPr>
              <w:t>November 23, 2016</w:t>
            </w:r>
          </w:p>
        </w:tc>
      </w:tr>
    </w:tbl>
    <w:p w:rsidR="001C7370" w:rsidRDefault="001C7370" w:rsidP="00850FE9">
      <w:pPr>
        <w:rPr>
          <w:rFonts w:ascii="Courier New" w:hAnsi="Courier New" w:cs="Courier New"/>
          <w:i/>
        </w:rPr>
      </w:pPr>
    </w:p>
    <w:p w:rsidR="001C7370" w:rsidRDefault="001C7370" w:rsidP="00850FE9">
      <w:pPr>
        <w:rPr>
          <w:rFonts w:ascii="Courier New" w:hAnsi="Courier New" w:cs="Courier New"/>
          <w:i/>
        </w:rPr>
      </w:pPr>
    </w:p>
    <w:p w:rsidR="00AB1161" w:rsidRDefault="00623DAB" w:rsidP="00850FE9">
      <w:pPr>
        <w:rPr>
          <w:rFonts w:ascii="Courier New" w:hAnsi="Courier New" w:cs="Courier New"/>
          <w:b/>
          <w:u w:val="single"/>
        </w:rPr>
      </w:pPr>
      <w:r>
        <w:rPr>
          <w:rFonts w:ascii="Courier New" w:hAnsi="Courier New" w:cs="Courier New"/>
          <w:b/>
          <w:u w:val="single"/>
        </w:rPr>
        <w:t>4.1.3</w:t>
      </w:r>
      <w:r w:rsidR="00D53FC0">
        <w:rPr>
          <w:rFonts w:ascii="Courier New" w:hAnsi="Courier New" w:cs="Courier New"/>
          <w:b/>
          <w:u w:val="single"/>
        </w:rPr>
        <w:t xml:space="preserve"> UBCDPO</w:t>
      </w:r>
      <w:r>
        <w:rPr>
          <w:rFonts w:ascii="Courier New" w:hAnsi="Courier New" w:cs="Courier New"/>
          <w:b/>
          <w:u w:val="single"/>
        </w:rPr>
        <w:t>SRVRS-UC03</w:t>
      </w:r>
      <w:r w:rsidR="00AB1161">
        <w:rPr>
          <w:rFonts w:ascii="Courier New" w:hAnsi="Courier New" w:cs="Courier New"/>
          <w:b/>
          <w:u w:val="single"/>
        </w:rPr>
        <w:t>(Create User Account)</w:t>
      </w:r>
    </w:p>
    <w:p w:rsidR="00672CCA" w:rsidRPr="00AB1161" w:rsidRDefault="00672CCA" w:rsidP="00850FE9">
      <w:pPr>
        <w:rPr>
          <w:rFonts w:ascii="Courier New" w:hAnsi="Courier New" w:cs="Courier New"/>
          <w:b/>
          <w:u w:val="single"/>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4C037A" w:rsidRPr="005C39E4" w:rsidTr="009754B0">
        <w:tc>
          <w:tcPr>
            <w:tcW w:w="2658" w:type="dxa"/>
            <w:shd w:val="clear" w:color="auto" w:fill="EEECE1"/>
          </w:tcPr>
          <w:p w:rsidR="004C037A" w:rsidRPr="00196730" w:rsidRDefault="00D53FC0" w:rsidP="009754B0">
            <w:pPr>
              <w:rPr>
                <w:rFonts w:ascii="Courier New" w:hAnsi="Courier New" w:cs="Courier New"/>
                <w:sz w:val="22"/>
                <w:szCs w:val="22"/>
              </w:rPr>
            </w:pPr>
            <w:r>
              <w:rPr>
                <w:rFonts w:ascii="Courier New" w:hAnsi="Courier New" w:cs="Courier New"/>
                <w:sz w:val="22"/>
                <w:szCs w:val="22"/>
              </w:rPr>
              <w:t>UBCPDO</w:t>
            </w:r>
            <w:r w:rsidR="00881920">
              <w:rPr>
                <w:rFonts w:ascii="Courier New" w:hAnsi="Courier New" w:cs="Courier New"/>
                <w:sz w:val="22"/>
                <w:szCs w:val="22"/>
              </w:rPr>
              <w:t>SRVRS-UC0</w:t>
            </w:r>
            <w:r w:rsidR="00623DAB">
              <w:rPr>
                <w:rFonts w:ascii="Courier New" w:hAnsi="Courier New" w:cs="Courier New"/>
                <w:sz w:val="22"/>
                <w:szCs w:val="22"/>
              </w:rPr>
              <w:t>3</w:t>
            </w:r>
          </w:p>
        </w:tc>
        <w:tc>
          <w:tcPr>
            <w:tcW w:w="6198" w:type="dxa"/>
            <w:gridSpan w:val="2"/>
            <w:shd w:val="clear" w:color="auto" w:fill="EEECE1"/>
          </w:tcPr>
          <w:p w:rsidR="004C037A" w:rsidRPr="00196730" w:rsidRDefault="00623DAB" w:rsidP="00623DAB">
            <w:pPr>
              <w:rPr>
                <w:rFonts w:ascii="Courier New" w:hAnsi="Courier New" w:cs="Courier New"/>
                <w:sz w:val="22"/>
                <w:szCs w:val="22"/>
              </w:rPr>
            </w:pPr>
            <w:r>
              <w:rPr>
                <w:rFonts w:ascii="Courier New" w:hAnsi="Courier New" w:cs="Courier New"/>
                <w:sz w:val="22"/>
                <w:szCs w:val="22"/>
              </w:rPr>
              <w:t xml:space="preserve">Create </w:t>
            </w:r>
            <w:r w:rsidR="00AB1161">
              <w:rPr>
                <w:rFonts w:ascii="Courier New" w:hAnsi="Courier New" w:cs="Courier New"/>
                <w:sz w:val="22"/>
                <w:szCs w:val="22"/>
              </w:rPr>
              <w:t>User Account</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4C037A" w:rsidRPr="00196730" w:rsidRDefault="004433D7" w:rsidP="009754B0">
            <w:pPr>
              <w:tabs>
                <w:tab w:val="clear" w:pos="720"/>
              </w:tabs>
              <w:ind w:left="-48"/>
              <w:rPr>
                <w:rFonts w:ascii="Courier New" w:hAnsi="Courier New" w:cs="Courier New"/>
                <w:sz w:val="22"/>
                <w:szCs w:val="22"/>
              </w:rPr>
            </w:pPr>
            <w:r>
              <w:rPr>
                <w:rFonts w:ascii="Courier New" w:hAnsi="Courier New" w:cs="Courier New"/>
                <w:sz w:val="22"/>
                <w:szCs w:val="22"/>
              </w:rPr>
              <w:t>This allows the client</w:t>
            </w:r>
            <w:r w:rsidR="00AB1161">
              <w:rPr>
                <w:rFonts w:ascii="Courier New" w:hAnsi="Courier New" w:cs="Courier New"/>
                <w:sz w:val="22"/>
                <w:szCs w:val="22"/>
              </w:rPr>
              <w:t xml:space="preserve"> to create a user account for the system.</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4C037A" w:rsidRPr="00196730" w:rsidRDefault="00623DAB" w:rsidP="00CF6DA1">
            <w:pPr>
              <w:rPr>
                <w:rFonts w:ascii="Courier New" w:hAnsi="Courier New" w:cs="Courier New"/>
                <w:sz w:val="22"/>
                <w:szCs w:val="22"/>
              </w:rPr>
            </w:pPr>
            <w:r>
              <w:rPr>
                <w:rFonts w:ascii="Courier New" w:hAnsi="Courier New" w:cs="Courier New"/>
                <w:sz w:val="22"/>
                <w:szCs w:val="22"/>
              </w:rPr>
              <w:t>Clients, CPDO Staff, Maintenance Manager, Administrator</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4C037A" w:rsidRPr="00196730" w:rsidRDefault="00AB1161" w:rsidP="009754B0">
            <w:pPr>
              <w:rPr>
                <w:rFonts w:ascii="Courier New" w:hAnsi="Courier New" w:cs="Courier New"/>
                <w:sz w:val="22"/>
                <w:szCs w:val="22"/>
              </w:rPr>
            </w:pPr>
            <w:r>
              <w:rPr>
                <w:rFonts w:ascii="Courier New" w:hAnsi="Courier New" w:cs="Courier New"/>
                <w:sz w:val="22"/>
                <w:szCs w:val="22"/>
              </w:rPr>
              <w:t>The system requires the user to have a user account</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4C037A" w:rsidRDefault="005E6CDA" w:rsidP="00B04E48">
            <w:pPr>
              <w:pStyle w:val="ListParagraph"/>
              <w:numPr>
                <w:ilvl w:val="0"/>
                <w:numId w:val="15"/>
              </w:numPr>
              <w:rPr>
                <w:rFonts w:ascii="Courier New" w:hAnsi="Courier New" w:cs="Courier New"/>
                <w:sz w:val="22"/>
                <w:szCs w:val="22"/>
              </w:rPr>
            </w:pPr>
            <w:r>
              <w:rPr>
                <w:rFonts w:ascii="Courier New" w:hAnsi="Courier New" w:cs="Courier New"/>
                <w:sz w:val="22"/>
                <w:szCs w:val="22"/>
              </w:rPr>
              <w:t>Registration</w:t>
            </w:r>
            <w:r w:rsidR="00AB1161">
              <w:rPr>
                <w:rFonts w:ascii="Courier New" w:hAnsi="Courier New" w:cs="Courier New"/>
                <w:sz w:val="22"/>
                <w:szCs w:val="22"/>
              </w:rPr>
              <w:t xml:space="preserve"> page is displayed</w:t>
            </w:r>
          </w:p>
          <w:p w:rsidR="00AB1161" w:rsidRPr="00AB1161" w:rsidRDefault="00AB1161" w:rsidP="00B04E48">
            <w:pPr>
              <w:pStyle w:val="ListParagraph"/>
              <w:numPr>
                <w:ilvl w:val="0"/>
                <w:numId w:val="15"/>
              </w:numPr>
              <w:rPr>
                <w:rFonts w:ascii="Courier New" w:hAnsi="Courier New" w:cs="Courier New"/>
                <w:sz w:val="22"/>
                <w:szCs w:val="22"/>
              </w:rPr>
            </w:pPr>
            <w:r>
              <w:rPr>
                <w:rFonts w:ascii="Courier New" w:hAnsi="Courier New" w:cs="Courier New"/>
                <w:sz w:val="22"/>
                <w:szCs w:val="22"/>
              </w:rPr>
              <w:t>The user account currently does not exist in the system</w:t>
            </w:r>
          </w:p>
        </w:tc>
      </w:tr>
      <w:tr w:rsidR="004C037A" w:rsidRPr="005C39E4" w:rsidTr="001C7370">
        <w:trPr>
          <w:trHeight w:val="510"/>
        </w:trPr>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4C037A" w:rsidRPr="00196730" w:rsidRDefault="005E6CDA" w:rsidP="001C7370">
            <w:pPr>
              <w:pStyle w:val="ListBullet"/>
              <w:ind w:left="0" w:firstLine="0"/>
              <w:rPr>
                <w:rFonts w:ascii="Courier New" w:hAnsi="Courier New" w:cs="Courier New"/>
                <w:szCs w:val="22"/>
              </w:rPr>
            </w:pPr>
            <w:r>
              <w:rPr>
                <w:rFonts w:ascii="Courier New" w:hAnsi="Courier New" w:cs="Courier New"/>
                <w:szCs w:val="22"/>
              </w:rPr>
              <w:t>User will have a user account to access the system.</w:t>
            </w:r>
          </w:p>
        </w:tc>
      </w:tr>
      <w:tr w:rsidR="004C037A" w:rsidRPr="005C39E4" w:rsidTr="009754B0">
        <w:trPr>
          <w:trHeight w:val="330"/>
        </w:trPr>
        <w:tc>
          <w:tcPr>
            <w:tcW w:w="2658" w:type="dxa"/>
            <w:vMerge w:val="restart"/>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4C037A" w:rsidRPr="00D47E94" w:rsidRDefault="004C037A" w:rsidP="009754B0">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4C037A" w:rsidRPr="00196730" w:rsidRDefault="004C037A" w:rsidP="009754B0">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4C037A" w:rsidRPr="005C39E4" w:rsidTr="00DA5BDE">
        <w:trPr>
          <w:trHeight w:val="420"/>
        </w:trPr>
        <w:tc>
          <w:tcPr>
            <w:tcW w:w="2658" w:type="dxa"/>
            <w:vMerge/>
            <w:shd w:val="clear" w:color="auto" w:fill="auto"/>
          </w:tcPr>
          <w:p w:rsidR="004C037A" w:rsidRPr="00196730" w:rsidRDefault="004C037A" w:rsidP="009754B0">
            <w:pPr>
              <w:rPr>
                <w:rFonts w:ascii="Courier New" w:hAnsi="Courier New" w:cs="Courier New"/>
                <w:b/>
                <w:sz w:val="22"/>
                <w:szCs w:val="22"/>
              </w:rPr>
            </w:pPr>
          </w:p>
        </w:tc>
        <w:tc>
          <w:tcPr>
            <w:tcW w:w="3123" w:type="dxa"/>
            <w:shd w:val="clear" w:color="auto" w:fill="auto"/>
          </w:tcPr>
          <w:p w:rsidR="004C037A" w:rsidRDefault="005E6CDA" w:rsidP="009754B0">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 xml:space="preserve">User inputs user account </w:t>
            </w:r>
            <w:r>
              <w:rPr>
                <w:rFonts w:ascii="Courier New" w:hAnsi="Courier New" w:cs="Courier New"/>
                <w:sz w:val="22"/>
                <w:szCs w:val="22"/>
              </w:rPr>
              <w:lastRenderedPageBreak/>
              <w:t>registration information</w:t>
            </w:r>
          </w:p>
          <w:p w:rsidR="00BA20A2" w:rsidRDefault="00BA20A2" w:rsidP="009754B0">
            <w:pPr>
              <w:pStyle w:val="BodyText"/>
              <w:rPr>
                <w:rFonts w:ascii="Courier New" w:hAnsi="Courier New" w:cs="Courier New"/>
                <w:sz w:val="22"/>
                <w:szCs w:val="22"/>
              </w:rPr>
            </w:pPr>
          </w:p>
          <w:p w:rsidR="005E6CDA" w:rsidRDefault="005E6CDA" w:rsidP="009754B0">
            <w:pPr>
              <w:pStyle w:val="BodyText"/>
              <w:rPr>
                <w:rFonts w:ascii="Courier New" w:hAnsi="Courier New" w:cs="Courier New"/>
                <w:sz w:val="22"/>
                <w:szCs w:val="22"/>
              </w:rPr>
            </w:pPr>
            <w:r>
              <w:rPr>
                <w:rFonts w:ascii="Courier New" w:hAnsi="Courier New" w:cs="Courier New"/>
                <w:b/>
                <w:sz w:val="22"/>
                <w:szCs w:val="22"/>
              </w:rPr>
              <w:t xml:space="preserve">Step 2: </w:t>
            </w:r>
            <w:r>
              <w:rPr>
                <w:rFonts w:ascii="Courier New" w:hAnsi="Courier New" w:cs="Courier New"/>
                <w:sz w:val="22"/>
                <w:szCs w:val="22"/>
              </w:rPr>
              <w:t>User submits the information</w:t>
            </w:r>
          </w:p>
          <w:p w:rsidR="00BA20A2" w:rsidRDefault="00BA20A2" w:rsidP="009754B0">
            <w:pPr>
              <w:pStyle w:val="BodyText"/>
              <w:rPr>
                <w:rFonts w:ascii="Courier New" w:hAnsi="Courier New" w:cs="Courier New"/>
                <w:sz w:val="22"/>
                <w:szCs w:val="22"/>
              </w:rPr>
            </w:pPr>
          </w:p>
          <w:p w:rsidR="005E6CDA" w:rsidRPr="005E6CDA" w:rsidRDefault="005E6CDA" w:rsidP="00630729">
            <w:pPr>
              <w:pStyle w:val="BodyText"/>
              <w:rPr>
                <w:rFonts w:ascii="Courier New" w:hAnsi="Courier New" w:cs="Courier New"/>
                <w:sz w:val="22"/>
                <w:szCs w:val="22"/>
              </w:rPr>
            </w:pPr>
            <w:r>
              <w:rPr>
                <w:rFonts w:ascii="Courier New" w:hAnsi="Courier New" w:cs="Courier New"/>
                <w:b/>
                <w:sz w:val="22"/>
                <w:szCs w:val="22"/>
              </w:rPr>
              <w:t xml:space="preserve">Step 5: </w:t>
            </w:r>
            <w:r>
              <w:rPr>
                <w:rFonts w:ascii="Courier New" w:hAnsi="Courier New" w:cs="Courier New"/>
                <w:sz w:val="22"/>
                <w:szCs w:val="22"/>
              </w:rPr>
              <w:t xml:space="preserve">User </w:t>
            </w:r>
            <w:r w:rsidR="00630729">
              <w:rPr>
                <w:rFonts w:ascii="Courier New" w:hAnsi="Courier New" w:cs="Courier New"/>
                <w:sz w:val="22"/>
                <w:szCs w:val="22"/>
              </w:rPr>
              <w:t>affirms registration</w:t>
            </w:r>
          </w:p>
        </w:tc>
        <w:tc>
          <w:tcPr>
            <w:tcW w:w="3075" w:type="dxa"/>
            <w:shd w:val="clear" w:color="auto" w:fill="auto"/>
          </w:tcPr>
          <w:p w:rsidR="005E6CDA" w:rsidRDefault="005E6CDA" w:rsidP="009754B0">
            <w:pPr>
              <w:rPr>
                <w:rFonts w:ascii="Courier New" w:hAnsi="Courier New" w:cs="Courier New"/>
                <w:sz w:val="22"/>
                <w:szCs w:val="22"/>
              </w:rPr>
            </w:pPr>
            <w:r>
              <w:rPr>
                <w:rFonts w:ascii="Courier New" w:hAnsi="Courier New" w:cs="Courier New"/>
                <w:b/>
                <w:sz w:val="22"/>
                <w:szCs w:val="22"/>
              </w:rPr>
              <w:lastRenderedPageBreak/>
              <w:t xml:space="preserve">Step 3: </w:t>
            </w:r>
            <w:r>
              <w:rPr>
                <w:rFonts w:ascii="Courier New" w:hAnsi="Courier New" w:cs="Courier New"/>
                <w:sz w:val="22"/>
                <w:szCs w:val="22"/>
              </w:rPr>
              <w:t xml:space="preserve">The information is being verified </w:t>
            </w:r>
            <w:r>
              <w:rPr>
                <w:rFonts w:ascii="Courier New" w:hAnsi="Courier New" w:cs="Courier New"/>
                <w:sz w:val="22"/>
                <w:szCs w:val="22"/>
              </w:rPr>
              <w:lastRenderedPageBreak/>
              <w:t>and validated</w:t>
            </w:r>
          </w:p>
          <w:p w:rsidR="005E6CDA" w:rsidRDefault="005E6CDA" w:rsidP="009754B0">
            <w:pPr>
              <w:rPr>
                <w:rFonts w:ascii="Courier New" w:hAnsi="Courier New" w:cs="Courier New"/>
                <w:sz w:val="22"/>
                <w:szCs w:val="22"/>
              </w:rPr>
            </w:pPr>
          </w:p>
          <w:p w:rsidR="005E6CDA" w:rsidRDefault="005E6CDA" w:rsidP="009754B0">
            <w:pPr>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 xml:space="preserve">Prompts the user to </w:t>
            </w:r>
            <w:r w:rsidR="00630729">
              <w:rPr>
                <w:rFonts w:ascii="Courier New" w:hAnsi="Courier New" w:cs="Courier New"/>
                <w:sz w:val="22"/>
                <w:szCs w:val="22"/>
              </w:rPr>
              <w:t>confirm</w:t>
            </w:r>
            <w:r>
              <w:rPr>
                <w:rFonts w:ascii="Courier New" w:hAnsi="Courier New" w:cs="Courier New"/>
                <w:sz w:val="22"/>
                <w:szCs w:val="22"/>
              </w:rPr>
              <w:t xml:space="preserve"> to complete the registration</w:t>
            </w:r>
          </w:p>
          <w:p w:rsidR="00BA20A2" w:rsidRDefault="00BA20A2" w:rsidP="009754B0">
            <w:pPr>
              <w:rPr>
                <w:rFonts w:ascii="Courier New" w:hAnsi="Courier New" w:cs="Courier New"/>
                <w:sz w:val="22"/>
                <w:szCs w:val="22"/>
              </w:rPr>
            </w:pPr>
          </w:p>
          <w:p w:rsidR="005E6CDA" w:rsidRDefault="005E6CDA" w:rsidP="009754B0">
            <w:pPr>
              <w:rPr>
                <w:rFonts w:ascii="Courier New" w:hAnsi="Courier New" w:cs="Courier New"/>
                <w:sz w:val="22"/>
                <w:szCs w:val="22"/>
              </w:rPr>
            </w:pPr>
            <w:r>
              <w:rPr>
                <w:rFonts w:ascii="Courier New" w:hAnsi="Courier New" w:cs="Courier New"/>
                <w:b/>
                <w:sz w:val="22"/>
                <w:szCs w:val="22"/>
              </w:rPr>
              <w:t xml:space="preserve">Step 6: </w:t>
            </w:r>
            <w:r>
              <w:rPr>
                <w:rFonts w:ascii="Courier New" w:hAnsi="Courier New" w:cs="Courier New"/>
                <w:sz w:val="22"/>
                <w:szCs w:val="22"/>
              </w:rPr>
              <w:t>User account will be created and added to the database</w:t>
            </w:r>
          </w:p>
          <w:p w:rsidR="005E6CDA" w:rsidRDefault="005E6CDA" w:rsidP="009754B0">
            <w:pPr>
              <w:rPr>
                <w:rFonts w:ascii="Courier New" w:hAnsi="Courier New" w:cs="Courier New"/>
                <w:b/>
                <w:sz w:val="22"/>
                <w:szCs w:val="22"/>
              </w:rPr>
            </w:pPr>
          </w:p>
          <w:p w:rsidR="005E6CDA" w:rsidRPr="005E6CDA" w:rsidRDefault="005E6CDA" w:rsidP="009754B0">
            <w:pPr>
              <w:rPr>
                <w:rFonts w:ascii="Courier New" w:hAnsi="Courier New" w:cs="Courier New"/>
                <w:sz w:val="22"/>
                <w:szCs w:val="22"/>
              </w:rPr>
            </w:pPr>
            <w:r>
              <w:rPr>
                <w:rFonts w:ascii="Courier New" w:hAnsi="Courier New" w:cs="Courier New"/>
                <w:b/>
                <w:sz w:val="22"/>
                <w:szCs w:val="22"/>
              </w:rPr>
              <w:t xml:space="preserve">Step 7: </w:t>
            </w:r>
            <w:r>
              <w:rPr>
                <w:rFonts w:ascii="Courier New" w:hAnsi="Courier New" w:cs="Courier New"/>
                <w:sz w:val="22"/>
                <w:szCs w:val="22"/>
              </w:rPr>
              <w:t>Informs the user that the registration has been completed</w:t>
            </w:r>
          </w:p>
        </w:tc>
      </w:tr>
      <w:tr w:rsidR="004C037A" w:rsidRPr="005C39E4" w:rsidTr="005E6CDA">
        <w:trPr>
          <w:trHeight w:val="600"/>
        </w:trPr>
        <w:tc>
          <w:tcPr>
            <w:tcW w:w="2658" w:type="dxa"/>
            <w:shd w:val="clear" w:color="auto" w:fill="auto"/>
          </w:tcPr>
          <w:p w:rsidR="004C037A" w:rsidRPr="00196730" w:rsidRDefault="004C037A" w:rsidP="009754B0">
            <w:pPr>
              <w:rPr>
                <w:rFonts w:ascii="Courier New" w:hAnsi="Courier New" w:cs="Courier New"/>
                <w:b/>
                <w:sz w:val="22"/>
                <w:szCs w:val="22"/>
              </w:rPr>
            </w:pPr>
            <w:r>
              <w:rPr>
                <w:rFonts w:ascii="Courier New" w:hAnsi="Courier New" w:cs="Courier New"/>
                <w:b/>
                <w:sz w:val="22"/>
                <w:szCs w:val="22"/>
              </w:rPr>
              <w:lastRenderedPageBreak/>
              <w:t>Alternate</w:t>
            </w:r>
            <w:r w:rsidRPr="00196730">
              <w:rPr>
                <w:rFonts w:ascii="Courier New" w:hAnsi="Courier New" w:cs="Courier New"/>
                <w:b/>
                <w:sz w:val="22"/>
                <w:szCs w:val="22"/>
              </w:rPr>
              <w:t xml:space="preserve"> Flow</w:t>
            </w:r>
          </w:p>
        </w:tc>
        <w:tc>
          <w:tcPr>
            <w:tcW w:w="3123" w:type="dxa"/>
            <w:shd w:val="clear" w:color="auto" w:fill="auto"/>
          </w:tcPr>
          <w:p w:rsidR="00672CCA" w:rsidRDefault="00BA20A2" w:rsidP="00672CCA">
            <w:pPr>
              <w:rPr>
                <w:rFonts w:ascii="Courier New" w:hAnsi="Courier New" w:cs="Courier New"/>
                <w:b/>
                <w:sz w:val="22"/>
                <w:szCs w:val="22"/>
              </w:rPr>
            </w:pPr>
            <w:r>
              <w:rPr>
                <w:rFonts w:ascii="Courier New" w:hAnsi="Courier New" w:cs="Courier New"/>
                <w:b/>
                <w:sz w:val="22"/>
                <w:szCs w:val="22"/>
              </w:rPr>
              <w:t>Step 3.3</w:t>
            </w:r>
            <w:r w:rsidR="00672CCA">
              <w:rPr>
                <w:rFonts w:ascii="Courier New" w:hAnsi="Courier New" w:cs="Courier New"/>
                <w:b/>
                <w:sz w:val="22"/>
                <w:szCs w:val="22"/>
              </w:rPr>
              <w:t>:</w:t>
            </w:r>
          </w:p>
          <w:p w:rsidR="00672CCA" w:rsidRPr="00672CCA" w:rsidRDefault="00672CCA" w:rsidP="009754B0">
            <w:pPr>
              <w:rPr>
                <w:rFonts w:ascii="Courier New" w:hAnsi="Courier New" w:cs="Courier New"/>
                <w:sz w:val="22"/>
                <w:szCs w:val="22"/>
              </w:rPr>
            </w:pPr>
            <w:r>
              <w:rPr>
                <w:rFonts w:ascii="Courier New" w:hAnsi="Courier New" w:cs="Courier New"/>
                <w:sz w:val="22"/>
                <w:szCs w:val="22"/>
              </w:rPr>
              <w:t>Return to step 1</w:t>
            </w:r>
          </w:p>
        </w:tc>
        <w:tc>
          <w:tcPr>
            <w:tcW w:w="3075" w:type="dxa"/>
            <w:shd w:val="clear" w:color="auto" w:fill="auto"/>
          </w:tcPr>
          <w:p w:rsidR="005E6CDA" w:rsidRPr="00BA20A2" w:rsidRDefault="00BA20A2" w:rsidP="005E6CDA">
            <w:pPr>
              <w:rPr>
                <w:rFonts w:ascii="Courier New" w:hAnsi="Courier New" w:cs="Courier New"/>
                <w:b/>
                <w:sz w:val="22"/>
                <w:szCs w:val="22"/>
              </w:rPr>
            </w:pPr>
            <w:r>
              <w:rPr>
                <w:rFonts w:ascii="Courier New" w:hAnsi="Courier New" w:cs="Courier New"/>
                <w:b/>
                <w:sz w:val="22"/>
                <w:szCs w:val="22"/>
              </w:rPr>
              <w:t>Step 3.1</w:t>
            </w:r>
            <w:r w:rsidR="005E6CDA">
              <w:rPr>
                <w:rFonts w:ascii="Courier New" w:hAnsi="Courier New" w:cs="Courier New"/>
                <w:b/>
                <w:sz w:val="22"/>
                <w:szCs w:val="22"/>
              </w:rPr>
              <w:t>:</w:t>
            </w:r>
            <w:r w:rsidR="005E6CDA">
              <w:rPr>
                <w:rFonts w:ascii="Courier New" w:hAnsi="Courier New" w:cs="Courier New"/>
                <w:sz w:val="22"/>
                <w:szCs w:val="22"/>
              </w:rPr>
              <w:t>Fields contain invalid information</w:t>
            </w:r>
          </w:p>
          <w:p w:rsidR="00BA20A2" w:rsidRDefault="00BA20A2" w:rsidP="005E6CDA">
            <w:pPr>
              <w:rPr>
                <w:rFonts w:ascii="Courier New" w:hAnsi="Courier New" w:cs="Courier New"/>
                <w:sz w:val="22"/>
                <w:szCs w:val="22"/>
              </w:rPr>
            </w:pPr>
          </w:p>
          <w:p w:rsidR="005E6CDA" w:rsidRDefault="00BA20A2" w:rsidP="005E6CDA">
            <w:pPr>
              <w:rPr>
                <w:rFonts w:ascii="Courier New" w:hAnsi="Courier New" w:cs="Courier New"/>
                <w:b/>
                <w:sz w:val="22"/>
                <w:szCs w:val="22"/>
              </w:rPr>
            </w:pPr>
            <w:r>
              <w:rPr>
                <w:rFonts w:ascii="Courier New" w:hAnsi="Courier New" w:cs="Courier New"/>
                <w:b/>
                <w:sz w:val="22"/>
                <w:szCs w:val="22"/>
              </w:rPr>
              <w:t>Step 3.2</w:t>
            </w:r>
            <w:r w:rsidR="005E6CDA">
              <w:rPr>
                <w:rFonts w:ascii="Courier New" w:hAnsi="Courier New" w:cs="Courier New"/>
                <w:b/>
                <w:sz w:val="22"/>
                <w:szCs w:val="22"/>
              </w:rPr>
              <w:t>:</w:t>
            </w:r>
          </w:p>
          <w:p w:rsidR="005E6CDA" w:rsidRDefault="005E6CDA" w:rsidP="005E6CDA">
            <w:pPr>
              <w:rPr>
                <w:rFonts w:ascii="Courier New" w:hAnsi="Courier New" w:cs="Courier New"/>
                <w:sz w:val="22"/>
                <w:szCs w:val="22"/>
              </w:rPr>
            </w:pPr>
            <w:r>
              <w:rPr>
                <w:rFonts w:ascii="Courier New" w:hAnsi="Courier New" w:cs="Courier New"/>
                <w:sz w:val="22"/>
                <w:szCs w:val="22"/>
              </w:rPr>
              <w:t>Informs the user about the invalidated fields</w:t>
            </w:r>
          </w:p>
          <w:p w:rsidR="004C037A" w:rsidRPr="00D47E94" w:rsidRDefault="004C037A" w:rsidP="009754B0">
            <w:pPr>
              <w:rPr>
                <w:rFonts w:ascii="Courier New" w:hAnsi="Courier New" w:cs="Courier New"/>
                <w:b/>
                <w:sz w:val="22"/>
                <w:szCs w:val="22"/>
              </w:rPr>
            </w:pP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4C037A" w:rsidRDefault="00672CCA"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The user account information does not match with one currently within the system</w:t>
            </w:r>
          </w:p>
          <w:p w:rsidR="005F51FB" w:rsidRDefault="00630729"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The appropriate Access Level will be granted to the user depending on what type of account they have created</w:t>
            </w:r>
          </w:p>
          <w:p w:rsidR="00630729" w:rsidRPr="00672CCA" w:rsidRDefault="00630729"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Accounts that require Access Level 2 or 3 will automatically be deactivated until the account has been approved by the CPDO Staff or Administrator</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Business Rules</w:t>
            </w:r>
          </w:p>
        </w:tc>
        <w:tc>
          <w:tcPr>
            <w:tcW w:w="6198" w:type="dxa"/>
            <w:gridSpan w:val="2"/>
            <w:shd w:val="clear" w:color="auto" w:fill="auto"/>
          </w:tcPr>
          <w:p w:rsidR="004C037A" w:rsidRDefault="00D15782"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Students, faculty members, university officers and employees are eligible to call for the CPDO’s services.</w:t>
            </w:r>
          </w:p>
          <w:p w:rsidR="00D15782" w:rsidRPr="00735CA1" w:rsidRDefault="00D15782"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Private institutions and government agencies must send a Request Letter to UB President along with the registration</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 xml:space="preserve">Field </w:t>
            </w:r>
            <w:r w:rsidRPr="00196730">
              <w:rPr>
                <w:rFonts w:ascii="Courier New" w:hAnsi="Courier New" w:cs="Courier New"/>
                <w:b/>
                <w:sz w:val="22"/>
                <w:szCs w:val="22"/>
              </w:rPr>
              <w:lastRenderedPageBreak/>
              <w:t>Validations</w:t>
            </w:r>
          </w:p>
        </w:tc>
        <w:tc>
          <w:tcPr>
            <w:tcW w:w="6198" w:type="dxa"/>
            <w:gridSpan w:val="2"/>
            <w:shd w:val="clear" w:color="auto" w:fill="auto"/>
          </w:tcPr>
          <w:p w:rsidR="004C037A" w:rsidRPr="00196730" w:rsidRDefault="00307D2E" w:rsidP="009754B0">
            <w:pPr>
              <w:rPr>
                <w:rFonts w:ascii="Courier New" w:hAnsi="Courier New" w:cs="Courier New"/>
                <w:sz w:val="22"/>
                <w:szCs w:val="22"/>
              </w:rPr>
            </w:pPr>
            <w:r>
              <w:rPr>
                <w:rFonts w:ascii="Courier New" w:hAnsi="Courier New" w:cs="Courier New"/>
                <w:b/>
                <w:sz w:val="22"/>
                <w:szCs w:val="22"/>
              </w:rPr>
              <w:lastRenderedPageBreak/>
              <w:t xml:space="preserve">B.2 </w:t>
            </w:r>
            <w:r>
              <w:rPr>
                <w:rFonts w:ascii="Courier New" w:hAnsi="Courier New" w:cs="Courier New"/>
                <w:sz w:val="22"/>
                <w:szCs w:val="22"/>
              </w:rPr>
              <w:t>Create User Account</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lastRenderedPageBreak/>
              <w:t>Author</w:t>
            </w:r>
          </w:p>
        </w:tc>
        <w:tc>
          <w:tcPr>
            <w:tcW w:w="6198" w:type="dxa"/>
            <w:gridSpan w:val="2"/>
            <w:shd w:val="clear" w:color="auto" w:fill="auto"/>
          </w:tcPr>
          <w:p w:rsidR="004C037A" w:rsidRPr="00196730" w:rsidRDefault="005E6CDA" w:rsidP="009754B0">
            <w:pPr>
              <w:rPr>
                <w:rFonts w:ascii="Courier New" w:hAnsi="Courier New" w:cs="Courier New"/>
                <w:sz w:val="22"/>
                <w:szCs w:val="22"/>
              </w:rPr>
            </w:pPr>
            <w:r>
              <w:rPr>
                <w:rFonts w:ascii="Courier New" w:hAnsi="Courier New" w:cs="Courier New"/>
                <w:sz w:val="22"/>
                <w:szCs w:val="22"/>
              </w:rPr>
              <w:t>Liwanag, Jasper B.</w:t>
            </w:r>
          </w:p>
        </w:tc>
      </w:tr>
      <w:tr w:rsidR="004C037A" w:rsidRPr="005C39E4" w:rsidTr="009754B0">
        <w:tc>
          <w:tcPr>
            <w:tcW w:w="2658" w:type="dxa"/>
            <w:shd w:val="clear" w:color="auto" w:fill="auto"/>
          </w:tcPr>
          <w:p w:rsidR="004C037A" w:rsidRPr="00196730" w:rsidRDefault="004C037A" w:rsidP="009754B0">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4C037A" w:rsidRDefault="005E6CDA" w:rsidP="009754B0">
            <w:pPr>
              <w:rPr>
                <w:rFonts w:ascii="Courier New" w:hAnsi="Courier New" w:cs="Courier New"/>
                <w:sz w:val="22"/>
                <w:szCs w:val="22"/>
              </w:rPr>
            </w:pPr>
            <w:r>
              <w:rPr>
                <w:rFonts w:ascii="Courier New" w:hAnsi="Courier New" w:cs="Courier New"/>
                <w:sz w:val="22"/>
                <w:szCs w:val="22"/>
              </w:rPr>
              <w:t>September 24, 2016</w:t>
            </w:r>
          </w:p>
          <w:p w:rsidR="004433D7" w:rsidRDefault="004433D7" w:rsidP="009754B0">
            <w:pPr>
              <w:rPr>
                <w:rFonts w:ascii="Courier New" w:hAnsi="Courier New" w:cs="Courier New"/>
                <w:sz w:val="22"/>
                <w:szCs w:val="22"/>
              </w:rPr>
            </w:pPr>
            <w:r>
              <w:rPr>
                <w:rFonts w:ascii="Courier New" w:hAnsi="Courier New" w:cs="Courier New"/>
                <w:sz w:val="22"/>
                <w:szCs w:val="22"/>
              </w:rPr>
              <w:t>October 28, 2016</w:t>
            </w:r>
          </w:p>
          <w:p w:rsidR="00B8305F" w:rsidRPr="00196730" w:rsidRDefault="00B8305F" w:rsidP="009754B0">
            <w:pPr>
              <w:rPr>
                <w:rFonts w:ascii="Courier New" w:hAnsi="Courier New" w:cs="Courier New"/>
                <w:sz w:val="22"/>
                <w:szCs w:val="22"/>
              </w:rPr>
            </w:pPr>
            <w:r>
              <w:rPr>
                <w:rFonts w:ascii="Courier New" w:hAnsi="Courier New" w:cs="Courier New"/>
                <w:sz w:val="22"/>
                <w:szCs w:val="22"/>
              </w:rPr>
              <w:t>November 23, 2016</w:t>
            </w:r>
          </w:p>
        </w:tc>
      </w:tr>
    </w:tbl>
    <w:p w:rsidR="004433D7" w:rsidRDefault="004433D7" w:rsidP="008117D2">
      <w:pPr>
        <w:rPr>
          <w:rFonts w:ascii="Courier New" w:hAnsi="Courier New" w:cs="Courier New"/>
          <w:b/>
          <w:u w:val="single"/>
        </w:rPr>
      </w:pPr>
    </w:p>
    <w:p w:rsidR="008117D2" w:rsidRDefault="009C25EE" w:rsidP="008117D2">
      <w:pPr>
        <w:rPr>
          <w:rFonts w:ascii="Courier New" w:hAnsi="Courier New" w:cs="Courier New"/>
          <w:b/>
          <w:u w:val="single"/>
        </w:rPr>
      </w:pPr>
      <w:r>
        <w:rPr>
          <w:rFonts w:ascii="Courier New" w:hAnsi="Courier New" w:cs="Courier New"/>
          <w:b/>
          <w:u w:val="single"/>
        </w:rPr>
        <w:t>4.1.</w:t>
      </w:r>
      <w:r w:rsidR="00623DAB">
        <w:rPr>
          <w:rFonts w:ascii="Courier New" w:hAnsi="Courier New" w:cs="Courier New"/>
          <w:b/>
          <w:u w:val="single"/>
        </w:rPr>
        <w:t>4</w:t>
      </w:r>
      <w:r w:rsidR="00D53FC0">
        <w:rPr>
          <w:rFonts w:ascii="Courier New" w:hAnsi="Courier New" w:cs="Courier New"/>
          <w:b/>
          <w:u w:val="single"/>
        </w:rPr>
        <w:t xml:space="preserve"> UBCDPO</w:t>
      </w:r>
      <w:r w:rsidR="00623DAB">
        <w:rPr>
          <w:rFonts w:ascii="Courier New" w:hAnsi="Courier New" w:cs="Courier New"/>
          <w:b/>
          <w:u w:val="single"/>
        </w:rPr>
        <w:t>SRVRS-UC04</w:t>
      </w:r>
      <w:r w:rsidR="005F51FB">
        <w:rPr>
          <w:rFonts w:ascii="Courier New" w:hAnsi="Courier New" w:cs="Courier New"/>
          <w:b/>
          <w:u w:val="single"/>
        </w:rPr>
        <w:t xml:space="preserve"> (Search Record</w:t>
      </w:r>
      <w:r w:rsidR="008117D2">
        <w:rPr>
          <w:rFonts w:ascii="Courier New" w:hAnsi="Courier New" w:cs="Courier New"/>
          <w:b/>
          <w:u w:val="single"/>
        </w:rPr>
        <w:t>s)</w:t>
      </w:r>
    </w:p>
    <w:p w:rsidR="00672CCA" w:rsidRDefault="00672CCA" w:rsidP="00672CCA">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8117D2" w:rsidRPr="005C39E4" w:rsidTr="007E0A3B">
        <w:tc>
          <w:tcPr>
            <w:tcW w:w="2658" w:type="dxa"/>
            <w:shd w:val="clear" w:color="auto" w:fill="EEECE1"/>
          </w:tcPr>
          <w:p w:rsidR="008117D2" w:rsidRPr="00196730" w:rsidRDefault="00D53FC0" w:rsidP="007E0A3B">
            <w:pPr>
              <w:rPr>
                <w:rFonts w:ascii="Courier New" w:hAnsi="Courier New" w:cs="Courier New"/>
                <w:sz w:val="22"/>
                <w:szCs w:val="22"/>
              </w:rPr>
            </w:pPr>
            <w:r>
              <w:rPr>
                <w:rFonts w:ascii="Courier New" w:hAnsi="Courier New" w:cs="Courier New"/>
                <w:sz w:val="22"/>
                <w:szCs w:val="22"/>
              </w:rPr>
              <w:t>UBCPDO</w:t>
            </w:r>
            <w:r w:rsidR="008117D2">
              <w:rPr>
                <w:rFonts w:ascii="Courier New" w:hAnsi="Courier New" w:cs="Courier New"/>
                <w:sz w:val="22"/>
                <w:szCs w:val="22"/>
              </w:rPr>
              <w:t>SRVRS-UC0</w:t>
            </w:r>
            <w:r w:rsidR="00623DAB">
              <w:rPr>
                <w:rFonts w:ascii="Courier New" w:hAnsi="Courier New" w:cs="Courier New"/>
                <w:sz w:val="22"/>
                <w:szCs w:val="22"/>
              </w:rPr>
              <w:t>4</w:t>
            </w:r>
          </w:p>
        </w:tc>
        <w:tc>
          <w:tcPr>
            <w:tcW w:w="6198" w:type="dxa"/>
            <w:gridSpan w:val="2"/>
            <w:shd w:val="clear" w:color="auto" w:fill="EEECE1"/>
          </w:tcPr>
          <w:p w:rsidR="008117D2" w:rsidRPr="00196730" w:rsidRDefault="005F51FB" w:rsidP="008117D2">
            <w:pPr>
              <w:rPr>
                <w:rFonts w:ascii="Courier New" w:hAnsi="Courier New" w:cs="Courier New"/>
                <w:sz w:val="22"/>
                <w:szCs w:val="22"/>
              </w:rPr>
            </w:pPr>
            <w:r>
              <w:rPr>
                <w:rFonts w:ascii="Courier New" w:hAnsi="Courier New" w:cs="Courier New"/>
                <w:sz w:val="22"/>
                <w:szCs w:val="22"/>
              </w:rPr>
              <w:t>Search Record</w:t>
            </w:r>
            <w:r w:rsidR="009C25EE">
              <w:rPr>
                <w:rFonts w:ascii="Courier New" w:hAnsi="Courier New" w:cs="Courier New"/>
                <w:sz w:val="22"/>
                <w:szCs w:val="22"/>
              </w:rPr>
              <w:t>s</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8117D2" w:rsidRPr="00196730" w:rsidRDefault="00F717CB" w:rsidP="007E0A3B">
            <w:pPr>
              <w:tabs>
                <w:tab w:val="clear" w:pos="720"/>
              </w:tabs>
              <w:ind w:left="-48"/>
              <w:rPr>
                <w:rFonts w:ascii="Courier New" w:hAnsi="Courier New" w:cs="Courier New"/>
                <w:sz w:val="22"/>
                <w:szCs w:val="22"/>
              </w:rPr>
            </w:pPr>
            <w:r>
              <w:rPr>
                <w:rFonts w:ascii="Courier New" w:hAnsi="Courier New" w:cs="Courier New"/>
                <w:sz w:val="22"/>
                <w:szCs w:val="22"/>
              </w:rPr>
              <w:t xml:space="preserve">It allows the </w:t>
            </w:r>
            <w:r w:rsidR="005F51FB">
              <w:rPr>
                <w:rFonts w:ascii="Courier New" w:hAnsi="Courier New" w:cs="Courier New"/>
                <w:sz w:val="22"/>
                <w:szCs w:val="22"/>
              </w:rPr>
              <w:t>user to locate a specific record</w:t>
            </w:r>
            <w:r>
              <w:rPr>
                <w:rFonts w:ascii="Courier New" w:hAnsi="Courier New" w:cs="Courier New"/>
                <w:sz w:val="22"/>
                <w:szCs w:val="22"/>
              </w:rPr>
              <w:t xml:space="preserve"> in the system.</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8117D2" w:rsidRPr="00196730" w:rsidRDefault="002D5E5E" w:rsidP="007E0A3B">
            <w:pPr>
              <w:rPr>
                <w:rFonts w:ascii="Courier New" w:hAnsi="Courier New" w:cs="Courier New"/>
                <w:sz w:val="22"/>
                <w:szCs w:val="22"/>
              </w:rPr>
            </w:pPr>
            <w:r>
              <w:rPr>
                <w:rFonts w:ascii="Courier New" w:hAnsi="Courier New" w:cs="Courier New"/>
                <w:sz w:val="22"/>
                <w:szCs w:val="22"/>
              </w:rPr>
              <w:t xml:space="preserve">Client, </w:t>
            </w:r>
            <w:r w:rsidR="00F717CB">
              <w:rPr>
                <w:rFonts w:ascii="Courier New" w:hAnsi="Courier New" w:cs="Courier New"/>
                <w:sz w:val="22"/>
                <w:szCs w:val="22"/>
              </w:rPr>
              <w:t>CPDO Staff, Maintenance Manager, Administrator</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F717CB" w:rsidRPr="00F717CB" w:rsidRDefault="00F717CB" w:rsidP="00F717CB">
            <w:pPr>
              <w:rPr>
                <w:rFonts w:ascii="Courier New" w:hAnsi="Courier New" w:cs="Courier New"/>
                <w:sz w:val="22"/>
                <w:szCs w:val="22"/>
              </w:rPr>
            </w:pPr>
            <w:r>
              <w:rPr>
                <w:rFonts w:ascii="Courier New" w:hAnsi="Courier New" w:cs="Courier New"/>
                <w:sz w:val="22"/>
                <w:szCs w:val="22"/>
              </w:rPr>
              <w:t>The user needs to search for a record</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F717CB" w:rsidRDefault="00F717CB" w:rsidP="00B04E48">
            <w:pPr>
              <w:pStyle w:val="ListParagraph"/>
              <w:numPr>
                <w:ilvl w:val="0"/>
                <w:numId w:val="17"/>
              </w:numPr>
              <w:rPr>
                <w:rFonts w:ascii="Courier New" w:hAnsi="Courier New" w:cs="Courier New"/>
                <w:sz w:val="22"/>
                <w:szCs w:val="22"/>
              </w:rPr>
            </w:pPr>
            <w:r>
              <w:rPr>
                <w:rFonts w:ascii="Courier New" w:hAnsi="Courier New" w:cs="Courier New"/>
                <w:sz w:val="22"/>
                <w:szCs w:val="22"/>
              </w:rPr>
              <w:t>The user is currently logged in</w:t>
            </w:r>
          </w:p>
          <w:p w:rsidR="008117D2" w:rsidRPr="00196730" w:rsidRDefault="00F717CB" w:rsidP="00B04E48">
            <w:pPr>
              <w:numPr>
                <w:ilvl w:val="0"/>
                <w:numId w:val="17"/>
              </w:numPr>
              <w:rPr>
                <w:rFonts w:ascii="Courier New" w:hAnsi="Courier New" w:cs="Courier New"/>
                <w:sz w:val="22"/>
                <w:szCs w:val="22"/>
              </w:rPr>
            </w:pPr>
            <w:r>
              <w:rPr>
                <w:rFonts w:ascii="Courier New" w:hAnsi="Courier New" w:cs="Courier New"/>
                <w:sz w:val="22"/>
                <w:szCs w:val="22"/>
              </w:rPr>
              <w:t>The main form is displayed</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8117D2" w:rsidRPr="00196730" w:rsidRDefault="00F717CB" w:rsidP="00F717CB">
            <w:pPr>
              <w:pStyle w:val="ListBullet"/>
              <w:ind w:left="0" w:firstLine="0"/>
              <w:rPr>
                <w:rFonts w:ascii="Courier New" w:hAnsi="Courier New" w:cs="Courier New"/>
                <w:szCs w:val="22"/>
              </w:rPr>
            </w:pPr>
            <w:r>
              <w:rPr>
                <w:rFonts w:ascii="Courier New" w:hAnsi="Courier New" w:cs="Courier New"/>
                <w:szCs w:val="22"/>
              </w:rPr>
              <w:t>The system presents the user information matching the user’s requirements</w:t>
            </w:r>
          </w:p>
        </w:tc>
      </w:tr>
      <w:tr w:rsidR="008117D2" w:rsidRPr="005C39E4" w:rsidTr="007E0A3B">
        <w:trPr>
          <w:trHeight w:val="330"/>
        </w:trPr>
        <w:tc>
          <w:tcPr>
            <w:tcW w:w="2658" w:type="dxa"/>
            <w:vMerge w:val="restart"/>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8117D2" w:rsidRPr="00D47E94" w:rsidRDefault="008117D2" w:rsidP="007E0A3B">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8117D2" w:rsidRPr="00196730" w:rsidRDefault="008117D2" w:rsidP="007E0A3B">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8117D2" w:rsidRPr="005C39E4" w:rsidTr="001C7370">
        <w:trPr>
          <w:trHeight w:val="1815"/>
        </w:trPr>
        <w:tc>
          <w:tcPr>
            <w:tcW w:w="2658" w:type="dxa"/>
            <w:vMerge/>
            <w:shd w:val="clear" w:color="auto" w:fill="auto"/>
          </w:tcPr>
          <w:p w:rsidR="008117D2" w:rsidRPr="00196730" w:rsidRDefault="008117D2" w:rsidP="007E0A3B">
            <w:pPr>
              <w:rPr>
                <w:rFonts w:ascii="Courier New" w:hAnsi="Courier New" w:cs="Courier New"/>
                <w:b/>
                <w:sz w:val="22"/>
                <w:szCs w:val="22"/>
              </w:rPr>
            </w:pPr>
          </w:p>
        </w:tc>
        <w:tc>
          <w:tcPr>
            <w:tcW w:w="3123" w:type="dxa"/>
            <w:shd w:val="clear" w:color="auto" w:fill="auto"/>
          </w:tcPr>
          <w:p w:rsidR="008117D2" w:rsidRPr="00F717CB" w:rsidRDefault="00F717CB" w:rsidP="007E0A3B">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Enters the search information</w:t>
            </w:r>
          </w:p>
        </w:tc>
        <w:tc>
          <w:tcPr>
            <w:tcW w:w="3075" w:type="dxa"/>
            <w:shd w:val="clear" w:color="auto" w:fill="auto"/>
          </w:tcPr>
          <w:p w:rsidR="00F717CB" w:rsidRDefault="00F717CB" w:rsidP="007E0A3B">
            <w:pPr>
              <w:rPr>
                <w:rFonts w:ascii="Courier New" w:hAnsi="Courier New" w:cs="Courier New"/>
                <w:sz w:val="22"/>
                <w:szCs w:val="22"/>
              </w:rPr>
            </w:pPr>
            <w:r>
              <w:rPr>
                <w:rFonts w:ascii="Courier New" w:hAnsi="Courier New" w:cs="Courier New"/>
                <w:b/>
                <w:sz w:val="22"/>
                <w:szCs w:val="22"/>
              </w:rPr>
              <w:t xml:space="preserve">Step 2: </w:t>
            </w:r>
            <w:r w:rsidR="002D5E5E">
              <w:rPr>
                <w:rFonts w:ascii="Courier New" w:hAnsi="Courier New" w:cs="Courier New"/>
                <w:sz w:val="22"/>
                <w:szCs w:val="22"/>
              </w:rPr>
              <w:t xml:space="preserve">Searches for </w:t>
            </w:r>
            <w:r>
              <w:rPr>
                <w:rFonts w:ascii="Courier New" w:hAnsi="Courier New" w:cs="Courier New"/>
                <w:sz w:val="22"/>
                <w:szCs w:val="22"/>
              </w:rPr>
              <w:t>matching information</w:t>
            </w:r>
          </w:p>
          <w:p w:rsidR="00F717CB" w:rsidRDefault="00F717CB" w:rsidP="007E0A3B">
            <w:pPr>
              <w:rPr>
                <w:rFonts w:ascii="Courier New" w:hAnsi="Courier New" w:cs="Courier New"/>
                <w:sz w:val="22"/>
                <w:szCs w:val="22"/>
              </w:rPr>
            </w:pPr>
          </w:p>
          <w:p w:rsidR="00F717CB" w:rsidRPr="00F717CB" w:rsidRDefault="00F717CB" w:rsidP="002D5E5E">
            <w:pPr>
              <w:rPr>
                <w:rFonts w:ascii="Courier New" w:hAnsi="Courier New" w:cs="Courier New"/>
                <w:sz w:val="22"/>
                <w:szCs w:val="22"/>
              </w:rPr>
            </w:pPr>
            <w:r>
              <w:rPr>
                <w:rFonts w:ascii="Courier New" w:hAnsi="Courier New" w:cs="Courier New"/>
                <w:b/>
                <w:sz w:val="22"/>
                <w:szCs w:val="22"/>
              </w:rPr>
              <w:t xml:space="preserve">Step 3: </w:t>
            </w:r>
            <w:r w:rsidR="009C25EE">
              <w:rPr>
                <w:rFonts w:ascii="Courier New" w:hAnsi="Courier New" w:cs="Courier New"/>
                <w:sz w:val="22"/>
                <w:szCs w:val="22"/>
              </w:rPr>
              <w:t xml:space="preserve">Displays related </w:t>
            </w:r>
            <w:r w:rsidR="002D5E5E">
              <w:rPr>
                <w:rFonts w:ascii="Courier New" w:hAnsi="Courier New" w:cs="Courier New"/>
                <w:sz w:val="22"/>
                <w:szCs w:val="22"/>
              </w:rPr>
              <w:t>information</w:t>
            </w:r>
          </w:p>
        </w:tc>
      </w:tr>
      <w:tr w:rsidR="008117D2" w:rsidRPr="005C39E4" w:rsidTr="00F717CB">
        <w:trPr>
          <w:trHeight w:val="645"/>
        </w:trPr>
        <w:tc>
          <w:tcPr>
            <w:tcW w:w="2658" w:type="dxa"/>
            <w:shd w:val="clear" w:color="auto" w:fill="auto"/>
          </w:tcPr>
          <w:p w:rsidR="008117D2" w:rsidRPr="00196730" w:rsidRDefault="008117D2" w:rsidP="007E0A3B">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DA5BDE" w:rsidRPr="00DA5BDE" w:rsidRDefault="00BA20A2" w:rsidP="007E0A3B">
            <w:pPr>
              <w:rPr>
                <w:rFonts w:ascii="Courier New" w:hAnsi="Courier New" w:cs="Courier New"/>
                <w:sz w:val="22"/>
                <w:szCs w:val="22"/>
              </w:rPr>
            </w:pPr>
            <w:r>
              <w:rPr>
                <w:rFonts w:ascii="Courier New" w:hAnsi="Courier New" w:cs="Courier New"/>
                <w:b/>
                <w:sz w:val="22"/>
                <w:szCs w:val="22"/>
              </w:rPr>
              <w:t>Step 2.3</w:t>
            </w:r>
            <w:r w:rsidR="00DA5BDE">
              <w:rPr>
                <w:rFonts w:ascii="Courier New" w:hAnsi="Courier New" w:cs="Courier New"/>
                <w:b/>
                <w:sz w:val="22"/>
                <w:szCs w:val="22"/>
              </w:rPr>
              <w:t xml:space="preserve">: </w:t>
            </w:r>
            <w:r w:rsidR="00DA5BDE">
              <w:rPr>
                <w:rFonts w:ascii="Courier New" w:hAnsi="Courier New" w:cs="Courier New"/>
                <w:sz w:val="22"/>
                <w:szCs w:val="22"/>
              </w:rPr>
              <w:t>Return to Step 1</w:t>
            </w:r>
          </w:p>
        </w:tc>
        <w:tc>
          <w:tcPr>
            <w:tcW w:w="3075" w:type="dxa"/>
            <w:shd w:val="clear" w:color="auto" w:fill="auto"/>
          </w:tcPr>
          <w:p w:rsidR="008117D2" w:rsidRDefault="00BA20A2" w:rsidP="007E0A3B">
            <w:pPr>
              <w:rPr>
                <w:rFonts w:ascii="Courier New" w:hAnsi="Courier New" w:cs="Courier New"/>
                <w:sz w:val="22"/>
                <w:szCs w:val="22"/>
              </w:rPr>
            </w:pPr>
            <w:r>
              <w:rPr>
                <w:rFonts w:ascii="Courier New" w:hAnsi="Courier New" w:cs="Courier New"/>
                <w:b/>
                <w:sz w:val="22"/>
                <w:szCs w:val="22"/>
              </w:rPr>
              <w:t>Step 2.1</w:t>
            </w:r>
            <w:r w:rsidR="00F717CB">
              <w:rPr>
                <w:rFonts w:ascii="Courier New" w:hAnsi="Courier New" w:cs="Courier New"/>
                <w:b/>
                <w:sz w:val="22"/>
                <w:szCs w:val="22"/>
              </w:rPr>
              <w:t xml:space="preserve">: </w:t>
            </w:r>
            <w:r w:rsidR="00F717CB">
              <w:rPr>
                <w:rFonts w:ascii="Courier New" w:hAnsi="Courier New" w:cs="Courier New"/>
                <w:sz w:val="22"/>
                <w:szCs w:val="22"/>
              </w:rPr>
              <w:t>Search information does not match any of the records</w:t>
            </w:r>
          </w:p>
          <w:p w:rsidR="00F717CB" w:rsidRDefault="00F717CB" w:rsidP="007E0A3B">
            <w:pPr>
              <w:rPr>
                <w:rFonts w:ascii="Courier New" w:hAnsi="Courier New" w:cs="Courier New"/>
                <w:sz w:val="22"/>
                <w:szCs w:val="22"/>
              </w:rPr>
            </w:pPr>
          </w:p>
          <w:p w:rsidR="00F717CB" w:rsidRPr="00A25FA2" w:rsidRDefault="00BA20A2" w:rsidP="002D5E5E">
            <w:pPr>
              <w:rPr>
                <w:rFonts w:ascii="Courier New" w:hAnsi="Courier New" w:cs="Courier New"/>
                <w:sz w:val="22"/>
                <w:szCs w:val="22"/>
              </w:rPr>
            </w:pPr>
            <w:r>
              <w:rPr>
                <w:rFonts w:ascii="Courier New" w:hAnsi="Courier New" w:cs="Courier New"/>
                <w:b/>
                <w:sz w:val="22"/>
                <w:szCs w:val="22"/>
              </w:rPr>
              <w:t>Step 2.2</w:t>
            </w:r>
            <w:r w:rsidR="00A25FA2">
              <w:rPr>
                <w:rFonts w:ascii="Courier New" w:hAnsi="Courier New" w:cs="Courier New"/>
                <w:b/>
                <w:sz w:val="22"/>
                <w:szCs w:val="22"/>
              </w:rPr>
              <w:t xml:space="preserve">: </w:t>
            </w:r>
            <w:r w:rsidR="002D5E5E">
              <w:rPr>
                <w:rFonts w:ascii="Courier New" w:hAnsi="Courier New" w:cs="Courier New"/>
                <w:sz w:val="22"/>
                <w:szCs w:val="22"/>
              </w:rPr>
              <w:t>Displays nothing</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8117D2" w:rsidRPr="00196730" w:rsidRDefault="009C25EE" w:rsidP="002D5E5E">
            <w:pPr>
              <w:rPr>
                <w:rFonts w:ascii="Courier New" w:hAnsi="Courier New" w:cs="Courier New"/>
                <w:sz w:val="22"/>
                <w:szCs w:val="22"/>
              </w:rPr>
            </w:pPr>
            <w:r>
              <w:rPr>
                <w:rFonts w:ascii="Courier New" w:hAnsi="Courier New" w:cs="Courier New"/>
                <w:b/>
                <w:sz w:val="22"/>
                <w:szCs w:val="22"/>
              </w:rPr>
              <w:t xml:space="preserve">4.1.2 </w:t>
            </w:r>
            <w:r>
              <w:rPr>
                <w:rFonts w:ascii="Courier New" w:hAnsi="Courier New" w:cs="Courier New"/>
                <w:sz w:val="22"/>
                <w:szCs w:val="22"/>
              </w:rPr>
              <w:t>UBCPDOSRVRS-UC02(User Login)</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8117D2" w:rsidRDefault="005F51FB" w:rsidP="007E0A3B">
            <w:pPr>
              <w:rPr>
                <w:rFonts w:ascii="Courier New" w:hAnsi="Courier New" w:cs="Courier New"/>
                <w:sz w:val="22"/>
                <w:szCs w:val="22"/>
              </w:rPr>
            </w:pPr>
            <w:r>
              <w:rPr>
                <w:rFonts w:ascii="Courier New" w:hAnsi="Courier New" w:cs="Courier New"/>
                <w:sz w:val="22"/>
                <w:szCs w:val="22"/>
              </w:rPr>
              <w:t>The system will search a record based on the following:</w:t>
            </w:r>
          </w:p>
          <w:p w:rsidR="005F51FB" w:rsidRDefault="005F51FB"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Location Name</w:t>
            </w:r>
          </w:p>
          <w:p w:rsidR="005F51FB" w:rsidRDefault="005F51FB"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Client Name</w:t>
            </w:r>
          </w:p>
          <w:p w:rsidR="005F51FB" w:rsidRDefault="005F51FB"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Staff Name</w:t>
            </w:r>
          </w:p>
          <w:p w:rsidR="005F51FB" w:rsidRDefault="005F51FB"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Date Created</w:t>
            </w:r>
          </w:p>
          <w:p w:rsidR="005F51FB" w:rsidRPr="005F51FB" w:rsidRDefault="005F51FB" w:rsidP="00B04E48">
            <w:pPr>
              <w:pStyle w:val="ListParagraph"/>
              <w:numPr>
                <w:ilvl w:val="0"/>
                <w:numId w:val="14"/>
              </w:numPr>
              <w:rPr>
                <w:rFonts w:ascii="Courier New" w:hAnsi="Courier New" w:cs="Courier New"/>
                <w:sz w:val="22"/>
                <w:szCs w:val="22"/>
              </w:rPr>
            </w:pPr>
            <w:r>
              <w:rPr>
                <w:rFonts w:ascii="Courier New" w:hAnsi="Courier New" w:cs="Courier New"/>
                <w:sz w:val="22"/>
                <w:szCs w:val="22"/>
              </w:rPr>
              <w:t>Date Last Modified</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Field Validations</w:t>
            </w:r>
          </w:p>
        </w:tc>
        <w:tc>
          <w:tcPr>
            <w:tcW w:w="6198" w:type="dxa"/>
            <w:gridSpan w:val="2"/>
            <w:shd w:val="clear" w:color="auto" w:fill="auto"/>
          </w:tcPr>
          <w:p w:rsidR="008117D2" w:rsidRPr="00196730" w:rsidRDefault="00307D2E" w:rsidP="00307D2E">
            <w:pPr>
              <w:rPr>
                <w:rFonts w:ascii="Courier New" w:hAnsi="Courier New" w:cs="Courier New"/>
                <w:sz w:val="22"/>
                <w:szCs w:val="22"/>
              </w:rPr>
            </w:pPr>
            <w:r>
              <w:rPr>
                <w:rFonts w:ascii="Courier New" w:hAnsi="Courier New" w:cs="Courier New"/>
                <w:b/>
                <w:sz w:val="22"/>
                <w:szCs w:val="22"/>
              </w:rPr>
              <w:t xml:space="preserve">B.3 </w:t>
            </w:r>
            <w:r>
              <w:rPr>
                <w:rFonts w:ascii="Courier New" w:hAnsi="Courier New" w:cs="Courier New"/>
                <w:sz w:val="22"/>
                <w:szCs w:val="22"/>
              </w:rPr>
              <w:t>Search Records</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8117D2" w:rsidRPr="00196730" w:rsidRDefault="00A25FA2" w:rsidP="007E0A3B">
            <w:pPr>
              <w:rPr>
                <w:rFonts w:ascii="Courier New" w:hAnsi="Courier New" w:cs="Courier New"/>
                <w:sz w:val="22"/>
                <w:szCs w:val="22"/>
              </w:rPr>
            </w:pPr>
            <w:r>
              <w:rPr>
                <w:rFonts w:ascii="Courier New" w:hAnsi="Courier New" w:cs="Courier New"/>
                <w:sz w:val="22"/>
                <w:szCs w:val="22"/>
              </w:rPr>
              <w:t>Liwanag, Jasper B.</w:t>
            </w:r>
          </w:p>
        </w:tc>
      </w:tr>
      <w:tr w:rsidR="008117D2" w:rsidRPr="005C39E4" w:rsidTr="007E0A3B">
        <w:tc>
          <w:tcPr>
            <w:tcW w:w="2658" w:type="dxa"/>
            <w:shd w:val="clear" w:color="auto" w:fill="auto"/>
          </w:tcPr>
          <w:p w:rsidR="008117D2" w:rsidRPr="00196730" w:rsidRDefault="008117D2" w:rsidP="007E0A3B">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8117D2" w:rsidRDefault="00A25FA2" w:rsidP="007E0A3B">
            <w:pPr>
              <w:rPr>
                <w:rFonts w:ascii="Courier New" w:hAnsi="Courier New" w:cs="Courier New"/>
                <w:sz w:val="22"/>
                <w:szCs w:val="22"/>
              </w:rPr>
            </w:pPr>
            <w:r>
              <w:rPr>
                <w:rFonts w:ascii="Courier New" w:hAnsi="Courier New" w:cs="Courier New"/>
                <w:sz w:val="22"/>
                <w:szCs w:val="22"/>
              </w:rPr>
              <w:t>September 24,2016</w:t>
            </w:r>
          </w:p>
          <w:p w:rsidR="009C25EE" w:rsidRDefault="009C25EE" w:rsidP="007E0A3B">
            <w:pPr>
              <w:rPr>
                <w:rFonts w:ascii="Courier New" w:hAnsi="Courier New" w:cs="Courier New"/>
                <w:sz w:val="22"/>
                <w:szCs w:val="22"/>
              </w:rPr>
            </w:pPr>
            <w:r>
              <w:rPr>
                <w:rFonts w:ascii="Courier New" w:hAnsi="Courier New" w:cs="Courier New"/>
                <w:sz w:val="22"/>
                <w:szCs w:val="22"/>
              </w:rPr>
              <w:t>October 28,2016</w:t>
            </w:r>
          </w:p>
          <w:p w:rsidR="002D5E5E" w:rsidRPr="00196730" w:rsidRDefault="002D5E5E" w:rsidP="007E0A3B">
            <w:pPr>
              <w:rPr>
                <w:rFonts w:ascii="Courier New" w:hAnsi="Courier New" w:cs="Courier New"/>
                <w:sz w:val="22"/>
                <w:szCs w:val="22"/>
              </w:rPr>
            </w:pPr>
            <w:r>
              <w:rPr>
                <w:rFonts w:ascii="Courier New" w:hAnsi="Courier New" w:cs="Courier New"/>
                <w:sz w:val="22"/>
                <w:szCs w:val="22"/>
              </w:rPr>
              <w:lastRenderedPageBreak/>
              <w:t>November 24,2016</w:t>
            </w:r>
          </w:p>
        </w:tc>
      </w:tr>
    </w:tbl>
    <w:p w:rsidR="005F51FB" w:rsidRDefault="005F51FB" w:rsidP="00672CCA">
      <w:pPr>
        <w:rPr>
          <w:rFonts w:ascii="Courier New" w:hAnsi="Courier New" w:cs="Courier New"/>
          <w:i/>
        </w:rPr>
      </w:pPr>
    </w:p>
    <w:p w:rsidR="00672CCA" w:rsidRDefault="00672CCA" w:rsidP="00672CCA">
      <w:pPr>
        <w:rPr>
          <w:rFonts w:ascii="Courier New" w:hAnsi="Courier New" w:cs="Courier New"/>
          <w:b/>
          <w:u w:val="single"/>
        </w:rPr>
      </w:pPr>
      <w:r>
        <w:rPr>
          <w:rFonts w:ascii="Courier New" w:hAnsi="Courier New" w:cs="Courier New"/>
          <w:b/>
          <w:u w:val="single"/>
        </w:rPr>
        <w:t>4.1.</w:t>
      </w:r>
      <w:r w:rsidR="00630729">
        <w:rPr>
          <w:rFonts w:ascii="Courier New" w:hAnsi="Courier New" w:cs="Courier New"/>
          <w:b/>
          <w:u w:val="single"/>
        </w:rPr>
        <w:t>5</w:t>
      </w:r>
      <w:r w:rsidR="00D53FC0">
        <w:rPr>
          <w:rFonts w:ascii="Courier New" w:hAnsi="Courier New" w:cs="Courier New"/>
          <w:b/>
          <w:u w:val="single"/>
        </w:rPr>
        <w:t xml:space="preserve"> UBCDPO</w:t>
      </w:r>
      <w:r>
        <w:rPr>
          <w:rFonts w:ascii="Courier New" w:hAnsi="Courier New" w:cs="Courier New"/>
          <w:b/>
          <w:u w:val="single"/>
        </w:rPr>
        <w:t>SRVRS-UC0</w:t>
      </w:r>
      <w:r w:rsidR="00630729">
        <w:rPr>
          <w:rFonts w:ascii="Courier New" w:hAnsi="Courier New" w:cs="Courier New"/>
          <w:b/>
          <w:u w:val="single"/>
        </w:rPr>
        <w:t>5</w:t>
      </w:r>
      <w:r>
        <w:rPr>
          <w:rFonts w:ascii="Courier New" w:hAnsi="Courier New" w:cs="Courier New"/>
          <w:b/>
          <w:u w:val="single"/>
        </w:rPr>
        <w:t xml:space="preserve"> (View User </w:t>
      </w:r>
      <w:r w:rsidR="00623DAB">
        <w:rPr>
          <w:rFonts w:ascii="Courier New" w:hAnsi="Courier New" w:cs="Courier New"/>
          <w:b/>
          <w:u w:val="single"/>
        </w:rPr>
        <w:t>Profile</w:t>
      </w:r>
      <w:r>
        <w:rPr>
          <w:rFonts w:ascii="Courier New" w:hAnsi="Courier New" w:cs="Courier New"/>
          <w:b/>
          <w:u w:val="single"/>
        </w:rPr>
        <w:t>)</w:t>
      </w:r>
    </w:p>
    <w:p w:rsidR="00672CCA" w:rsidRDefault="00672CCA"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AB1161" w:rsidRPr="005C39E4" w:rsidTr="007E0A3B">
        <w:tc>
          <w:tcPr>
            <w:tcW w:w="2658" w:type="dxa"/>
            <w:shd w:val="clear" w:color="auto" w:fill="EEECE1"/>
          </w:tcPr>
          <w:p w:rsidR="00AB1161" w:rsidRPr="00196730" w:rsidRDefault="00D53FC0" w:rsidP="007E0A3B">
            <w:pPr>
              <w:rPr>
                <w:rFonts w:ascii="Courier New" w:hAnsi="Courier New" w:cs="Courier New"/>
                <w:sz w:val="22"/>
                <w:szCs w:val="22"/>
              </w:rPr>
            </w:pPr>
            <w:r>
              <w:rPr>
                <w:rFonts w:ascii="Courier New" w:hAnsi="Courier New" w:cs="Courier New"/>
                <w:sz w:val="22"/>
                <w:szCs w:val="22"/>
              </w:rPr>
              <w:t>UBCPDO</w:t>
            </w:r>
            <w:r w:rsidR="00AB1161">
              <w:rPr>
                <w:rFonts w:ascii="Courier New" w:hAnsi="Courier New" w:cs="Courier New"/>
                <w:sz w:val="22"/>
                <w:szCs w:val="22"/>
              </w:rPr>
              <w:t>SRVRS-UC0</w:t>
            </w:r>
            <w:r w:rsidR="00630729">
              <w:rPr>
                <w:rFonts w:ascii="Courier New" w:hAnsi="Courier New" w:cs="Courier New"/>
                <w:sz w:val="22"/>
                <w:szCs w:val="22"/>
              </w:rPr>
              <w:t>5</w:t>
            </w:r>
          </w:p>
        </w:tc>
        <w:tc>
          <w:tcPr>
            <w:tcW w:w="6198" w:type="dxa"/>
            <w:gridSpan w:val="2"/>
            <w:shd w:val="clear" w:color="auto" w:fill="EEECE1"/>
          </w:tcPr>
          <w:p w:rsidR="00AB1161" w:rsidRPr="00196730" w:rsidRDefault="00672CCA" w:rsidP="002D5E5E">
            <w:pPr>
              <w:rPr>
                <w:rFonts w:ascii="Courier New" w:hAnsi="Courier New" w:cs="Courier New"/>
                <w:sz w:val="22"/>
                <w:szCs w:val="22"/>
              </w:rPr>
            </w:pPr>
            <w:r>
              <w:rPr>
                <w:rFonts w:ascii="Courier New" w:hAnsi="Courier New" w:cs="Courier New"/>
                <w:sz w:val="22"/>
                <w:szCs w:val="22"/>
              </w:rPr>
              <w:t xml:space="preserve">View User </w:t>
            </w:r>
            <w:r w:rsidR="002D5E5E">
              <w:rPr>
                <w:rFonts w:ascii="Courier New" w:hAnsi="Courier New" w:cs="Courier New"/>
                <w:sz w:val="22"/>
                <w:szCs w:val="22"/>
              </w:rPr>
              <w:t>Profile</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AB1161" w:rsidRPr="00196730" w:rsidRDefault="00672CCA" w:rsidP="007E0A3B">
            <w:pPr>
              <w:tabs>
                <w:tab w:val="clear" w:pos="720"/>
              </w:tabs>
              <w:ind w:left="-48"/>
              <w:rPr>
                <w:rFonts w:ascii="Courier New" w:hAnsi="Courier New" w:cs="Courier New"/>
                <w:sz w:val="22"/>
                <w:szCs w:val="22"/>
              </w:rPr>
            </w:pPr>
            <w:r>
              <w:rPr>
                <w:rFonts w:ascii="Courier New" w:hAnsi="Courier New" w:cs="Courier New"/>
                <w:sz w:val="22"/>
                <w:szCs w:val="22"/>
              </w:rPr>
              <w:t>This allows the user to view a user account within the system.</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AB1161" w:rsidRPr="00196730" w:rsidRDefault="00672CCA" w:rsidP="007E0A3B">
            <w:pPr>
              <w:rPr>
                <w:rFonts w:ascii="Courier New" w:hAnsi="Courier New" w:cs="Courier New"/>
                <w:sz w:val="22"/>
                <w:szCs w:val="22"/>
              </w:rPr>
            </w:pPr>
            <w:r>
              <w:rPr>
                <w:rFonts w:ascii="Courier New" w:hAnsi="Courier New" w:cs="Courier New"/>
                <w:sz w:val="22"/>
                <w:szCs w:val="22"/>
              </w:rPr>
              <w:t>CPDO Staff, Maintenance Manager, Administrator</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AB1161" w:rsidRPr="00196730" w:rsidRDefault="00672CCA" w:rsidP="00672CCA">
            <w:pPr>
              <w:rPr>
                <w:rFonts w:ascii="Courier New" w:hAnsi="Courier New" w:cs="Courier New"/>
                <w:sz w:val="22"/>
                <w:szCs w:val="22"/>
              </w:rPr>
            </w:pPr>
            <w:r>
              <w:rPr>
                <w:rFonts w:ascii="Courier New" w:hAnsi="Courier New" w:cs="Courier New"/>
                <w:sz w:val="22"/>
                <w:szCs w:val="22"/>
              </w:rPr>
              <w:t>The user needs to view a user’s account information</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AB1161" w:rsidRDefault="00672CCA" w:rsidP="00B04E48">
            <w:pPr>
              <w:pStyle w:val="ListParagraph"/>
              <w:numPr>
                <w:ilvl w:val="0"/>
                <w:numId w:val="16"/>
              </w:numPr>
              <w:rPr>
                <w:rFonts w:ascii="Courier New" w:hAnsi="Courier New" w:cs="Courier New"/>
                <w:sz w:val="22"/>
                <w:szCs w:val="22"/>
              </w:rPr>
            </w:pPr>
            <w:r>
              <w:rPr>
                <w:rFonts w:ascii="Courier New" w:hAnsi="Courier New" w:cs="Courier New"/>
                <w:sz w:val="22"/>
                <w:szCs w:val="22"/>
              </w:rPr>
              <w:t xml:space="preserve"> User is currently logged in</w:t>
            </w:r>
            <w:r w:rsidR="000515CB">
              <w:rPr>
                <w:rFonts w:ascii="Courier New" w:hAnsi="Courier New" w:cs="Courier New"/>
                <w:sz w:val="22"/>
                <w:szCs w:val="22"/>
              </w:rPr>
              <w:t>.</w:t>
            </w:r>
          </w:p>
          <w:p w:rsidR="00672CCA" w:rsidRDefault="00672CCA" w:rsidP="00B04E48">
            <w:pPr>
              <w:pStyle w:val="ListParagraph"/>
              <w:numPr>
                <w:ilvl w:val="0"/>
                <w:numId w:val="16"/>
              </w:numPr>
              <w:rPr>
                <w:rFonts w:ascii="Courier New" w:hAnsi="Courier New" w:cs="Courier New"/>
                <w:sz w:val="22"/>
                <w:szCs w:val="22"/>
              </w:rPr>
            </w:pPr>
            <w:r>
              <w:rPr>
                <w:rFonts w:ascii="Courier New" w:hAnsi="Courier New" w:cs="Courier New"/>
                <w:sz w:val="22"/>
                <w:szCs w:val="22"/>
              </w:rPr>
              <w:t xml:space="preserve"> The user Account being viewed currently exists within the system.</w:t>
            </w:r>
          </w:p>
          <w:p w:rsidR="000515CB" w:rsidRPr="000515CB" w:rsidRDefault="000515CB" w:rsidP="00B04E48">
            <w:pPr>
              <w:pStyle w:val="ListParagraph"/>
              <w:numPr>
                <w:ilvl w:val="0"/>
                <w:numId w:val="16"/>
              </w:numPr>
              <w:rPr>
                <w:rFonts w:ascii="Courier New" w:hAnsi="Courier New" w:cs="Courier New"/>
                <w:sz w:val="22"/>
                <w:szCs w:val="22"/>
              </w:rPr>
            </w:pPr>
            <w:r>
              <w:rPr>
                <w:rFonts w:ascii="Courier New" w:hAnsi="Courier New" w:cs="Courier New"/>
                <w:sz w:val="22"/>
                <w:szCs w:val="22"/>
              </w:rPr>
              <w:t>The main form is displayed.</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AB1161" w:rsidRPr="00196730" w:rsidRDefault="000515CB" w:rsidP="000515CB">
            <w:pPr>
              <w:pStyle w:val="ListBullet"/>
              <w:ind w:left="0" w:firstLine="0"/>
              <w:rPr>
                <w:rFonts w:ascii="Courier New" w:hAnsi="Courier New" w:cs="Courier New"/>
                <w:szCs w:val="22"/>
              </w:rPr>
            </w:pPr>
            <w:r>
              <w:rPr>
                <w:rFonts w:ascii="Courier New" w:hAnsi="Courier New" w:cs="Courier New"/>
                <w:szCs w:val="22"/>
              </w:rPr>
              <w:t>The user can see the selected user account information</w:t>
            </w:r>
          </w:p>
        </w:tc>
      </w:tr>
      <w:tr w:rsidR="00AB1161" w:rsidRPr="005C39E4" w:rsidTr="007E0A3B">
        <w:trPr>
          <w:trHeight w:val="330"/>
        </w:trPr>
        <w:tc>
          <w:tcPr>
            <w:tcW w:w="2658" w:type="dxa"/>
            <w:vMerge w:val="restart"/>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AB1161" w:rsidRPr="00D47E94" w:rsidRDefault="00AB1161" w:rsidP="007E0A3B">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AB1161" w:rsidRPr="00196730" w:rsidRDefault="00AB1161" w:rsidP="007E0A3B">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AB1161" w:rsidRPr="005C39E4" w:rsidTr="001C7370">
        <w:trPr>
          <w:trHeight w:val="1248"/>
        </w:trPr>
        <w:tc>
          <w:tcPr>
            <w:tcW w:w="2658" w:type="dxa"/>
            <w:vMerge/>
            <w:shd w:val="clear" w:color="auto" w:fill="auto"/>
          </w:tcPr>
          <w:p w:rsidR="00AB1161" w:rsidRPr="00196730" w:rsidRDefault="00AB1161" w:rsidP="007E0A3B">
            <w:pPr>
              <w:rPr>
                <w:rFonts w:ascii="Courier New" w:hAnsi="Courier New" w:cs="Courier New"/>
                <w:b/>
                <w:sz w:val="22"/>
                <w:szCs w:val="22"/>
              </w:rPr>
            </w:pPr>
          </w:p>
        </w:tc>
        <w:tc>
          <w:tcPr>
            <w:tcW w:w="3123" w:type="dxa"/>
            <w:shd w:val="clear" w:color="auto" w:fill="auto"/>
          </w:tcPr>
          <w:p w:rsidR="00DA5BDE" w:rsidRPr="00DA5BDE" w:rsidRDefault="00A25FA2" w:rsidP="00DA5BDE">
            <w:pPr>
              <w:pStyle w:val="BodyText"/>
              <w:rPr>
                <w:rFonts w:ascii="Courier New" w:hAnsi="Courier New" w:cs="Courier New"/>
                <w:sz w:val="22"/>
                <w:szCs w:val="22"/>
              </w:rPr>
            </w:pPr>
            <w:r>
              <w:rPr>
                <w:rFonts w:ascii="Courier New" w:hAnsi="Courier New" w:cs="Courier New"/>
                <w:b/>
                <w:sz w:val="22"/>
                <w:szCs w:val="22"/>
              </w:rPr>
              <w:t xml:space="preserve">Step 1: </w:t>
            </w:r>
            <w:r w:rsidR="00DA5BDE">
              <w:rPr>
                <w:rFonts w:ascii="Courier New" w:hAnsi="Courier New" w:cs="Courier New"/>
                <w:sz w:val="22"/>
                <w:szCs w:val="22"/>
              </w:rPr>
              <w:t xml:space="preserve">User </w:t>
            </w:r>
            <w:r w:rsidR="009C25EE">
              <w:rPr>
                <w:rFonts w:ascii="Courier New" w:hAnsi="Courier New" w:cs="Courier New"/>
                <w:sz w:val="22"/>
                <w:szCs w:val="22"/>
              </w:rPr>
              <w:t>selects the user account name on the searched records</w:t>
            </w:r>
          </w:p>
        </w:tc>
        <w:tc>
          <w:tcPr>
            <w:tcW w:w="3075" w:type="dxa"/>
            <w:shd w:val="clear" w:color="auto" w:fill="auto"/>
          </w:tcPr>
          <w:p w:rsidR="00DA5BDE" w:rsidRPr="00196730" w:rsidRDefault="009C25EE" w:rsidP="00DA5BDE">
            <w:pPr>
              <w:rPr>
                <w:rFonts w:ascii="Courier New" w:hAnsi="Courier New" w:cs="Courier New"/>
                <w:b/>
                <w:sz w:val="22"/>
                <w:szCs w:val="22"/>
              </w:rPr>
            </w:pPr>
            <w:r>
              <w:rPr>
                <w:rFonts w:ascii="Courier New" w:hAnsi="Courier New" w:cs="Courier New"/>
                <w:b/>
                <w:sz w:val="22"/>
                <w:szCs w:val="22"/>
              </w:rPr>
              <w:t>Step 2</w:t>
            </w:r>
            <w:r w:rsidR="00DA5BDE">
              <w:rPr>
                <w:rFonts w:ascii="Courier New" w:hAnsi="Courier New" w:cs="Courier New"/>
                <w:b/>
                <w:sz w:val="22"/>
                <w:szCs w:val="22"/>
              </w:rPr>
              <w:t xml:space="preserve">: </w:t>
            </w:r>
            <w:r w:rsidR="00DA5BDE">
              <w:rPr>
                <w:rFonts w:ascii="Courier New" w:hAnsi="Courier New" w:cs="Courier New"/>
                <w:sz w:val="22"/>
                <w:szCs w:val="22"/>
              </w:rPr>
              <w:t>User account information is displayed</w:t>
            </w:r>
          </w:p>
        </w:tc>
      </w:tr>
      <w:tr w:rsidR="00AB1161" w:rsidRPr="005C39E4" w:rsidTr="00DA5BDE">
        <w:trPr>
          <w:trHeight w:val="447"/>
        </w:trPr>
        <w:tc>
          <w:tcPr>
            <w:tcW w:w="2658" w:type="dxa"/>
            <w:shd w:val="clear" w:color="auto" w:fill="auto"/>
          </w:tcPr>
          <w:p w:rsidR="00AB1161" w:rsidRPr="00196730" w:rsidRDefault="00AB1161" w:rsidP="007E0A3B">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DA5BDE" w:rsidRPr="00D47E94" w:rsidRDefault="00DA5BDE" w:rsidP="00DA5BDE">
            <w:pPr>
              <w:rPr>
                <w:rFonts w:ascii="Courier New" w:hAnsi="Courier New" w:cs="Courier New"/>
                <w:b/>
                <w:sz w:val="22"/>
                <w:szCs w:val="22"/>
              </w:rPr>
            </w:pPr>
          </w:p>
        </w:tc>
        <w:tc>
          <w:tcPr>
            <w:tcW w:w="3075" w:type="dxa"/>
            <w:shd w:val="clear" w:color="auto" w:fill="auto"/>
          </w:tcPr>
          <w:p w:rsidR="00AB1161" w:rsidRPr="00D47E94" w:rsidRDefault="00AB1161" w:rsidP="00DA5BDE">
            <w:pPr>
              <w:rPr>
                <w:rFonts w:ascii="Courier New" w:hAnsi="Courier New" w:cs="Courier New"/>
                <w:b/>
                <w:sz w:val="22"/>
                <w:szCs w:val="22"/>
              </w:rPr>
            </w:pP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9C25EE" w:rsidRPr="009C25EE" w:rsidRDefault="009C25EE" w:rsidP="00A25FA2">
            <w:pPr>
              <w:rPr>
                <w:rFonts w:ascii="Courier New" w:hAnsi="Courier New" w:cs="Courier New"/>
                <w:sz w:val="22"/>
                <w:szCs w:val="22"/>
              </w:rPr>
            </w:pPr>
            <w:r>
              <w:rPr>
                <w:rFonts w:ascii="Courier New" w:hAnsi="Courier New" w:cs="Courier New"/>
                <w:b/>
                <w:sz w:val="22"/>
                <w:szCs w:val="22"/>
              </w:rPr>
              <w:t>4.1.</w:t>
            </w:r>
            <w:r w:rsidR="002D5E5E">
              <w:rPr>
                <w:rFonts w:ascii="Courier New" w:hAnsi="Courier New" w:cs="Courier New"/>
                <w:b/>
                <w:sz w:val="22"/>
                <w:szCs w:val="22"/>
              </w:rPr>
              <w:t xml:space="preserve">1 </w:t>
            </w:r>
            <w:r>
              <w:rPr>
                <w:rFonts w:ascii="Courier New" w:hAnsi="Courier New" w:cs="Courier New"/>
                <w:sz w:val="22"/>
                <w:szCs w:val="22"/>
              </w:rPr>
              <w:t>UBCPDOSRVRS-UC0</w:t>
            </w:r>
            <w:r w:rsidR="002D5E5E">
              <w:rPr>
                <w:rFonts w:ascii="Courier New" w:hAnsi="Courier New" w:cs="Courier New"/>
                <w:sz w:val="22"/>
                <w:szCs w:val="22"/>
              </w:rPr>
              <w:t>1</w:t>
            </w:r>
            <w:r>
              <w:rPr>
                <w:rFonts w:ascii="Courier New" w:hAnsi="Courier New" w:cs="Courier New"/>
                <w:sz w:val="22"/>
                <w:szCs w:val="22"/>
              </w:rPr>
              <w:t xml:space="preserve"> (User Login)</w:t>
            </w:r>
          </w:p>
          <w:p w:rsidR="00AB1161" w:rsidRPr="00A25FA2" w:rsidRDefault="00475AA5" w:rsidP="00A25FA2">
            <w:pPr>
              <w:rPr>
                <w:rFonts w:ascii="Courier New" w:hAnsi="Courier New" w:cs="Courier New"/>
              </w:rPr>
            </w:pPr>
            <w:r>
              <w:rPr>
                <w:rFonts w:ascii="Courier New" w:hAnsi="Courier New" w:cs="Courier New"/>
                <w:b/>
                <w:sz w:val="22"/>
                <w:szCs w:val="22"/>
              </w:rPr>
              <w:t>4.1.</w:t>
            </w:r>
            <w:r w:rsidR="00D51C61">
              <w:rPr>
                <w:rFonts w:ascii="Courier New" w:hAnsi="Courier New" w:cs="Courier New"/>
                <w:b/>
                <w:sz w:val="22"/>
                <w:szCs w:val="22"/>
              </w:rPr>
              <w:t>6</w:t>
            </w:r>
            <w:r w:rsidR="005F51FB">
              <w:rPr>
                <w:rFonts w:ascii="Courier New" w:hAnsi="Courier New" w:cs="Courier New"/>
                <w:sz w:val="22"/>
                <w:szCs w:val="22"/>
              </w:rPr>
              <w:t>UBCPDO</w:t>
            </w:r>
            <w:r w:rsidR="002D5E5E">
              <w:rPr>
                <w:rFonts w:ascii="Courier New" w:hAnsi="Courier New" w:cs="Courier New"/>
                <w:sz w:val="22"/>
                <w:szCs w:val="22"/>
              </w:rPr>
              <w:t>SRVRS-UC04 (Search Record</w:t>
            </w:r>
            <w:r w:rsidR="00D51C61">
              <w:rPr>
                <w:rFonts w:ascii="Courier New" w:hAnsi="Courier New" w:cs="Courier New"/>
                <w:sz w:val="22"/>
                <w:szCs w:val="22"/>
              </w:rPr>
              <w:t>s</w:t>
            </w:r>
            <w:r w:rsidR="00A25FA2">
              <w:rPr>
                <w:rFonts w:ascii="Courier New" w:hAnsi="Courier New" w:cs="Courier New"/>
                <w:sz w:val="22"/>
                <w:szCs w:val="22"/>
              </w:rPr>
              <w:t>)</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AB1161" w:rsidRDefault="005F51FB" w:rsidP="005F51FB">
            <w:pPr>
              <w:rPr>
                <w:rFonts w:ascii="Courier New" w:hAnsi="Courier New" w:cs="Courier New"/>
                <w:sz w:val="22"/>
                <w:szCs w:val="22"/>
              </w:rPr>
            </w:pPr>
            <w:r>
              <w:rPr>
                <w:rFonts w:ascii="Courier New" w:hAnsi="Courier New" w:cs="Courier New"/>
                <w:sz w:val="22"/>
                <w:szCs w:val="22"/>
              </w:rPr>
              <w:t>The User can view the following on the account:</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Name</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Email Address</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Button to edit password</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Sent Forms</w:t>
            </w:r>
          </w:p>
          <w:p w:rsidR="005F51FB" w:rsidRP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Action History</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AB1161" w:rsidRPr="00196730" w:rsidRDefault="00DA5BDE" w:rsidP="007E0A3B">
            <w:pPr>
              <w:rPr>
                <w:rFonts w:ascii="Courier New" w:hAnsi="Courier New" w:cs="Courier New"/>
                <w:sz w:val="22"/>
                <w:szCs w:val="22"/>
              </w:rPr>
            </w:pPr>
            <w:r>
              <w:rPr>
                <w:rFonts w:ascii="Courier New" w:hAnsi="Courier New" w:cs="Courier New"/>
                <w:sz w:val="22"/>
                <w:szCs w:val="22"/>
              </w:rPr>
              <w:t>Liwanag, Jasper B.</w:t>
            </w:r>
          </w:p>
        </w:tc>
      </w:tr>
      <w:tr w:rsidR="00AB1161" w:rsidRPr="005C39E4" w:rsidTr="007E0A3B">
        <w:tc>
          <w:tcPr>
            <w:tcW w:w="2658" w:type="dxa"/>
            <w:shd w:val="clear" w:color="auto" w:fill="auto"/>
          </w:tcPr>
          <w:p w:rsidR="00AB1161" w:rsidRPr="00196730" w:rsidRDefault="00AB1161" w:rsidP="007E0A3B">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9C25EE" w:rsidRDefault="00DA5BDE" w:rsidP="009C25EE">
            <w:pPr>
              <w:tabs>
                <w:tab w:val="clear" w:pos="5760"/>
                <w:tab w:val="left" w:pos="3780"/>
              </w:tabs>
              <w:rPr>
                <w:rFonts w:ascii="Courier New" w:hAnsi="Courier New" w:cs="Courier New"/>
                <w:sz w:val="22"/>
                <w:szCs w:val="22"/>
              </w:rPr>
            </w:pPr>
            <w:r>
              <w:rPr>
                <w:rFonts w:ascii="Courier New" w:hAnsi="Courier New" w:cs="Courier New"/>
                <w:sz w:val="22"/>
                <w:szCs w:val="22"/>
              </w:rPr>
              <w:t>September 24, 2016</w:t>
            </w:r>
          </w:p>
          <w:p w:rsidR="002D5E5E" w:rsidRDefault="009C25EE" w:rsidP="009C25EE">
            <w:pPr>
              <w:tabs>
                <w:tab w:val="clear" w:pos="5760"/>
                <w:tab w:val="left" w:pos="3780"/>
              </w:tabs>
              <w:rPr>
                <w:rFonts w:ascii="Courier New" w:hAnsi="Courier New" w:cs="Courier New"/>
                <w:sz w:val="22"/>
                <w:szCs w:val="22"/>
              </w:rPr>
            </w:pPr>
            <w:r>
              <w:rPr>
                <w:rFonts w:ascii="Courier New" w:hAnsi="Courier New" w:cs="Courier New"/>
                <w:sz w:val="22"/>
                <w:szCs w:val="22"/>
              </w:rPr>
              <w:t>October 28, 2016</w:t>
            </w:r>
          </w:p>
          <w:p w:rsidR="00AB1161" w:rsidRPr="00196730" w:rsidRDefault="002D5E5E" w:rsidP="009C25EE">
            <w:pPr>
              <w:tabs>
                <w:tab w:val="clear" w:pos="5760"/>
                <w:tab w:val="left" w:pos="3780"/>
              </w:tabs>
              <w:rPr>
                <w:rFonts w:ascii="Courier New" w:hAnsi="Courier New" w:cs="Courier New"/>
                <w:sz w:val="22"/>
                <w:szCs w:val="22"/>
              </w:rPr>
            </w:pPr>
            <w:r>
              <w:rPr>
                <w:rFonts w:ascii="Courier New" w:hAnsi="Courier New" w:cs="Courier New"/>
                <w:sz w:val="22"/>
                <w:szCs w:val="22"/>
              </w:rPr>
              <w:t>November 24, 2016</w:t>
            </w:r>
            <w:r w:rsidR="009C25EE">
              <w:rPr>
                <w:rFonts w:ascii="Courier New" w:hAnsi="Courier New" w:cs="Courier New"/>
                <w:sz w:val="22"/>
                <w:szCs w:val="22"/>
              </w:rPr>
              <w:tab/>
            </w:r>
          </w:p>
        </w:tc>
      </w:tr>
    </w:tbl>
    <w:p w:rsidR="006F0E2C" w:rsidRDefault="006F0E2C" w:rsidP="00850FE9">
      <w:pPr>
        <w:rPr>
          <w:rFonts w:ascii="Courier New" w:hAnsi="Courier New" w:cs="Courier New"/>
          <w:i/>
        </w:rPr>
      </w:pPr>
    </w:p>
    <w:p w:rsidR="001C7370" w:rsidRDefault="001C7370" w:rsidP="00850FE9">
      <w:pPr>
        <w:rPr>
          <w:rFonts w:ascii="Courier New" w:hAnsi="Courier New" w:cs="Courier New"/>
          <w:i/>
        </w:rPr>
      </w:pPr>
    </w:p>
    <w:p w:rsidR="001C7370" w:rsidRDefault="001C7370" w:rsidP="00850FE9">
      <w:pPr>
        <w:rPr>
          <w:rFonts w:ascii="Courier New" w:hAnsi="Courier New" w:cs="Courier New"/>
          <w:i/>
        </w:rPr>
      </w:pPr>
    </w:p>
    <w:p w:rsidR="001C7370" w:rsidRDefault="001C7370" w:rsidP="00850FE9">
      <w:pPr>
        <w:rPr>
          <w:rFonts w:ascii="Courier New" w:hAnsi="Courier New" w:cs="Courier New"/>
          <w:i/>
        </w:rPr>
      </w:pPr>
    </w:p>
    <w:p w:rsidR="00D51C61" w:rsidRDefault="00D51C61" w:rsidP="00D51C61">
      <w:pPr>
        <w:rPr>
          <w:rFonts w:ascii="Courier New" w:hAnsi="Courier New" w:cs="Courier New"/>
          <w:b/>
          <w:u w:val="single"/>
        </w:rPr>
      </w:pPr>
      <w:r>
        <w:rPr>
          <w:rFonts w:ascii="Courier New" w:hAnsi="Courier New" w:cs="Courier New"/>
          <w:b/>
          <w:u w:val="single"/>
        </w:rPr>
        <w:t>4.1.</w:t>
      </w:r>
      <w:r w:rsidR="00630729">
        <w:rPr>
          <w:rFonts w:ascii="Courier New" w:hAnsi="Courier New" w:cs="Courier New"/>
          <w:b/>
          <w:u w:val="single"/>
        </w:rPr>
        <w:t>6</w:t>
      </w:r>
      <w:r>
        <w:rPr>
          <w:rFonts w:ascii="Courier New" w:hAnsi="Courier New" w:cs="Courier New"/>
          <w:b/>
          <w:u w:val="single"/>
        </w:rPr>
        <w:t xml:space="preserve"> UBCDPOSRVRS-UC0</w:t>
      </w:r>
      <w:r w:rsidR="00630729">
        <w:rPr>
          <w:rFonts w:ascii="Courier New" w:hAnsi="Courier New" w:cs="Courier New"/>
          <w:b/>
          <w:u w:val="single"/>
        </w:rPr>
        <w:t>6</w:t>
      </w:r>
      <w:r>
        <w:rPr>
          <w:rFonts w:ascii="Courier New" w:hAnsi="Courier New" w:cs="Courier New"/>
          <w:b/>
          <w:u w:val="single"/>
        </w:rPr>
        <w:t xml:space="preserve"> (View Own User </w:t>
      </w:r>
      <w:r w:rsidR="00623DAB">
        <w:rPr>
          <w:rFonts w:ascii="Courier New" w:hAnsi="Courier New" w:cs="Courier New"/>
          <w:b/>
          <w:u w:val="single"/>
        </w:rPr>
        <w:t>Profile</w:t>
      </w:r>
      <w:r>
        <w:rPr>
          <w:rFonts w:ascii="Courier New" w:hAnsi="Courier New" w:cs="Courier New"/>
          <w:b/>
          <w:u w:val="single"/>
        </w:rPr>
        <w:t>)</w:t>
      </w:r>
    </w:p>
    <w:p w:rsidR="00D51C61" w:rsidRDefault="00D51C61"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D51C61" w:rsidRPr="005C39E4" w:rsidTr="009B650C">
        <w:tc>
          <w:tcPr>
            <w:tcW w:w="2658" w:type="dxa"/>
            <w:shd w:val="clear" w:color="auto" w:fill="EEECE1"/>
          </w:tcPr>
          <w:p w:rsidR="00D51C61" w:rsidRPr="00196730" w:rsidRDefault="00D51C61" w:rsidP="009B650C">
            <w:pPr>
              <w:rPr>
                <w:rFonts w:ascii="Courier New" w:hAnsi="Courier New" w:cs="Courier New"/>
                <w:sz w:val="22"/>
                <w:szCs w:val="22"/>
              </w:rPr>
            </w:pPr>
            <w:r>
              <w:rPr>
                <w:rFonts w:ascii="Courier New" w:hAnsi="Courier New" w:cs="Courier New"/>
                <w:sz w:val="22"/>
                <w:szCs w:val="22"/>
              </w:rPr>
              <w:t>UBCPDOSRVRS-</w:t>
            </w:r>
            <w:r>
              <w:rPr>
                <w:rFonts w:ascii="Courier New" w:hAnsi="Courier New" w:cs="Courier New"/>
                <w:sz w:val="22"/>
                <w:szCs w:val="22"/>
              </w:rPr>
              <w:lastRenderedPageBreak/>
              <w:t>UC0</w:t>
            </w:r>
            <w:r w:rsidR="00630729">
              <w:rPr>
                <w:rFonts w:ascii="Courier New" w:hAnsi="Courier New" w:cs="Courier New"/>
                <w:sz w:val="22"/>
                <w:szCs w:val="22"/>
              </w:rPr>
              <w:t>6</w:t>
            </w:r>
          </w:p>
        </w:tc>
        <w:tc>
          <w:tcPr>
            <w:tcW w:w="6198" w:type="dxa"/>
            <w:gridSpan w:val="2"/>
            <w:shd w:val="clear" w:color="auto" w:fill="EEECE1"/>
          </w:tcPr>
          <w:p w:rsidR="00D51C61" w:rsidRPr="00196730" w:rsidRDefault="00D51C61" w:rsidP="009B650C">
            <w:pPr>
              <w:rPr>
                <w:rFonts w:ascii="Courier New" w:hAnsi="Courier New" w:cs="Courier New"/>
                <w:sz w:val="22"/>
                <w:szCs w:val="22"/>
              </w:rPr>
            </w:pPr>
            <w:r>
              <w:rPr>
                <w:rFonts w:ascii="Courier New" w:hAnsi="Courier New" w:cs="Courier New"/>
                <w:sz w:val="22"/>
                <w:szCs w:val="22"/>
              </w:rPr>
              <w:lastRenderedPageBreak/>
              <w:t>View Own User Account</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lastRenderedPageBreak/>
              <w:t>Description</w:t>
            </w:r>
          </w:p>
        </w:tc>
        <w:tc>
          <w:tcPr>
            <w:tcW w:w="6198" w:type="dxa"/>
            <w:gridSpan w:val="2"/>
            <w:shd w:val="clear" w:color="auto" w:fill="auto"/>
          </w:tcPr>
          <w:p w:rsidR="00D51C61" w:rsidRPr="00196730" w:rsidRDefault="00D51C61" w:rsidP="009B650C">
            <w:pPr>
              <w:tabs>
                <w:tab w:val="clear" w:pos="720"/>
              </w:tabs>
              <w:ind w:left="-48"/>
              <w:rPr>
                <w:rFonts w:ascii="Courier New" w:hAnsi="Courier New" w:cs="Courier New"/>
                <w:sz w:val="22"/>
                <w:szCs w:val="22"/>
              </w:rPr>
            </w:pPr>
            <w:r>
              <w:rPr>
                <w:rFonts w:ascii="Courier New" w:hAnsi="Courier New" w:cs="Courier New"/>
                <w:sz w:val="22"/>
                <w:szCs w:val="22"/>
              </w:rPr>
              <w:t>This allows the user to view their own user account within the system.</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D51C61" w:rsidRPr="00196730" w:rsidRDefault="00D51C61" w:rsidP="009B650C">
            <w:pPr>
              <w:rPr>
                <w:rFonts w:ascii="Courier New" w:hAnsi="Courier New" w:cs="Courier New"/>
                <w:sz w:val="22"/>
                <w:szCs w:val="22"/>
              </w:rPr>
            </w:pPr>
            <w:r>
              <w:rPr>
                <w:rFonts w:ascii="Courier New" w:hAnsi="Courier New" w:cs="Courier New"/>
                <w:sz w:val="22"/>
                <w:szCs w:val="22"/>
              </w:rPr>
              <w:t>Clients, CPDO Staff, Maintenance Manager, Administrator</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D51C61" w:rsidRPr="00196730" w:rsidRDefault="00D51C61" w:rsidP="009B650C">
            <w:pPr>
              <w:rPr>
                <w:rFonts w:ascii="Courier New" w:hAnsi="Courier New" w:cs="Courier New"/>
                <w:sz w:val="22"/>
                <w:szCs w:val="22"/>
              </w:rPr>
            </w:pPr>
            <w:r>
              <w:rPr>
                <w:rFonts w:ascii="Courier New" w:hAnsi="Courier New" w:cs="Courier New"/>
                <w:sz w:val="22"/>
                <w:szCs w:val="22"/>
              </w:rPr>
              <w:t>The user needs to view a user’s own account information</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D51C61" w:rsidRPr="00D51C61" w:rsidRDefault="00D51C61" w:rsidP="00B04E48">
            <w:pPr>
              <w:pStyle w:val="ListParagraph"/>
              <w:numPr>
                <w:ilvl w:val="0"/>
                <w:numId w:val="25"/>
              </w:numPr>
              <w:rPr>
                <w:rFonts w:ascii="Courier New" w:hAnsi="Courier New" w:cs="Courier New"/>
                <w:sz w:val="22"/>
                <w:szCs w:val="22"/>
              </w:rPr>
            </w:pPr>
            <w:r>
              <w:rPr>
                <w:rFonts w:ascii="Courier New" w:hAnsi="Courier New" w:cs="Courier New"/>
                <w:sz w:val="22"/>
                <w:szCs w:val="22"/>
              </w:rPr>
              <w:t xml:space="preserve"> User is currently logged in.</w:t>
            </w:r>
          </w:p>
          <w:p w:rsidR="00D51C61" w:rsidRPr="000515CB" w:rsidRDefault="00D51C61" w:rsidP="00B04E48">
            <w:pPr>
              <w:pStyle w:val="ListParagraph"/>
              <w:numPr>
                <w:ilvl w:val="0"/>
                <w:numId w:val="25"/>
              </w:numPr>
              <w:rPr>
                <w:rFonts w:ascii="Courier New" w:hAnsi="Courier New" w:cs="Courier New"/>
                <w:sz w:val="22"/>
                <w:szCs w:val="22"/>
              </w:rPr>
            </w:pPr>
            <w:r>
              <w:rPr>
                <w:rFonts w:ascii="Courier New" w:hAnsi="Courier New" w:cs="Courier New"/>
                <w:sz w:val="22"/>
                <w:szCs w:val="22"/>
              </w:rPr>
              <w:t xml:space="preserve"> The main form is displayed.</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D51C61" w:rsidRPr="00196730" w:rsidRDefault="00D51C61" w:rsidP="00D51C61">
            <w:pPr>
              <w:pStyle w:val="ListBullet"/>
              <w:ind w:left="0" w:firstLine="0"/>
              <w:rPr>
                <w:rFonts w:ascii="Courier New" w:hAnsi="Courier New" w:cs="Courier New"/>
                <w:szCs w:val="22"/>
              </w:rPr>
            </w:pPr>
            <w:r>
              <w:rPr>
                <w:rFonts w:ascii="Courier New" w:hAnsi="Courier New" w:cs="Courier New"/>
                <w:szCs w:val="22"/>
              </w:rPr>
              <w:t>The user can see their own user account information</w:t>
            </w:r>
          </w:p>
        </w:tc>
      </w:tr>
      <w:tr w:rsidR="00D51C61" w:rsidRPr="005C39E4" w:rsidTr="009B650C">
        <w:trPr>
          <w:trHeight w:val="330"/>
        </w:trPr>
        <w:tc>
          <w:tcPr>
            <w:tcW w:w="2658" w:type="dxa"/>
            <w:vMerge w:val="restart"/>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D51C61" w:rsidRPr="00D47E94" w:rsidRDefault="00D51C61" w:rsidP="009B650C">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D51C61" w:rsidRPr="00196730" w:rsidRDefault="00D51C61" w:rsidP="009B650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D51C61" w:rsidRPr="005C39E4" w:rsidTr="001C7370">
        <w:trPr>
          <w:trHeight w:val="1077"/>
        </w:trPr>
        <w:tc>
          <w:tcPr>
            <w:tcW w:w="2658" w:type="dxa"/>
            <w:vMerge/>
            <w:shd w:val="clear" w:color="auto" w:fill="auto"/>
          </w:tcPr>
          <w:p w:rsidR="00D51C61" w:rsidRPr="00196730" w:rsidRDefault="00D51C61" w:rsidP="009B650C">
            <w:pPr>
              <w:rPr>
                <w:rFonts w:ascii="Courier New" w:hAnsi="Courier New" w:cs="Courier New"/>
                <w:b/>
                <w:sz w:val="22"/>
                <w:szCs w:val="22"/>
              </w:rPr>
            </w:pPr>
          </w:p>
        </w:tc>
        <w:tc>
          <w:tcPr>
            <w:tcW w:w="3123" w:type="dxa"/>
            <w:shd w:val="clear" w:color="auto" w:fill="auto"/>
          </w:tcPr>
          <w:p w:rsidR="00D51C61" w:rsidRDefault="00D51C61" w:rsidP="009B650C">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 xml:space="preserve">User selects </w:t>
            </w:r>
            <w:r w:rsidR="002D5E5E">
              <w:rPr>
                <w:rFonts w:ascii="Courier New" w:hAnsi="Courier New" w:cs="Courier New"/>
                <w:sz w:val="22"/>
                <w:szCs w:val="22"/>
              </w:rPr>
              <w:t>Profile</w:t>
            </w:r>
          </w:p>
          <w:p w:rsidR="00D51C61" w:rsidRPr="00DA5BDE" w:rsidRDefault="00D51C61" w:rsidP="009B650C">
            <w:pPr>
              <w:pStyle w:val="BodyText"/>
              <w:rPr>
                <w:rFonts w:ascii="Courier New" w:hAnsi="Courier New" w:cs="Courier New"/>
                <w:sz w:val="22"/>
                <w:szCs w:val="22"/>
              </w:rPr>
            </w:pPr>
          </w:p>
        </w:tc>
        <w:tc>
          <w:tcPr>
            <w:tcW w:w="3075" w:type="dxa"/>
            <w:shd w:val="clear" w:color="auto" w:fill="auto"/>
          </w:tcPr>
          <w:p w:rsidR="00D51C61" w:rsidRPr="00196730" w:rsidRDefault="00D51C61" w:rsidP="002D5E5E">
            <w:pPr>
              <w:rPr>
                <w:rFonts w:ascii="Courier New" w:hAnsi="Courier New" w:cs="Courier New"/>
                <w:b/>
                <w:sz w:val="22"/>
                <w:szCs w:val="22"/>
              </w:rPr>
            </w:pPr>
            <w:r>
              <w:rPr>
                <w:rFonts w:ascii="Courier New" w:hAnsi="Courier New" w:cs="Courier New"/>
                <w:b/>
                <w:sz w:val="22"/>
                <w:szCs w:val="22"/>
              </w:rPr>
              <w:t xml:space="preserve">Step 2: </w:t>
            </w:r>
            <w:r>
              <w:rPr>
                <w:rFonts w:ascii="Courier New" w:hAnsi="Courier New" w:cs="Courier New"/>
                <w:sz w:val="22"/>
                <w:szCs w:val="22"/>
              </w:rPr>
              <w:t xml:space="preserve">User’s own User </w:t>
            </w:r>
            <w:r w:rsidR="002D5E5E">
              <w:rPr>
                <w:rFonts w:ascii="Courier New" w:hAnsi="Courier New" w:cs="Courier New"/>
                <w:sz w:val="22"/>
                <w:szCs w:val="22"/>
              </w:rPr>
              <w:t>Profile</w:t>
            </w:r>
            <w:r>
              <w:rPr>
                <w:rFonts w:ascii="Courier New" w:hAnsi="Courier New" w:cs="Courier New"/>
                <w:sz w:val="22"/>
                <w:szCs w:val="22"/>
              </w:rPr>
              <w:t xml:space="preserve"> Information is displayed</w:t>
            </w:r>
          </w:p>
        </w:tc>
      </w:tr>
      <w:tr w:rsidR="00D51C61" w:rsidRPr="005C39E4" w:rsidTr="009B650C">
        <w:trPr>
          <w:trHeight w:val="447"/>
        </w:trPr>
        <w:tc>
          <w:tcPr>
            <w:tcW w:w="2658" w:type="dxa"/>
            <w:shd w:val="clear" w:color="auto" w:fill="auto"/>
          </w:tcPr>
          <w:p w:rsidR="00D51C61" w:rsidRPr="00196730" w:rsidRDefault="00D51C61" w:rsidP="009B650C">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D51C61" w:rsidRPr="00D47E94" w:rsidRDefault="00D51C61" w:rsidP="009B650C">
            <w:pPr>
              <w:rPr>
                <w:rFonts w:ascii="Courier New" w:hAnsi="Courier New" w:cs="Courier New"/>
                <w:b/>
                <w:sz w:val="22"/>
                <w:szCs w:val="22"/>
              </w:rPr>
            </w:pPr>
          </w:p>
        </w:tc>
        <w:tc>
          <w:tcPr>
            <w:tcW w:w="3075" w:type="dxa"/>
            <w:shd w:val="clear" w:color="auto" w:fill="auto"/>
          </w:tcPr>
          <w:p w:rsidR="00D51C61" w:rsidRPr="00D47E94" w:rsidRDefault="00D51C61" w:rsidP="009B650C">
            <w:pPr>
              <w:rPr>
                <w:rFonts w:ascii="Courier New" w:hAnsi="Courier New" w:cs="Courier New"/>
                <w:b/>
                <w:sz w:val="22"/>
                <w:szCs w:val="22"/>
              </w:rPr>
            </w:pP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D51C61" w:rsidRPr="00D51C61" w:rsidRDefault="00D51C61" w:rsidP="002D5E5E">
            <w:pPr>
              <w:rPr>
                <w:rFonts w:ascii="Courier New" w:hAnsi="Courier New" w:cs="Courier New"/>
                <w:sz w:val="22"/>
                <w:szCs w:val="22"/>
              </w:rPr>
            </w:pPr>
            <w:r>
              <w:rPr>
                <w:rFonts w:ascii="Courier New" w:hAnsi="Courier New" w:cs="Courier New"/>
                <w:b/>
                <w:sz w:val="22"/>
                <w:szCs w:val="22"/>
              </w:rPr>
              <w:t>4.1.</w:t>
            </w:r>
            <w:r w:rsidR="002D5E5E">
              <w:rPr>
                <w:rFonts w:ascii="Courier New" w:hAnsi="Courier New" w:cs="Courier New"/>
                <w:b/>
                <w:sz w:val="22"/>
                <w:szCs w:val="22"/>
              </w:rPr>
              <w:t xml:space="preserve">1 </w:t>
            </w:r>
            <w:r>
              <w:rPr>
                <w:rFonts w:ascii="Courier New" w:hAnsi="Courier New" w:cs="Courier New"/>
                <w:sz w:val="22"/>
                <w:szCs w:val="22"/>
              </w:rPr>
              <w:t>UBCPDOSRVRS-UC0</w:t>
            </w:r>
            <w:r w:rsidR="002D5E5E">
              <w:rPr>
                <w:rFonts w:ascii="Courier New" w:hAnsi="Courier New" w:cs="Courier New"/>
                <w:sz w:val="22"/>
                <w:szCs w:val="22"/>
              </w:rPr>
              <w:t>1</w:t>
            </w:r>
            <w:r>
              <w:rPr>
                <w:rFonts w:ascii="Courier New" w:hAnsi="Courier New" w:cs="Courier New"/>
                <w:sz w:val="22"/>
                <w:szCs w:val="22"/>
              </w:rPr>
              <w:t xml:space="preserve"> (User Login)</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5F51FB" w:rsidRDefault="005F51FB" w:rsidP="005F51FB">
            <w:pPr>
              <w:rPr>
                <w:rFonts w:ascii="Courier New" w:hAnsi="Courier New" w:cs="Courier New"/>
                <w:sz w:val="22"/>
                <w:szCs w:val="22"/>
              </w:rPr>
            </w:pPr>
            <w:r>
              <w:rPr>
                <w:rFonts w:ascii="Courier New" w:hAnsi="Courier New" w:cs="Courier New"/>
                <w:sz w:val="22"/>
                <w:szCs w:val="22"/>
              </w:rPr>
              <w:t>The User can view the following on their account:</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Name</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Email Address</w:t>
            </w:r>
          </w:p>
          <w:p w:rsidR="005F51FB" w:rsidRDefault="005F51FB" w:rsidP="00B04E48">
            <w:pPr>
              <w:pStyle w:val="ListParagraph"/>
              <w:numPr>
                <w:ilvl w:val="0"/>
                <w:numId w:val="32"/>
              </w:numPr>
              <w:rPr>
                <w:rFonts w:ascii="Courier New" w:hAnsi="Courier New" w:cs="Courier New"/>
                <w:sz w:val="22"/>
                <w:szCs w:val="22"/>
              </w:rPr>
            </w:pPr>
            <w:r>
              <w:rPr>
                <w:rFonts w:ascii="Courier New" w:hAnsi="Courier New" w:cs="Courier New"/>
                <w:sz w:val="22"/>
                <w:szCs w:val="22"/>
              </w:rPr>
              <w:t>Button to edit password</w:t>
            </w:r>
          </w:p>
          <w:p w:rsidR="00D51C61" w:rsidRPr="005F51FB" w:rsidRDefault="005F51FB" w:rsidP="00B04E48">
            <w:pPr>
              <w:pStyle w:val="ListParagraph"/>
              <w:numPr>
                <w:ilvl w:val="0"/>
                <w:numId w:val="32"/>
              </w:numPr>
              <w:rPr>
                <w:rFonts w:ascii="Courier New" w:hAnsi="Courier New" w:cs="Courier New"/>
                <w:sz w:val="22"/>
                <w:szCs w:val="22"/>
              </w:rPr>
            </w:pPr>
            <w:r w:rsidRPr="005F51FB">
              <w:rPr>
                <w:rFonts w:ascii="Courier New" w:hAnsi="Courier New" w:cs="Courier New"/>
                <w:sz w:val="22"/>
                <w:szCs w:val="22"/>
              </w:rPr>
              <w:t>Sent Forms</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D51C61" w:rsidRPr="00196730" w:rsidRDefault="00D51C61" w:rsidP="009B650C">
            <w:pPr>
              <w:rPr>
                <w:rFonts w:ascii="Courier New" w:hAnsi="Courier New" w:cs="Courier New"/>
                <w:sz w:val="22"/>
                <w:szCs w:val="22"/>
              </w:rPr>
            </w:pPr>
            <w:r>
              <w:rPr>
                <w:rFonts w:ascii="Courier New" w:hAnsi="Courier New" w:cs="Courier New"/>
                <w:sz w:val="22"/>
                <w:szCs w:val="22"/>
              </w:rPr>
              <w:t>Liwanag, Jasper B.</w:t>
            </w:r>
          </w:p>
        </w:tc>
      </w:tr>
      <w:tr w:rsidR="00D51C61" w:rsidRPr="005C39E4" w:rsidTr="009B650C">
        <w:tc>
          <w:tcPr>
            <w:tcW w:w="2658" w:type="dxa"/>
            <w:shd w:val="clear" w:color="auto" w:fill="auto"/>
          </w:tcPr>
          <w:p w:rsidR="00D51C61" w:rsidRPr="00196730" w:rsidRDefault="00D51C61" w:rsidP="009B650C">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2D5E5E" w:rsidRDefault="00D51C61" w:rsidP="009B650C">
            <w:pPr>
              <w:tabs>
                <w:tab w:val="clear" w:pos="5760"/>
                <w:tab w:val="left" w:pos="3780"/>
              </w:tabs>
              <w:rPr>
                <w:rFonts w:ascii="Courier New" w:hAnsi="Courier New" w:cs="Courier New"/>
                <w:sz w:val="22"/>
                <w:szCs w:val="22"/>
              </w:rPr>
            </w:pPr>
            <w:r>
              <w:rPr>
                <w:rFonts w:ascii="Courier New" w:hAnsi="Courier New" w:cs="Courier New"/>
                <w:sz w:val="22"/>
                <w:szCs w:val="22"/>
              </w:rPr>
              <w:t>October 28, 2016</w:t>
            </w:r>
          </w:p>
          <w:p w:rsidR="00D51C61" w:rsidRPr="00196730" w:rsidRDefault="002D5E5E" w:rsidP="009B650C">
            <w:pPr>
              <w:tabs>
                <w:tab w:val="clear" w:pos="5760"/>
                <w:tab w:val="left" w:pos="3780"/>
              </w:tabs>
              <w:rPr>
                <w:rFonts w:ascii="Courier New" w:hAnsi="Courier New" w:cs="Courier New"/>
                <w:sz w:val="22"/>
                <w:szCs w:val="22"/>
              </w:rPr>
            </w:pPr>
            <w:r>
              <w:rPr>
                <w:rFonts w:ascii="Courier New" w:hAnsi="Courier New" w:cs="Courier New"/>
                <w:sz w:val="22"/>
                <w:szCs w:val="22"/>
              </w:rPr>
              <w:t>November 24, 2016</w:t>
            </w:r>
            <w:r w:rsidR="00D51C61">
              <w:rPr>
                <w:rFonts w:ascii="Courier New" w:hAnsi="Courier New" w:cs="Courier New"/>
                <w:sz w:val="22"/>
                <w:szCs w:val="22"/>
              </w:rPr>
              <w:tab/>
            </w:r>
          </w:p>
        </w:tc>
      </w:tr>
    </w:tbl>
    <w:p w:rsidR="001C7370" w:rsidRDefault="001C7370" w:rsidP="00850FE9">
      <w:pPr>
        <w:rPr>
          <w:rFonts w:ascii="Courier New" w:hAnsi="Courier New" w:cs="Courier New"/>
          <w:i/>
        </w:rPr>
      </w:pPr>
    </w:p>
    <w:p w:rsidR="00DA5BDE" w:rsidRDefault="00D53FC0" w:rsidP="00DA5BDE">
      <w:pPr>
        <w:rPr>
          <w:rFonts w:ascii="Courier New" w:hAnsi="Courier New" w:cs="Courier New"/>
          <w:b/>
          <w:u w:val="single"/>
        </w:rPr>
      </w:pPr>
      <w:r>
        <w:rPr>
          <w:rFonts w:ascii="Courier New" w:hAnsi="Courier New" w:cs="Courier New"/>
          <w:b/>
          <w:u w:val="single"/>
        </w:rPr>
        <w:t>4.1.</w:t>
      </w:r>
      <w:r w:rsidR="00630729">
        <w:rPr>
          <w:rFonts w:ascii="Courier New" w:hAnsi="Courier New" w:cs="Courier New"/>
          <w:b/>
          <w:u w:val="single"/>
        </w:rPr>
        <w:t>7</w:t>
      </w:r>
      <w:r>
        <w:rPr>
          <w:rFonts w:ascii="Courier New" w:hAnsi="Courier New" w:cs="Courier New"/>
          <w:b/>
          <w:u w:val="single"/>
        </w:rPr>
        <w:t xml:space="preserve"> UBCDPO</w:t>
      </w:r>
      <w:r w:rsidR="00630729">
        <w:rPr>
          <w:rFonts w:ascii="Courier New" w:hAnsi="Courier New" w:cs="Courier New"/>
          <w:b/>
          <w:u w:val="single"/>
        </w:rPr>
        <w:t>SRVRS-UC07</w:t>
      </w:r>
      <w:r w:rsidR="00DA5BDE">
        <w:rPr>
          <w:rFonts w:ascii="Courier New" w:hAnsi="Courier New" w:cs="Courier New"/>
          <w:b/>
          <w:u w:val="single"/>
        </w:rPr>
        <w:t xml:space="preserve"> (</w:t>
      </w:r>
      <w:r w:rsidR="006F0E2C">
        <w:rPr>
          <w:rFonts w:ascii="Courier New" w:hAnsi="Courier New" w:cs="Courier New"/>
          <w:b/>
          <w:u w:val="single"/>
        </w:rPr>
        <w:t>Update</w:t>
      </w:r>
      <w:r w:rsidR="00DA5BDE">
        <w:rPr>
          <w:rFonts w:ascii="Courier New" w:hAnsi="Courier New" w:cs="Courier New"/>
          <w:b/>
          <w:u w:val="single"/>
        </w:rPr>
        <w:t xml:space="preserve"> User Account)</w:t>
      </w:r>
    </w:p>
    <w:p w:rsidR="00DA5BDE" w:rsidRDefault="00DA5BDE"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672CCA" w:rsidRPr="005C39E4" w:rsidTr="007E0A3B">
        <w:tc>
          <w:tcPr>
            <w:tcW w:w="2658" w:type="dxa"/>
            <w:shd w:val="clear" w:color="auto" w:fill="EEECE1"/>
          </w:tcPr>
          <w:p w:rsidR="00672CCA" w:rsidRPr="00196730" w:rsidRDefault="00D53FC0" w:rsidP="007E0A3B">
            <w:pPr>
              <w:rPr>
                <w:rFonts w:ascii="Courier New" w:hAnsi="Courier New" w:cs="Courier New"/>
                <w:sz w:val="22"/>
                <w:szCs w:val="22"/>
              </w:rPr>
            </w:pPr>
            <w:r>
              <w:rPr>
                <w:rFonts w:ascii="Courier New" w:hAnsi="Courier New" w:cs="Courier New"/>
                <w:sz w:val="22"/>
                <w:szCs w:val="22"/>
              </w:rPr>
              <w:t>UBCPDO</w:t>
            </w:r>
            <w:r w:rsidR="00672CCA">
              <w:rPr>
                <w:rFonts w:ascii="Courier New" w:hAnsi="Courier New" w:cs="Courier New"/>
                <w:sz w:val="22"/>
                <w:szCs w:val="22"/>
              </w:rPr>
              <w:t>SRVRS-UC0</w:t>
            </w:r>
            <w:r w:rsidR="00630729">
              <w:rPr>
                <w:rFonts w:ascii="Courier New" w:hAnsi="Courier New" w:cs="Courier New"/>
                <w:sz w:val="22"/>
                <w:szCs w:val="22"/>
              </w:rPr>
              <w:t>7</w:t>
            </w:r>
          </w:p>
        </w:tc>
        <w:tc>
          <w:tcPr>
            <w:tcW w:w="6198" w:type="dxa"/>
            <w:gridSpan w:val="2"/>
            <w:shd w:val="clear" w:color="auto" w:fill="EEECE1"/>
          </w:tcPr>
          <w:p w:rsidR="00672CCA" w:rsidRPr="00196730" w:rsidRDefault="006F0E2C" w:rsidP="006F0E2C">
            <w:pPr>
              <w:rPr>
                <w:rFonts w:ascii="Courier New" w:hAnsi="Courier New" w:cs="Courier New"/>
                <w:sz w:val="22"/>
                <w:szCs w:val="22"/>
              </w:rPr>
            </w:pPr>
            <w:r>
              <w:rPr>
                <w:rFonts w:ascii="Courier New" w:hAnsi="Courier New" w:cs="Courier New"/>
                <w:sz w:val="22"/>
                <w:szCs w:val="22"/>
              </w:rPr>
              <w:t>Update User Account</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672CCA" w:rsidRPr="00196730" w:rsidRDefault="006F0E2C" w:rsidP="007E0A3B">
            <w:pPr>
              <w:tabs>
                <w:tab w:val="clear" w:pos="720"/>
              </w:tabs>
              <w:ind w:left="-48"/>
              <w:rPr>
                <w:rFonts w:ascii="Courier New" w:hAnsi="Courier New" w:cs="Courier New"/>
                <w:sz w:val="22"/>
                <w:szCs w:val="22"/>
              </w:rPr>
            </w:pPr>
            <w:r>
              <w:rPr>
                <w:rFonts w:ascii="Courier New" w:hAnsi="Courier New" w:cs="Courier New"/>
                <w:sz w:val="22"/>
                <w:szCs w:val="22"/>
              </w:rPr>
              <w:t>This allows the us</w:t>
            </w:r>
            <w:r w:rsidR="004115B8">
              <w:rPr>
                <w:rFonts w:ascii="Courier New" w:hAnsi="Courier New" w:cs="Courier New"/>
                <w:sz w:val="22"/>
                <w:szCs w:val="22"/>
              </w:rPr>
              <w:t>er to replace information of</w:t>
            </w:r>
            <w:r>
              <w:rPr>
                <w:rFonts w:ascii="Courier New" w:hAnsi="Courier New" w:cs="Courier New"/>
                <w:sz w:val="22"/>
                <w:szCs w:val="22"/>
              </w:rPr>
              <w:t xml:space="preserve"> a user account with recent and relevant information.</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672CCA" w:rsidRPr="00196730" w:rsidRDefault="009C25EE" w:rsidP="007E0A3B">
            <w:pPr>
              <w:rPr>
                <w:rFonts w:ascii="Courier New" w:hAnsi="Courier New" w:cs="Courier New"/>
                <w:sz w:val="22"/>
                <w:szCs w:val="22"/>
              </w:rPr>
            </w:pPr>
            <w:r>
              <w:rPr>
                <w:rFonts w:ascii="Courier New" w:hAnsi="Courier New" w:cs="Courier New"/>
                <w:sz w:val="22"/>
                <w:szCs w:val="22"/>
              </w:rPr>
              <w:t xml:space="preserve">Client, </w:t>
            </w:r>
            <w:r w:rsidR="006F0E2C">
              <w:rPr>
                <w:rFonts w:ascii="Courier New" w:hAnsi="Courier New" w:cs="Courier New"/>
                <w:sz w:val="22"/>
                <w:szCs w:val="22"/>
              </w:rPr>
              <w:t>CPDO Staff, Maintenance Manager, Administrato</w:t>
            </w:r>
            <w:r w:rsidR="00D51C61">
              <w:rPr>
                <w:rFonts w:ascii="Courier New" w:hAnsi="Courier New" w:cs="Courier New"/>
                <w:sz w:val="22"/>
                <w:szCs w:val="22"/>
              </w:rPr>
              <w:t>r</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672CCA" w:rsidRPr="00196730" w:rsidRDefault="006F0E2C" w:rsidP="006F0E2C">
            <w:pPr>
              <w:rPr>
                <w:rFonts w:ascii="Courier New" w:hAnsi="Courier New" w:cs="Courier New"/>
                <w:sz w:val="22"/>
                <w:szCs w:val="22"/>
              </w:rPr>
            </w:pPr>
            <w:r>
              <w:rPr>
                <w:rFonts w:ascii="Courier New" w:hAnsi="Courier New" w:cs="Courier New"/>
                <w:sz w:val="22"/>
                <w:szCs w:val="22"/>
              </w:rPr>
              <w:t>Information within an account needs to be updated.</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672CCA" w:rsidRDefault="006F0E2C" w:rsidP="00B04E48">
            <w:pPr>
              <w:pStyle w:val="ListParagraph"/>
              <w:numPr>
                <w:ilvl w:val="0"/>
                <w:numId w:val="18"/>
              </w:numPr>
              <w:rPr>
                <w:rFonts w:ascii="Courier New" w:hAnsi="Courier New" w:cs="Courier New"/>
                <w:sz w:val="22"/>
                <w:szCs w:val="22"/>
              </w:rPr>
            </w:pPr>
            <w:r>
              <w:rPr>
                <w:rFonts w:ascii="Courier New" w:hAnsi="Courier New" w:cs="Courier New"/>
                <w:sz w:val="22"/>
                <w:szCs w:val="22"/>
              </w:rPr>
              <w:t>User is logged in</w:t>
            </w:r>
          </w:p>
          <w:p w:rsidR="006F0E2C" w:rsidRDefault="006F0E2C" w:rsidP="00B04E48">
            <w:pPr>
              <w:pStyle w:val="ListParagraph"/>
              <w:numPr>
                <w:ilvl w:val="0"/>
                <w:numId w:val="18"/>
              </w:numPr>
              <w:rPr>
                <w:rFonts w:ascii="Courier New" w:hAnsi="Courier New" w:cs="Courier New"/>
                <w:sz w:val="22"/>
                <w:szCs w:val="22"/>
              </w:rPr>
            </w:pPr>
            <w:r>
              <w:rPr>
                <w:rFonts w:ascii="Courier New" w:hAnsi="Courier New" w:cs="Courier New"/>
                <w:sz w:val="22"/>
                <w:szCs w:val="22"/>
              </w:rPr>
              <w:t>User account currently exists in the system</w:t>
            </w:r>
          </w:p>
          <w:p w:rsidR="006F0E2C" w:rsidRPr="006F0E2C" w:rsidRDefault="006F0E2C" w:rsidP="00B04E48">
            <w:pPr>
              <w:pStyle w:val="ListParagraph"/>
              <w:numPr>
                <w:ilvl w:val="0"/>
                <w:numId w:val="18"/>
              </w:numPr>
              <w:rPr>
                <w:rFonts w:ascii="Courier New" w:hAnsi="Courier New" w:cs="Courier New"/>
                <w:sz w:val="22"/>
                <w:szCs w:val="22"/>
              </w:rPr>
            </w:pPr>
            <w:r>
              <w:rPr>
                <w:rFonts w:ascii="Courier New" w:hAnsi="Courier New" w:cs="Courier New"/>
                <w:sz w:val="22"/>
                <w:szCs w:val="22"/>
              </w:rPr>
              <w:t>User Account Information form is displayed</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672CCA" w:rsidRDefault="006F0E2C" w:rsidP="00B04E48">
            <w:pPr>
              <w:pStyle w:val="ListBullet"/>
              <w:numPr>
                <w:ilvl w:val="0"/>
                <w:numId w:val="19"/>
              </w:numPr>
              <w:rPr>
                <w:rFonts w:ascii="Courier New" w:hAnsi="Courier New" w:cs="Courier New"/>
                <w:szCs w:val="22"/>
              </w:rPr>
            </w:pPr>
            <w:r>
              <w:rPr>
                <w:rFonts w:ascii="Courier New" w:hAnsi="Courier New" w:cs="Courier New"/>
                <w:szCs w:val="22"/>
              </w:rPr>
              <w:t>User has successfully updated the account</w:t>
            </w:r>
          </w:p>
          <w:p w:rsidR="00672CCA" w:rsidRPr="00D51C61" w:rsidRDefault="006F0E2C" w:rsidP="00B04E48">
            <w:pPr>
              <w:pStyle w:val="ListBullet"/>
              <w:numPr>
                <w:ilvl w:val="0"/>
                <w:numId w:val="19"/>
              </w:numPr>
              <w:rPr>
                <w:rFonts w:ascii="Courier New" w:hAnsi="Courier New" w:cs="Courier New"/>
                <w:szCs w:val="22"/>
              </w:rPr>
            </w:pPr>
            <w:r>
              <w:rPr>
                <w:rFonts w:ascii="Courier New" w:hAnsi="Courier New" w:cs="Courier New"/>
                <w:szCs w:val="22"/>
              </w:rPr>
              <w:lastRenderedPageBreak/>
              <w:t>Account history has been updated</w:t>
            </w:r>
          </w:p>
        </w:tc>
      </w:tr>
      <w:tr w:rsidR="00672CCA" w:rsidRPr="005C39E4" w:rsidTr="007E0A3B">
        <w:trPr>
          <w:trHeight w:val="330"/>
        </w:trPr>
        <w:tc>
          <w:tcPr>
            <w:tcW w:w="2658" w:type="dxa"/>
            <w:vMerge w:val="restart"/>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lastRenderedPageBreak/>
              <w:t>Basic flow</w:t>
            </w:r>
          </w:p>
        </w:tc>
        <w:tc>
          <w:tcPr>
            <w:tcW w:w="3123" w:type="dxa"/>
            <w:shd w:val="clear" w:color="auto" w:fill="auto"/>
          </w:tcPr>
          <w:p w:rsidR="00672CCA" w:rsidRPr="00D47E94" w:rsidRDefault="00672CCA" w:rsidP="007E0A3B">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672CCA" w:rsidRPr="00196730" w:rsidRDefault="00672CCA" w:rsidP="007E0A3B">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672CCA" w:rsidRPr="005C39E4" w:rsidTr="005F61EF">
        <w:trPr>
          <w:trHeight w:val="510"/>
        </w:trPr>
        <w:tc>
          <w:tcPr>
            <w:tcW w:w="2658" w:type="dxa"/>
            <w:vMerge/>
            <w:shd w:val="clear" w:color="auto" w:fill="auto"/>
          </w:tcPr>
          <w:p w:rsidR="00672CCA" w:rsidRPr="00196730" w:rsidRDefault="00672CCA" w:rsidP="007E0A3B">
            <w:pPr>
              <w:rPr>
                <w:rFonts w:ascii="Courier New" w:hAnsi="Courier New" w:cs="Courier New"/>
                <w:b/>
                <w:sz w:val="22"/>
                <w:szCs w:val="22"/>
              </w:rPr>
            </w:pPr>
          </w:p>
        </w:tc>
        <w:tc>
          <w:tcPr>
            <w:tcW w:w="3123" w:type="dxa"/>
            <w:shd w:val="clear" w:color="auto" w:fill="auto"/>
          </w:tcPr>
          <w:p w:rsidR="00475AA5" w:rsidRDefault="006F0E2C" w:rsidP="007E0A3B">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User chooses to update user account</w:t>
            </w:r>
          </w:p>
          <w:p w:rsidR="00BA20A2" w:rsidRDefault="00BA20A2" w:rsidP="007E0A3B">
            <w:pPr>
              <w:pStyle w:val="BodyText"/>
              <w:rPr>
                <w:rFonts w:ascii="Courier New" w:hAnsi="Courier New" w:cs="Courier New"/>
                <w:sz w:val="22"/>
                <w:szCs w:val="22"/>
              </w:rPr>
            </w:pPr>
          </w:p>
          <w:p w:rsidR="00475AA5" w:rsidRDefault="00475AA5" w:rsidP="007E0A3B">
            <w:pPr>
              <w:pStyle w:val="BodyText"/>
              <w:rPr>
                <w:rFonts w:ascii="Courier New" w:hAnsi="Courier New" w:cs="Courier New"/>
                <w:sz w:val="22"/>
                <w:szCs w:val="22"/>
              </w:rPr>
            </w:pPr>
            <w:r>
              <w:rPr>
                <w:rFonts w:ascii="Courier New" w:hAnsi="Courier New" w:cs="Courier New"/>
                <w:b/>
                <w:sz w:val="22"/>
                <w:szCs w:val="22"/>
              </w:rPr>
              <w:t xml:space="preserve">Step 3: </w:t>
            </w:r>
            <w:r w:rsidR="004115B8">
              <w:rPr>
                <w:rFonts w:ascii="Courier New" w:hAnsi="Courier New" w:cs="Courier New"/>
                <w:sz w:val="22"/>
                <w:szCs w:val="22"/>
              </w:rPr>
              <w:t xml:space="preserve">User </w:t>
            </w:r>
            <w:r>
              <w:rPr>
                <w:rFonts w:ascii="Courier New" w:hAnsi="Courier New" w:cs="Courier New"/>
                <w:sz w:val="22"/>
                <w:szCs w:val="22"/>
              </w:rPr>
              <w:t>replaces the information</w:t>
            </w:r>
          </w:p>
          <w:p w:rsidR="00475AA5" w:rsidRDefault="00475AA5" w:rsidP="007E0A3B">
            <w:pPr>
              <w:pStyle w:val="BodyText"/>
              <w:rPr>
                <w:rFonts w:ascii="Courier New" w:hAnsi="Courier New" w:cs="Courier New"/>
                <w:sz w:val="22"/>
                <w:szCs w:val="22"/>
              </w:rPr>
            </w:pPr>
          </w:p>
          <w:p w:rsidR="00475AA5" w:rsidRDefault="00475AA5" w:rsidP="00475AA5">
            <w:pPr>
              <w:pStyle w:val="BodyText"/>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User submits information</w:t>
            </w:r>
          </w:p>
          <w:p w:rsidR="00BA20A2" w:rsidRDefault="00BA20A2" w:rsidP="00475AA5">
            <w:pPr>
              <w:pStyle w:val="BodyText"/>
              <w:rPr>
                <w:rFonts w:ascii="Courier New" w:hAnsi="Courier New" w:cs="Courier New"/>
                <w:sz w:val="22"/>
                <w:szCs w:val="22"/>
              </w:rPr>
            </w:pPr>
          </w:p>
          <w:p w:rsidR="00475AA5" w:rsidRPr="00475AA5" w:rsidRDefault="00475AA5" w:rsidP="00475AA5">
            <w:pPr>
              <w:pStyle w:val="BodyText"/>
              <w:rPr>
                <w:rFonts w:ascii="Courier New" w:hAnsi="Courier New" w:cs="Courier New"/>
                <w:sz w:val="22"/>
                <w:szCs w:val="22"/>
              </w:rPr>
            </w:pPr>
            <w:r>
              <w:rPr>
                <w:rFonts w:ascii="Courier New" w:hAnsi="Courier New" w:cs="Courier New"/>
                <w:b/>
                <w:sz w:val="22"/>
                <w:szCs w:val="22"/>
              </w:rPr>
              <w:t xml:space="preserve">Step 7: </w:t>
            </w:r>
            <w:r>
              <w:rPr>
                <w:rFonts w:ascii="Courier New" w:hAnsi="Courier New" w:cs="Courier New"/>
                <w:sz w:val="22"/>
                <w:szCs w:val="22"/>
              </w:rPr>
              <w:t xml:space="preserve">User selects </w:t>
            </w:r>
            <w:r w:rsidR="000B163A">
              <w:rPr>
                <w:rFonts w:ascii="Courier New" w:hAnsi="Courier New" w:cs="Courier New"/>
                <w:sz w:val="22"/>
                <w:szCs w:val="22"/>
              </w:rPr>
              <w:t>affirms changes</w:t>
            </w:r>
          </w:p>
        </w:tc>
        <w:tc>
          <w:tcPr>
            <w:tcW w:w="3075" w:type="dxa"/>
            <w:shd w:val="clear" w:color="auto" w:fill="auto"/>
          </w:tcPr>
          <w:p w:rsidR="00475AA5" w:rsidRDefault="00475AA5" w:rsidP="007E0A3B">
            <w:pPr>
              <w:rPr>
                <w:rFonts w:ascii="Courier New" w:hAnsi="Courier New" w:cs="Courier New"/>
                <w:sz w:val="22"/>
                <w:szCs w:val="22"/>
              </w:rPr>
            </w:pPr>
            <w:r>
              <w:rPr>
                <w:rFonts w:ascii="Courier New" w:hAnsi="Courier New" w:cs="Courier New"/>
                <w:b/>
                <w:sz w:val="22"/>
                <w:szCs w:val="22"/>
              </w:rPr>
              <w:t xml:space="preserve">Step 2: </w:t>
            </w:r>
            <w:r>
              <w:rPr>
                <w:rFonts w:ascii="Courier New" w:hAnsi="Courier New" w:cs="Courier New"/>
                <w:sz w:val="22"/>
                <w:szCs w:val="22"/>
              </w:rPr>
              <w:t>Allows the user to edit information</w:t>
            </w:r>
          </w:p>
          <w:p w:rsidR="00BA20A2" w:rsidRDefault="00BA20A2" w:rsidP="00475AA5">
            <w:pPr>
              <w:rPr>
                <w:rFonts w:ascii="Courier New" w:hAnsi="Courier New" w:cs="Courier New"/>
                <w:sz w:val="22"/>
                <w:szCs w:val="22"/>
              </w:rPr>
            </w:pPr>
          </w:p>
          <w:p w:rsidR="00475AA5" w:rsidRDefault="00475AA5" w:rsidP="00475AA5">
            <w:pPr>
              <w:rPr>
                <w:rFonts w:ascii="Courier New" w:hAnsi="Courier New" w:cs="Courier New"/>
                <w:sz w:val="22"/>
                <w:szCs w:val="22"/>
              </w:rPr>
            </w:pPr>
            <w:r>
              <w:rPr>
                <w:rFonts w:ascii="Courier New" w:hAnsi="Courier New" w:cs="Courier New"/>
                <w:b/>
                <w:sz w:val="22"/>
                <w:szCs w:val="22"/>
              </w:rPr>
              <w:t xml:space="preserve">Step 5: </w:t>
            </w:r>
            <w:r>
              <w:rPr>
                <w:rFonts w:ascii="Courier New" w:hAnsi="Courier New" w:cs="Courier New"/>
                <w:sz w:val="22"/>
                <w:szCs w:val="22"/>
              </w:rPr>
              <w:t>The information is being verified and validated</w:t>
            </w:r>
          </w:p>
          <w:p w:rsidR="00475AA5" w:rsidRDefault="00475AA5" w:rsidP="00475AA5">
            <w:pPr>
              <w:rPr>
                <w:rFonts w:ascii="Courier New" w:hAnsi="Courier New" w:cs="Courier New"/>
                <w:sz w:val="22"/>
                <w:szCs w:val="22"/>
              </w:rPr>
            </w:pPr>
          </w:p>
          <w:p w:rsidR="00475AA5" w:rsidRDefault="00475AA5" w:rsidP="00475AA5">
            <w:pPr>
              <w:rPr>
                <w:rFonts w:ascii="Courier New" w:hAnsi="Courier New" w:cs="Courier New"/>
                <w:sz w:val="22"/>
                <w:szCs w:val="22"/>
              </w:rPr>
            </w:pPr>
            <w:r>
              <w:rPr>
                <w:rFonts w:ascii="Courier New" w:hAnsi="Courier New" w:cs="Courier New"/>
                <w:b/>
                <w:sz w:val="22"/>
                <w:szCs w:val="22"/>
              </w:rPr>
              <w:t xml:space="preserve">Step 6: </w:t>
            </w:r>
            <w:r>
              <w:rPr>
                <w:rFonts w:ascii="Courier New" w:hAnsi="Courier New" w:cs="Courier New"/>
                <w:sz w:val="22"/>
                <w:szCs w:val="22"/>
              </w:rPr>
              <w:t>Pro</w:t>
            </w:r>
            <w:r w:rsidR="005F61EF">
              <w:rPr>
                <w:rFonts w:ascii="Courier New" w:hAnsi="Courier New" w:cs="Courier New"/>
                <w:sz w:val="22"/>
                <w:szCs w:val="22"/>
              </w:rPr>
              <w:t>mpts the user to</w:t>
            </w:r>
            <w:r>
              <w:rPr>
                <w:rFonts w:ascii="Courier New" w:hAnsi="Courier New" w:cs="Courier New"/>
                <w:sz w:val="22"/>
                <w:szCs w:val="22"/>
              </w:rPr>
              <w:t xml:space="preserve"> confirm changes</w:t>
            </w:r>
          </w:p>
          <w:p w:rsidR="00475AA5" w:rsidRDefault="00475AA5" w:rsidP="00475AA5">
            <w:pPr>
              <w:rPr>
                <w:rFonts w:ascii="Courier New" w:hAnsi="Courier New" w:cs="Courier New"/>
                <w:sz w:val="22"/>
                <w:szCs w:val="22"/>
              </w:rPr>
            </w:pPr>
          </w:p>
          <w:p w:rsidR="00475AA5" w:rsidRPr="00475AA5" w:rsidRDefault="00475AA5" w:rsidP="00475AA5">
            <w:pPr>
              <w:rPr>
                <w:rFonts w:ascii="Courier New" w:hAnsi="Courier New" w:cs="Courier New"/>
                <w:sz w:val="22"/>
                <w:szCs w:val="22"/>
              </w:rPr>
            </w:pPr>
            <w:r>
              <w:rPr>
                <w:rFonts w:ascii="Courier New" w:hAnsi="Courier New" w:cs="Courier New"/>
                <w:b/>
                <w:sz w:val="22"/>
                <w:szCs w:val="22"/>
              </w:rPr>
              <w:t xml:space="preserve">Step 8: </w:t>
            </w:r>
            <w:r>
              <w:rPr>
                <w:rFonts w:ascii="Courier New" w:hAnsi="Courier New" w:cs="Courier New"/>
                <w:sz w:val="22"/>
                <w:szCs w:val="22"/>
              </w:rPr>
              <w:t>Saves changes to user account</w:t>
            </w:r>
          </w:p>
        </w:tc>
      </w:tr>
      <w:tr w:rsidR="00672CCA" w:rsidRPr="005C39E4" w:rsidTr="001C7370">
        <w:trPr>
          <w:trHeight w:val="1050"/>
        </w:trPr>
        <w:tc>
          <w:tcPr>
            <w:tcW w:w="2658" w:type="dxa"/>
            <w:shd w:val="clear" w:color="auto" w:fill="auto"/>
          </w:tcPr>
          <w:p w:rsidR="00672CCA" w:rsidRPr="00196730" w:rsidRDefault="00672CCA" w:rsidP="007E0A3B">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D51C61" w:rsidRDefault="00D51C61" w:rsidP="007E0A3B">
            <w:pPr>
              <w:rPr>
                <w:rFonts w:ascii="Courier New" w:hAnsi="Courier New" w:cs="Courier New"/>
                <w:sz w:val="22"/>
                <w:szCs w:val="22"/>
              </w:rPr>
            </w:pPr>
            <w:r>
              <w:rPr>
                <w:rFonts w:ascii="Courier New" w:hAnsi="Courier New" w:cs="Courier New"/>
                <w:b/>
                <w:sz w:val="22"/>
                <w:szCs w:val="22"/>
              </w:rPr>
              <w:t xml:space="preserve">Step 4.1: </w:t>
            </w:r>
            <w:r>
              <w:rPr>
                <w:rFonts w:ascii="Courier New" w:hAnsi="Courier New" w:cs="Courier New"/>
                <w:sz w:val="22"/>
                <w:szCs w:val="22"/>
              </w:rPr>
              <w:t xml:space="preserve">User </w:t>
            </w:r>
            <w:r w:rsidR="000B163A">
              <w:rPr>
                <w:rFonts w:ascii="Courier New" w:hAnsi="Courier New" w:cs="Courier New"/>
                <w:sz w:val="22"/>
                <w:szCs w:val="22"/>
              </w:rPr>
              <w:t>cancels changes in the</w:t>
            </w:r>
            <w:r>
              <w:rPr>
                <w:rFonts w:ascii="Courier New" w:hAnsi="Courier New" w:cs="Courier New"/>
                <w:sz w:val="22"/>
                <w:szCs w:val="22"/>
              </w:rPr>
              <w:t xml:space="preserve"> user account form</w:t>
            </w:r>
          </w:p>
          <w:p w:rsidR="00D51C61" w:rsidRDefault="00D51C61" w:rsidP="007E0A3B">
            <w:pPr>
              <w:rPr>
                <w:rFonts w:ascii="Courier New" w:hAnsi="Courier New" w:cs="Courier New"/>
                <w:b/>
                <w:sz w:val="22"/>
                <w:szCs w:val="22"/>
              </w:rPr>
            </w:pPr>
          </w:p>
          <w:p w:rsidR="00475AA5" w:rsidRDefault="00BA20A2" w:rsidP="007E0A3B">
            <w:pPr>
              <w:rPr>
                <w:rFonts w:ascii="Courier New" w:hAnsi="Courier New" w:cs="Courier New"/>
                <w:sz w:val="22"/>
                <w:szCs w:val="22"/>
              </w:rPr>
            </w:pPr>
            <w:r>
              <w:rPr>
                <w:rFonts w:ascii="Courier New" w:hAnsi="Courier New" w:cs="Courier New"/>
                <w:b/>
                <w:sz w:val="22"/>
                <w:szCs w:val="22"/>
              </w:rPr>
              <w:t>Step 5.3</w:t>
            </w:r>
            <w:r w:rsidR="00475AA5">
              <w:rPr>
                <w:rFonts w:ascii="Courier New" w:hAnsi="Courier New" w:cs="Courier New"/>
                <w:b/>
                <w:sz w:val="22"/>
                <w:szCs w:val="22"/>
              </w:rPr>
              <w:t xml:space="preserve">: </w:t>
            </w:r>
            <w:r w:rsidR="00475AA5">
              <w:rPr>
                <w:rFonts w:ascii="Courier New" w:hAnsi="Courier New" w:cs="Courier New"/>
                <w:sz w:val="22"/>
                <w:szCs w:val="22"/>
              </w:rPr>
              <w:t>Return to Step 3</w:t>
            </w:r>
          </w:p>
          <w:p w:rsidR="00475AA5" w:rsidRPr="00475AA5" w:rsidRDefault="00475AA5" w:rsidP="007E0A3B">
            <w:pPr>
              <w:rPr>
                <w:rFonts w:ascii="Courier New" w:hAnsi="Courier New" w:cs="Courier New"/>
                <w:sz w:val="22"/>
                <w:szCs w:val="22"/>
              </w:rPr>
            </w:pPr>
          </w:p>
        </w:tc>
        <w:tc>
          <w:tcPr>
            <w:tcW w:w="3075" w:type="dxa"/>
            <w:shd w:val="clear" w:color="auto" w:fill="auto"/>
          </w:tcPr>
          <w:p w:rsidR="00D51C61" w:rsidRDefault="00D51C61" w:rsidP="00475AA5">
            <w:pPr>
              <w:rPr>
                <w:rFonts w:ascii="Courier New" w:hAnsi="Courier New" w:cs="Courier New"/>
                <w:sz w:val="22"/>
                <w:szCs w:val="22"/>
              </w:rPr>
            </w:pPr>
            <w:r>
              <w:rPr>
                <w:rFonts w:ascii="Courier New" w:hAnsi="Courier New" w:cs="Courier New"/>
                <w:b/>
                <w:sz w:val="22"/>
                <w:szCs w:val="22"/>
              </w:rPr>
              <w:t>Step 4.2:</w:t>
            </w:r>
            <w:r w:rsidR="000B163A">
              <w:rPr>
                <w:rFonts w:ascii="Courier New" w:hAnsi="Courier New" w:cs="Courier New"/>
                <w:sz w:val="22"/>
                <w:szCs w:val="22"/>
              </w:rPr>
              <w:t>Information remains unchanged</w:t>
            </w:r>
          </w:p>
          <w:p w:rsidR="00D51C61" w:rsidRDefault="00D51C61" w:rsidP="00475AA5">
            <w:pPr>
              <w:rPr>
                <w:rFonts w:ascii="Courier New" w:hAnsi="Courier New" w:cs="Courier New"/>
                <w:b/>
                <w:sz w:val="22"/>
                <w:szCs w:val="22"/>
              </w:rPr>
            </w:pPr>
          </w:p>
          <w:p w:rsidR="00475AA5" w:rsidRDefault="00BA20A2" w:rsidP="00475AA5">
            <w:pPr>
              <w:rPr>
                <w:rFonts w:ascii="Courier New" w:hAnsi="Courier New" w:cs="Courier New"/>
                <w:b/>
                <w:sz w:val="22"/>
                <w:szCs w:val="22"/>
              </w:rPr>
            </w:pPr>
            <w:r>
              <w:rPr>
                <w:rFonts w:ascii="Courier New" w:hAnsi="Courier New" w:cs="Courier New"/>
                <w:b/>
                <w:sz w:val="22"/>
                <w:szCs w:val="22"/>
              </w:rPr>
              <w:t>Step 5.1</w:t>
            </w:r>
            <w:r w:rsidR="00475AA5">
              <w:rPr>
                <w:rFonts w:ascii="Courier New" w:hAnsi="Courier New" w:cs="Courier New"/>
                <w:b/>
                <w:sz w:val="22"/>
                <w:szCs w:val="22"/>
              </w:rPr>
              <w:t>:</w:t>
            </w:r>
          </w:p>
          <w:p w:rsidR="00475AA5" w:rsidRDefault="00475AA5" w:rsidP="00475AA5">
            <w:pPr>
              <w:rPr>
                <w:rFonts w:ascii="Courier New" w:hAnsi="Courier New" w:cs="Courier New"/>
                <w:sz w:val="22"/>
                <w:szCs w:val="22"/>
              </w:rPr>
            </w:pPr>
            <w:r>
              <w:rPr>
                <w:rFonts w:ascii="Courier New" w:hAnsi="Courier New" w:cs="Courier New"/>
                <w:sz w:val="22"/>
                <w:szCs w:val="22"/>
              </w:rPr>
              <w:t>Fields contain</w:t>
            </w:r>
            <w:r w:rsidR="000B163A">
              <w:rPr>
                <w:rFonts w:ascii="Courier New" w:hAnsi="Courier New" w:cs="Courier New"/>
                <w:sz w:val="22"/>
                <w:szCs w:val="22"/>
              </w:rPr>
              <w:t>s</w:t>
            </w:r>
            <w:r>
              <w:rPr>
                <w:rFonts w:ascii="Courier New" w:hAnsi="Courier New" w:cs="Courier New"/>
                <w:sz w:val="22"/>
                <w:szCs w:val="22"/>
              </w:rPr>
              <w:t xml:space="preserve"> invalid information</w:t>
            </w:r>
          </w:p>
          <w:p w:rsidR="00475AA5" w:rsidRDefault="00475AA5" w:rsidP="00475AA5">
            <w:pPr>
              <w:rPr>
                <w:rFonts w:ascii="Courier New" w:hAnsi="Courier New" w:cs="Courier New"/>
                <w:sz w:val="22"/>
                <w:szCs w:val="22"/>
              </w:rPr>
            </w:pPr>
          </w:p>
          <w:p w:rsidR="00475AA5" w:rsidRDefault="00BA20A2" w:rsidP="00475AA5">
            <w:pPr>
              <w:rPr>
                <w:rFonts w:ascii="Courier New" w:hAnsi="Courier New" w:cs="Courier New"/>
                <w:b/>
                <w:sz w:val="22"/>
                <w:szCs w:val="22"/>
              </w:rPr>
            </w:pPr>
            <w:r>
              <w:rPr>
                <w:rFonts w:ascii="Courier New" w:hAnsi="Courier New" w:cs="Courier New"/>
                <w:b/>
                <w:sz w:val="22"/>
                <w:szCs w:val="22"/>
              </w:rPr>
              <w:t>Step 5.2</w:t>
            </w:r>
            <w:r w:rsidR="00475AA5">
              <w:rPr>
                <w:rFonts w:ascii="Courier New" w:hAnsi="Courier New" w:cs="Courier New"/>
                <w:b/>
                <w:sz w:val="22"/>
                <w:szCs w:val="22"/>
              </w:rPr>
              <w:t>:</w:t>
            </w:r>
          </w:p>
          <w:p w:rsidR="00475AA5" w:rsidRPr="00475AA5" w:rsidRDefault="00475AA5" w:rsidP="007E0A3B">
            <w:pPr>
              <w:rPr>
                <w:rFonts w:ascii="Courier New" w:hAnsi="Courier New" w:cs="Courier New"/>
                <w:sz w:val="22"/>
                <w:szCs w:val="22"/>
              </w:rPr>
            </w:pPr>
            <w:r>
              <w:rPr>
                <w:rFonts w:ascii="Courier New" w:hAnsi="Courier New" w:cs="Courier New"/>
                <w:sz w:val="22"/>
                <w:szCs w:val="22"/>
              </w:rPr>
              <w:t>Informs</w:t>
            </w:r>
            <w:r w:rsidR="005F61EF">
              <w:rPr>
                <w:rFonts w:ascii="Courier New" w:hAnsi="Courier New" w:cs="Courier New"/>
                <w:sz w:val="22"/>
                <w:szCs w:val="22"/>
              </w:rPr>
              <w:t xml:space="preserve"> the user about the invalid </w:t>
            </w:r>
            <w:r>
              <w:rPr>
                <w:rFonts w:ascii="Courier New" w:hAnsi="Courier New" w:cs="Courier New"/>
                <w:sz w:val="22"/>
                <w:szCs w:val="22"/>
              </w:rPr>
              <w:t>fields</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672CCA" w:rsidRDefault="00475AA5" w:rsidP="00475AA5">
            <w:pPr>
              <w:rPr>
                <w:rFonts w:ascii="Courier New" w:hAnsi="Courier New" w:cs="Courier New"/>
                <w:sz w:val="22"/>
                <w:szCs w:val="22"/>
              </w:rPr>
            </w:pPr>
            <w:r>
              <w:rPr>
                <w:rFonts w:ascii="Courier New" w:hAnsi="Courier New" w:cs="Courier New"/>
                <w:b/>
                <w:sz w:val="22"/>
                <w:szCs w:val="22"/>
              </w:rPr>
              <w:t>4.1.</w:t>
            </w:r>
            <w:r w:rsidR="00D51C61">
              <w:rPr>
                <w:rFonts w:ascii="Courier New" w:hAnsi="Courier New" w:cs="Courier New"/>
                <w:b/>
                <w:sz w:val="22"/>
                <w:szCs w:val="22"/>
              </w:rPr>
              <w:t>5</w:t>
            </w:r>
            <w:r w:rsidR="00D51C61">
              <w:rPr>
                <w:rFonts w:ascii="Courier New" w:hAnsi="Courier New" w:cs="Courier New"/>
                <w:sz w:val="22"/>
                <w:szCs w:val="22"/>
              </w:rPr>
              <w:t>UBCPDO</w:t>
            </w:r>
            <w:r>
              <w:rPr>
                <w:rFonts w:ascii="Courier New" w:hAnsi="Courier New" w:cs="Courier New"/>
                <w:sz w:val="22"/>
                <w:szCs w:val="22"/>
              </w:rPr>
              <w:t>SRVRS-UC05(View User Account)</w:t>
            </w:r>
          </w:p>
          <w:p w:rsidR="00D51C61" w:rsidRPr="00D51C61" w:rsidRDefault="00D51C61" w:rsidP="00475AA5">
            <w:pPr>
              <w:rPr>
                <w:rFonts w:ascii="Courier New" w:hAnsi="Courier New" w:cs="Courier New"/>
                <w:sz w:val="22"/>
                <w:szCs w:val="22"/>
              </w:rPr>
            </w:pPr>
            <w:r>
              <w:rPr>
                <w:rFonts w:ascii="Courier New" w:hAnsi="Courier New" w:cs="Courier New"/>
                <w:b/>
                <w:sz w:val="22"/>
                <w:szCs w:val="22"/>
              </w:rPr>
              <w:t>4.1.6</w:t>
            </w:r>
            <w:r>
              <w:rPr>
                <w:rFonts w:ascii="Courier New" w:hAnsi="Courier New" w:cs="Courier New"/>
                <w:sz w:val="22"/>
                <w:szCs w:val="22"/>
              </w:rPr>
              <w:t>UBCPDOSRVRS-UC06(View Own User Account)</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672CCA" w:rsidRPr="005F51FB" w:rsidRDefault="005F51FB" w:rsidP="001C7370">
            <w:pPr>
              <w:pStyle w:val="ListParagraph"/>
              <w:rPr>
                <w:rFonts w:ascii="Courier New" w:hAnsi="Courier New" w:cs="Courier New"/>
                <w:sz w:val="22"/>
                <w:szCs w:val="22"/>
              </w:rPr>
            </w:pPr>
            <w:r>
              <w:rPr>
                <w:rFonts w:ascii="Courier New" w:hAnsi="Courier New" w:cs="Courier New"/>
                <w:sz w:val="22"/>
                <w:szCs w:val="22"/>
              </w:rPr>
              <w:t>Account Password and Connected E-mail are enabled with Access Level 1. Other information are only enabled with Access Level 2 and 3.</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Business Rules</w:t>
            </w:r>
          </w:p>
        </w:tc>
        <w:tc>
          <w:tcPr>
            <w:tcW w:w="6198" w:type="dxa"/>
            <w:gridSpan w:val="2"/>
            <w:shd w:val="clear" w:color="auto" w:fill="auto"/>
          </w:tcPr>
          <w:p w:rsidR="00913FEB" w:rsidRPr="00913FEB" w:rsidRDefault="00913FEB" w:rsidP="001C7370">
            <w:pPr>
              <w:pStyle w:val="ListParagraph"/>
              <w:rPr>
                <w:rFonts w:ascii="Courier New" w:hAnsi="Courier New" w:cs="Courier New"/>
                <w:sz w:val="22"/>
                <w:szCs w:val="22"/>
              </w:rPr>
            </w:pPr>
            <w:r>
              <w:rPr>
                <w:rFonts w:ascii="Courier New" w:hAnsi="Courier New" w:cs="Courier New"/>
                <w:sz w:val="22"/>
                <w:szCs w:val="22"/>
              </w:rPr>
              <w:t>CPDO can change information of user accounts if such change is needed during transaction</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Field Validations</w:t>
            </w:r>
          </w:p>
        </w:tc>
        <w:tc>
          <w:tcPr>
            <w:tcW w:w="6198" w:type="dxa"/>
            <w:gridSpan w:val="2"/>
            <w:shd w:val="clear" w:color="auto" w:fill="auto"/>
          </w:tcPr>
          <w:p w:rsidR="00672CCA" w:rsidRPr="00196730" w:rsidRDefault="00307D2E" w:rsidP="00307D2E">
            <w:pPr>
              <w:rPr>
                <w:rFonts w:ascii="Courier New" w:hAnsi="Courier New" w:cs="Courier New"/>
                <w:sz w:val="22"/>
                <w:szCs w:val="22"/>
              </w:rPr>
            </w:pPr>
            <w:r>
              <w:rPr>
                <w:rFonts w:ascii="Courier New" w:hAnsi="Courier New" w:cs="Courier New"/>
                <w:b/>
                <w:sz w:val="22"/>
                <w:szCs w:val="22"/>
              </w:rPr>
              <w:t xml:space="preserve">B.4 </w:t>
            </w:r>
            <w:r>
              <w:rPr>
                <w:rFonts w:ascii="Courier New" w:hAnsi="Courier New" w:cs="Courier New"/>
                <w:sz w:val="22"/>
                <w:szCs w:val="22"/>
              </w:rPr>
              <w:t>Update User Account</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672CCA" w:rsidRPr="00196730" w:rsidRDefault="00475AA5" w:rsidP="007E0A3B">
            <w:pPr>
              <w:rPr>
                <w:rFonts w:ascii="Courier New" w:hAnsi="Courier New" w:cs="Courier New"/>
                <w:sz w:val="22"/>
                <w:szCs w:val="22"/>
              </w:rPr>
            </w:pPr>
            <w:r>
              <w:rPr>
                <w:rFonts w:ascii="Courier New" w:hAnsi="Courier New" w:cs="Courier New"/>
                <w:sz w:val="22"/>
                <w:szCs w:val="22"/>
              </w:rPr>
              <w:t>Liwanag, Jasper B.</w:t>
            </w:r>
          </w:p>
        </w:tc>
      </w:tr>
      <w:tr w:rsidR="00672CCA" w:rsidRPr="005C39E4" w:rsidTr="007E0A3B">
        <w:tc>
          <w:tcPr>
            <w:tcW w:w="2658" w:type="dxa"/>
            <w:shd w:val="clear" w:color="auto" w:fill="auto"/>
          </w:tcPr>
          <w:p w:rsidR="00672CCA" w:rsidRPr="00196730" w:rsidRDefault="00672CCA" w:rsidP="007E0A3B">
            <w:pPr>
              <w:rPr>
                <w:rFonts w:ascii="Courier New" w:hAnsi="Courier New" w:cs="Courier New"/>
                <w:b/>
                <w:sz w:val="22"/>
                <w:szCs w:val="22"/>
              </w:rPr>
            </w:pPr>
            <w:r w:rsidRPr="00196730">
              <w:rPr>
                <w:rFonts w:ascii="Courier New" w:hAnsi="Courier New" w:cs="Courier New"/>
                <w:b/>
                <w:sz w:val="22"/>
                <w:szCs w:val="22"/>
              </w:rPr>
              <w:lastRenderedPageBreak/>
              <w:t>Date</w:t>
            </w:r>
          </w:p>
        </w:tc>
        <w:tc>
          <w:tcPr>
            <w:tcW w:w="6198" w:type="dxa"/>
            <w:gridSpan w:val="2"/>
            <w:shd w:val="clear" w:color="auto" w:fill="auto"/>
          </w:tcPr>
          <w:p w:rsidR="00672CCA" w:rsidRDefault="00475AA5" w:rsidP="007E0A3B">
            <w:pPr>
              <w:rPr>
                <w:rFonts w:ascii="Courier New" w:hAnsi="Courier New" w:cs="Courier New"/>
                <w:sz w:val="22"/>
                <w:szCs w:val="22"/>
              </w:rPr>
            </w:pPr>
            <w:r>
              <w:rPr>
                <w:rFonts w:ascii="Courier New" w:hAnsi="Courier New" w:cs="Courier New"/>
                <w:sz w:val="22"/>
                <w:szCs w:val="22"/>
              </w:rPr>
              <w:t>September 24, 2016</w:t>
            </w:r>
          </w:p>
          <w:p w:rsidR="000B163A" w:rsidRPr="00196730" w:rsidRDefault="000B163A" w:rsidP="007E0A3B">
            <w:pPr>
              <w:rPr>
                <w:rFonts w:ascii="Courier New" w:hAnsi="Courier New" w:cs="Courier New"/>
                <w:sz w:val="22"/>
                <w:szCs w:val="22"/>
              </w:rPr>
            </w:pPr>
            <w:r>
              <w:rPr>
                <w:rFonts w:ascii="Courier New" w:hAnsi="Courier New" w:cs="Courier New"/>
                <w:sz w:val="22"/>
                <w:szCs w:val="22"/>
              </w:rPr>
              <w:t>November 24, 2016</w:t>
            </w:r>
          </w:p>
        </w:tc>
      </w:tr>
    </w:tbl>
    <w:p w:rsidR="001C7370" w:rsidRDefault="001C7370" w:rsidP="00403381">
      <w:pPr>
        <w:rPr>
          <w:rFonts w:ascii="Courier New" w:hAnsi="Courier New" w:cs="Courier New"/>
          <w:i/>
        </w:rPr>
      </w:pPr>
    </w:p>
    <w:p w:rsidR="00403381" w:rsidRDefault="00630729" w:rsidP="00403381">
      <w:pPr>
        <w:rPr>
          <w:rFonts w:ascii="Courier New" w:hAnsi="Courier New" w:cs="Courier New"/>
          <w:b/>
          <w:u w:val="single"/>
        </w:rPr>
      </w:pPr>
      <w:r>
        <w:rPr>
          <w:rFonts w:ascii="Courier New" w:hAnsi="Courier New" w:cs="Courier New"/>
          <w:b/>
          <w:u w:val="single"/>
        </w:rPr>
        <w:t>4.1.8</w:t>
      </w:r>
      <w:r w:rsidR="00D53FC0">
        <w:rPr>
          <w:rFonts w:ascii="Courier New" w:hAnsi="Courier New" w:cs="Courier New"/>
          <w:b/>
          <w:u w:val="single"/>
        </w:rPr>
        <w:t xml:space="preserve"> UBCDPO</w:t>
      </w:r>
      <w:r>
        <w:rPr>
          <w:rFonts w:ascii="Courier New" w:hAnsi="Courier New" w:cs="Courier New"/>
          <w:b/>
          <w:u w:val="single"/>
        </w:rPr>
        <w:t>SRVRS-UC08</w:t>
      </w:r>
      <w:r w:rsidR="00403381">
        <w:rPr>
          <w:rFonts w:ascii="Courier New" w:hAnsi="Courier New" w:cs="Courier New"/>
          <w:b/>
          <w:u w:val="single"/>
        </w:rPr>
        <w:t xml:space="preserve"> (</w:t>
      </w:r>
      <w:r w:rsidR="00623DAB">
        <w:rPr>
          <w:rFonts w:ascii="Courier New" w:hAnsi="Courier New" w:cs="Courier New"/>
          <w:b/>
          <w:u w:val="single"/>
        </w:rPr>
        <w:t xml:space="preserve">Request for </w:t>
      </w:r>
      <w:r w:rsidR="00403381">
        <w:rPr>
          <w:rFonts w:ascii="Courier New" w:hAnsi="Courier New" w:cs="Courier New"/>
          <w:b/>
          <w:u w:val="single"/>
        </w:rPr>
        <w:t>Maintenance)</w:t>
      </w:r>
    </w:p>
    <w:p w:rsidR="00403381" w:rsidRDefault="00403381" w:rsidP="00850FE9">
      <w:pPr>
        <w:rPr>
          <w:rFonts w:ascii="Courier New" w:hAnsi="Courier New" w:cs="Courier New"/>
          <w:i/>
        </w:rPr>
      </w:pPr>
    </w:p>
    <w:tbl>
      <w:tblPr>
        <w:tblW w:w="9260"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28"/>
        <w:gridCol w:w="3150"/>
        <w:gridCol w:w="3482"/>
      </w:tblGrid>
      <w:tr w:rsidR="00403381" w:rsidRPr="005C39E4" w:rsidTr="00623DAB">
        <w:tc>
          <w:tcPr>
            <w:tcW w:w="2628" w:type="dxa"/>
            <w:shd w:val="clear" w:color="auto" w:fill="EEECE1"/>
          </w:tcPr>
          <w:p w:rsidR="00403381" w:rsidRPr="00196730" w:rsidRDefault="00D53FC0" w:rsidP="00403381">
            <w:pPr>
              <w:rPr>
                <w:rFonts w:ascii="Courier New" w:hAnsi="Courier New" w:cs="Courier New"/>
                <w:sz w:val="22"/>
                <w:szCs w:val="22"/>
              </w:rPr>
            </w:pPr>
            <w:r>
              <w:rPr>
                <w:rFonts w:ascii="Courier New" w:hAnsi="Courier New" w:cs="Courier New"/>
                <w:sz w:val="22"/>
                <w:szCs w:val="22"/>
              </w:rPr>
              <w:t>UBCPDO</w:t>
            </w:r>
            <w:r w:rsidR="00403381">
              <w:rPr>
                <w:rFonts w:ascii="Courier New" w:hAnsi="Courier New" w:cs="Courier New"/>
                <w:sz w:val="22"/>
                <w:szCs w:val="22"/>
              </w:rPr>
              <w:t>SRVRS-UC</w:t>
            </w:r>
            <w:r w:rsidR="00630729">
              <w:rPr>
                <w:rFonts w:ascii="Courier New" w:hAnsi="Courier New" w:cs="Courier New"/>
                <w:sz w:val="22"/>
                <w:szCs w:val="22"/>
              </w:rPr>
              <w:t>08</w:t>
            </w:r>
          </w:p>
        </w:tc>
        <w:tc>
          <w:tcPr>
            <w:tcW w:w="6632" w:type="dxa"/>
            <w:gridSpan w:val="2"/>
            <w:shd w:val="clear" w:color="auto" w:fill="EEECE1"/>
          </w:tcPr>
          <w:p w:rsidR="00403381" w:rsidRPr="00196730" w:rsidRDefault="00623DAB" w:rsidP="00403381">
            <w:pPr>
              <w:jc w:val="center"/>
              <w:rPr>
                <w:rFonts w:ascii="Courier New" w:hAnsi="Courier New" w:cs="Courier New"/>
                <w:sz w:val="22"/>
                <w:szCs w:val="22"/>
              </w:rPr>
            </w:pPr>
            <w:r>
              <w:rPr>
                <w:rFonts w:ascii="Courier New" w:hAnsi="Courier New" w:cs="Courier New"/>
                <w:sz w:val="22"/>
                <w:szCs w:val="22"/>
              </w:rPr>
              <w:t>Request</w:t>
            </w:r>
            <w:r w:rsidR="000B163A">
              <w:rPr>
                <w:rFonts w:ascii="Courier New" w:hAnsi="Courier New" w:cs="Courier New"/>
                <w:sz w:val="22"/>
                <w:szCs w:val="22"/>
              </w:rPr>
              <w:t xml:space="preserve"> for</w:t>
            </w:r>
            <w:r w:rsidR="00403381">
              <w:rPr>
                <w:rFonts w:ascii="Courier New" w:hAnsi="Courier New" w:cs="Courier New"/>
                <w:sz w:val="22"/>
                <w:szCs w:val="22"/>
              </w:rPr>
              <w:t xml:space="preserve"> Maintenance</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Description</w:t>
            </w:r>
          </w:p>
        </w:tc>
        <w:tc>
          <w:tcPr>
            <w:tcW w:w="6632" w:type="dxa"/>
            <w:gridSpan w:val="2"/>
            <w:shd w:val="clear" w:color="auto" w:fill="auto"/>
          </w:tcPr>
          <w:p w:rsidR="00403381" w:rsidRPr="00196730" w:rsidRDefault="00403381" w:rsidP="00403381">
            <w:pPr>
              <w:tabs>
                <w:tab w:val="clear" w:pos="720"/>
              </w:tabs>
              <w:rPr>
                <w:rFonts w:ascii="Courier New" w:hAnsi="Courier New" w:cs="Courier New"/>
                <w:sz w:val="22"/>
                <w:szCs w:val="22"/>
              </w:rPr>
            </w:pPr>
            <w:r>
              <w:rPr>
                <w:rFonts w:ascii="Courier New" w:hAnsi="Courier New" w:cs="Courier New"/>
                <w:sz w:val="22"/>
                <w:szCs w:val="22"/>
              </w:rPr>
              <w:t>Allows the user to schedule a job request</w:t>
            </w:r>
            <w:r w:rsidR="005F51FB">
              <w:rPr>
                <w:rFonts w:ascii="Courier New" w:hAnsi="Courier New" w:cs="Courier New"/>
                <w:sz w:val="22"/>
                <w:szCs w:val="22"/>
              </w:rPr>
              <w:t xml:space="preserve"> to the CPDO for approval</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Actor</w:t>
            </w:r>
          </w:p>
        </w:tc>
        <w:tc>
          <w:tcPr>
            <w:tcW w:w="6632" w:type="dxa"/>
            <w:gridSpan w:val="2"/>
            <w:shd w:val="clear" w:color="auto" w:fill="auto"/>
          </w:tcPr>
          <w:p w:rsidR="00403381" w:rsidRPr="00196730" w:rsidRDefault="00403381" w:rsidP="00403381">
            <w:pPr>
              <w:rPr>
                <w:rFonts w:ascii="Courier New" w:hAnsi="Courier New" w:cs="Courier New"/>
                <w:sz w:val="22"/>
                <w:szCs w:val="22"/>
              </w:rPr>
            </w:pPr>
            <w:r>
              <w:rPr>
                <w:rFonts w:ascii="Courier New" w:hAnsi="Courier New" w:cs="Courier New"/>
                <w:sz w:val="22"/>
                <w:szCs w:val="22"/>
              </w:rPr>
              <w:t xml:space="preserve">Clients </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Trigger</w:t>
            </w:r>
          </w:p>
        </w:tc>
        <w:tc>
          <w:tcPr>
            <w:tcW w:w="6632" w:type="dxa"/>
            <w:gridSpan w:val="2"/>
            <w:shd w:val="clear" w:color="auto" w:fill="auto"/>
          </w:tcPr>
          <w:p w:rsidR="00403381" w:rsidRPr="00196730" w:rsidRDefault="00403381" w:rsidP="00403381">
            <w:pPr>
              <w:rPr>
                <w:rFonts w:ascii="Courier New" w:hAnsi="Courier New" w:cs="Courier New"/>
                <w:sz w:val="22"/>
                <w:szCs w:val="22"/>
              </w:rPr>
            </w:pPr>
            <w:r>
              <w:rPr>
                <w:rFonts w:ascii="Courier New" w:hAnsi="Courier New" w:cs="Courier New"/>
                <w:sz w:val="22"/>
                <w:szCs w:val="22"/>
              </w:rPr>
              <w:t>The user needs to schedule a job request</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Pre-condition</w:t>
            </w:r>
          </w:p>
        </w:tc>
        <w:tc>
          <w:tcPr>
            <w:tcW w:w="6632" w:type="dxa"/>
            <w:gridSpan w:val="2"/>
            <w:shd w:val="clear" w:color="auto" w:fill="auto"/>
          </w:tcPr>
          <w:p w:rsidR="00403381" w:rsidRDefault="005F61EF" w:rsidP="005F51FB">
            <w:pPr>
              <w:rPr>
                <w:rFonts w:ascii="Courier New" w:hAnsi="Courier New" w:cs="Courier New"/>
                <w:sz w:val="22"/>
                <w:szCs w:val="22"/>
              </w:rPr>
            </w:pPr>
            <w:r>
              <w:rPr>
                <w:rFonts w:ascii="Courier New" w:hAnsi="Courier New" w:cs="Courier New"/>
                <w:sz w:val="22"/>
                <w:szCs w:val="22"/>
              </w:rPr>
              <w:t>1.</w:t>
            </w:r>
            <w:r w:rsidR="00403381">
              <w:rPr>
                <w:rFonts w:ascii="Courier New" w:hAnsi="Courier New" w:cs="Courier New"/>
                <w:sz w:val="22"/>
                <w:szCs w:val="22"/>
              </w:rPr>
              <w:t>User is logged in</w:t>
            </w:r>
          </w:p>
          <w:p w:rsidR="00403381" w:rsidRPr="00196730" w:rsidRDefault="005F61EF" w:rsidP="005F51FB">
            <w:pPr>
              <w:rPr>
                <w:rFonts w:ascii="Courier New" w:hAnsi="Courier New" w:cs="Courier New"/>
                <w:sz w:val="22"/>
                <w:szCs w:val="22"/>
              </w:rPr>
            </w:pPr>
            <w:r>
              <w:rPr>
                <w:rFonts w:ascii="Courier New" w:hAnsi="Courier New" w:cs="Courier New"/>
                <w:sz w:val="22"/>
                <w:szCs w:val="22"/>
              </w:rPr>
              <w:t>2.</w:t>
            </w:r>
            <w:r w:rsidR="00403381">
              <w:rPr>
                <w:rFonts w:ascii="Courier New" w:hAnsi="Courier New" w:cs="Courier New"/>
                <w:sz w:val="22"/>
                <w:szCs w:val="22"/>
              </w:rPr>
              <w:t>Job Request Form is open</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Post condition</w:t>
            </w:r>
          </w:p>
        </w:tc>
        <w:tc>
          <w:tcPr>
            <w:tcW w:w="6632" w:type="dxa"/>
            <w:gridSpan w:val="2"/>
            <w:shd w:val="clear" w:color="auto" w:fill="auto"/>
          </w:tcPr>
          <w:p w:rsidR="00403381" w:rsidRPr="00196730" w:rsidRDefault="00403381" w:rsidP="00403381">
            <w:pPr>
              <w:pStyle w:val="ListBullet"/>
              <w:ind w:left="0" w:firstLine="0"/>
              <w:rPr>
                <w:rFonts w:ascii="Courier New" w:hAnsi="Courier New" w:cs="Courier New"/>
                <w:szCs w:val="22"/>
              </w:rPr>
            </w:pPr>
            <w:r>
              <w:rPr>
                <w:rFonts w:ascii="Courier New" w:hAnsi="Courier New" w:cs="Courier New"/>
                <w:szCs w:val="22"/>
              </w:rPr>
              <w:t>User succ</w:t>
            </w:r>
            <w:r w:rsidR="005F51FB">
              <w:rPr>
                <w:rFonts w:ascii="Courier New" w:hAnsi="Courier New" w:cs="Courier New"/>
                <w:szCs w:val="22"/>
              </w:rPr>
              <w:t>essfully sends a job request to the CPDO for approval</w:t>
            </w:r>
          </w:p>
        </w:tc>
      </w:tr>
      <w:tr w:rsidR="00403381" w:rsidRPr="005C39E4" w:rsidTr="000B163A">
        <w:trPr>
          <w:trHeight w:val="330"/>
        </w:trPr>
        <w:tc>
          <w:tcPr>
            <w:tcW w:w="2628" w:type="dxa"/>
            <w:vMerge w:val="restart"/>
            <w:shd w:val="clear" w:color="auto" w:fill="auto"/>
          </w:tcPr>
          <w:p w:rsidR="00403381" w:rsidRPr="005F61EF" w:rsidRDefault="00403381" w:rsidP="00403381">
            <w:pPr>
              <w:rPr>
                <w:rFonts w:ascii="Courier New" w:hAnsi="Courier New" w:cs="Courier New"/>
                <w:b/>
                <w:sz w:val="22"/>
                <w:szCs w:val="22"/>
              </w:rPr>
            </w:pPr>
            <w:r w:rsidRPr="005F61EF">
              <w:rPr>
                <w:rFonts w:ascii="Courier New" w:hAnsi="Courier New" w:cs="Courier New"/>
                <w:b/>
                <w:sz w:val="22"/>
                <w:szCs w:val="22"/>
              </w:rPr>
              <w:t>Basic flow</w:t>
            </w:r>
          </w:p>
        </w:tc>
        <w:tc>
          <w:tcPr>
            <w:tcW w:w="3150" w:type="dxa"/>
            <w:shd w:val="clear" w:color="auto" w:fill="auto"/>
          </w:tcPr>
          <w:p w:rsidR="00403381" w:rsidRPr="005F61EF" w:rsidRDefault="00403381" w:rsidP="00403381">
            <w:pPr>
              <w:pStyle w:val="BodyText"/>
              <w:jc w:val="center"/>
              <w:rPr>
                <w:rFonts w:ascii="Courier New" w:hAnsi="Courier New" w:cs="Courier New"/>
                <w:b/>
                <w:sz w:val="22"/>
                <w:szCs w:val="22"/>
              </w:rPr>
            </w:pPr>
            <w:r w:rsidRPr="005F61EF">
              <w:rPr>
                <w:rFonts w:ascii="Courier New" w:hAnsi="Courier New" w:cs="Courier New"/>
                <w:b/>
                <w:sz w:val="22"/>
                <w:szCs w:val="22"/>
              </w:rPr>
              <w:t>Actor Action</w:t>
            </w:r>
          </w:p>
        </w:tc>
        <w:tc>
          <w:tcPr>
            <w:tcW w:w="3482" w:type="dxa"/>
            <w:shd w:val="clear" w:color="auto" w:fill="auto"/>
          </w:tcPr>
          <w:p w:rsidR="00403381" w:rsidRPr="00196730" w:rsidRDefault="00403381" w:rsidP="00403381">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403381" w:rsidRPr="005C39E4" w:rsidTr="001C7370">
        <w:trPr>
          <w:trHeight w:val="50"/>
        </w:trPr>
        <w:tc>
          <w:tcPr>
            <w:tcW w:w="2628" w:type="dxa"/>
            <w:vMerge/>
            <w:shd w:val="clear" w:color="auto" w:fill="auto"/>
          </w:tcPr>
          <w:p w:rsidR="00403381" w:rsidRPr="00463C29" w:rsidRDefault="00403381" w:rsidP="00403381">
            <w:pPr>
              <w:rPr>
                <w:rFonts w:ascii="Courier New" w:hAnsi="Courier New" w:cs="Courier New"/>
                <w:sz w:val="22"/>
                <w:szCs w:val="22"/>
              </w:rPr>
            </w:pPr>
          </w:p>
        </w:tc>
        <w:tc>
          <w:tcPr>
            <w:tcW w:w="3150" w:type="dxa"/>
            <w:shd w:val="clear" w:color="auto" w:fill="auto"/>
          </w:tcPr>
          <w:p w:rsidR="00403381" w:rsidRDefault="00403381" w:rsidP="00403381">
            <w:pPr>
              <w:pStyle w:val="BodyText"/>
              <w:rPr>
                <w:rFonts w:ascii="Courier New" w:hAnsi="Courier New" w:cs="Courier New"/>
                <w:b/>
                <w:sz w:val="22"/>
                <w:szCs w:val="22"/>
              </w:rPr>
            </w:pPr>
            <w:r w:rsidRPr="00463C29">
              <w:rPr>
                <w:rFonts w:ascii="Courier New" w:hAnsi="Courier New" w:cs="Courier New"/>
                <w:b/>
                <w:sz w:val="22"/>
                <w:szCs w:val="22"/>
              </w:rPr>
              <w:t xml:space="preserve">Step 1: </w:t>
            </w:r>
            <w:r w:rsidRPr="00697640">
              <w:rPr>
                <w:rFonts w:ascii="Courier New" w:hAnsi="Courier New" w:cs="Courier New"/>
                <w:sz w:val="22"/>
                <w:szCs w:val="22"/>
              </w:rPr>
              <w:t>Enters request information</w:t>
            </w:r>
          </w:p>
          <w:p w:rsidR="00403381" w:rsidRDefault="00403381" w:rsidP="00403381">
            <w:pPr>
              <w:pStyle w:val="BodyText"/>
              <w:rPr>
                <w:rFonts w:ascii="Courier New" w:hAnsi="Courier New" w:cs="Courier New"/>
                <w:b/>
                <w:sz w:val="22"/>
                <w:szCs w:val="22"/>
              </w:rPr>
            </w:pPr>
          </w:p>
          <w:p w:rsidR="00C468FB" w:rsidRDefault="00403381" w:rsidP="00403381">
            <w:pPr>
              <w:pStyle w:val="BodyText"/>
              <w:rPr>
                <w:rFonts w:ascii="Courier New" w:hAnsi="Courier New" w:cs="Courier New"/>
                <w:sz w:val="22"/>
                <w:szCs w:val="22"/>
              </w:rPr>
            </w:pPr>
            <w:r>
              <w:rPr>
                <w:rFonts w:ascii="Courier New" w:hAnsi="Courier New" w:cs="Courier New"/>
                <w:b/>
                <w:sz w:val="22"/>
                <w:szCs w:val="22"/>
              </w:rPr>
              <w:t xml:space="preserve">Step 2: </w:t>
            </w:r>
            <w:r w:rsidRPr="00697640">
              <w:rPr>
                <w:rFonts w:ascii="Courier New" w:hAnsi="Courier New" w:cs="Courier New"/>
                <w:sz w:val="22"/>
                <w:szCs w:val="22"/>
              </w:rPr>
              <w:t>User submits request form</w:t>
            </w:r>
          </w:p>
          <w:p w:rsidR="00403381" w:rsidRPr="001C7370" w:rsidRDefault="00C468FB" w:rsidP="00403381">
            <w:pPr>
              <w:pStyle w:val="BodyText"/>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Saves the request information.</w:t>
            </w:r>
          </w:p>
        </w:tc>
        <w:tc>
          <w:tcPr>
            <w:tcW w:w="3482" w:type="dxa"/>
            <w:shd w:val="clear" w:color="auto" w:fill="auto"/>
          </w:tcPr>
          <w:p w:rsidR="00403381" w:rsidRPr="00697640" w:rsidRDefault="00403381" w:rsidP="00403381">
            <w:pPr>
              <w:rPr>
                <w:rFonts w:ascii="Courier New" w:hAnsi="Courier New" w:cs="Courier New"/>
                <w:sz w:val="22"/>
                <w:szCs w:val="22"/>
              </w:rPr>
            </w:pPr>
            <w:r>
              <w:rPr>
                <w:rFonts w:ascii="Courier New" w:hAnsi="Courier New" w:cs="Courier New"/>
                <w:b/>
                <w:sz w:val="22"/>
                <w:szCs w:val="22"/>
              </w:rPr>
              <w:t xml:space="preserve">Step 3: </w:t>
            </w:r>
            <w:r w:rsidRPr="00697640">
              <w:rPr>
                <w:rFonts w:ascii="Courier New" w:hAnsi="Courier New" w:cs="Courier New"/>
                <w:sz w:val="22"/>
                <w:szCs w:val="22"/>
              </w:rPr>
              <w:t>The information is being verified and validated</w:t>
            </w:r>
          </w:p>
          <w:p w:rsidR="00403381" w:rsidRPr="00697640" w:rsidRDefault="00403381" w:rsidP="00403381">
            <w:pPr>
              <w:rPr>
                <w:rFonts w:ascii="Courier New" w:hAnsi="Courier New" w:cs="Courier New"/>
                <w:sz w:val="22"/>
                <w:szCs w:val="22"/>
              </w:rPr>
            </w:pPr>
          </w:p>
          <w:p w:rsidR="00403381" w:rsidRDefault="00C468FB" w:rsidP="00403381">
            <w:pPr>
              <w:rPr>
                <w:rFonts w:ascii="Courier New" w:hAnsi="Courier New" w:cs="Courier New"/>
                <w:sz w:val="22"/>
                <w:szCs w:val="22"/>
              </w:rPr>
            </w:pPr>
            <w:r>
              <w:rPr>
                <w:rFonts w:ascii="Courier New" w:hAnsi="Courier New" w:cs="Courier New"/>
                <w:b/>
                <w:sz w:val="22"/>
                <w:szCs w:val="22"/>
              </w:rPr>
              <w:t>Step 5</w:t>
            </w:r>
            <w:r w:rsidR="00403381">
              <w:rPr>
                <w:rFonts w:ascii="Courier New" w:hAnsi="Courier New" w:cs="Courier New"/>
                <w:b/>
                <w:sz w:val="22"/>
                <w:szCs w:val="22"/>
              </w:rPr>
              <w:t xml:space="preserve">: </w:t>
            </w:r>
            <w:r w:rsidR="00403381" w:rsidRPr="00697640">
              <w:rPr>
                <w:rFonts w:ascii="Courier New" w:hAnsi="Courier New" w:cs="Courier New"/>
                <w:sz w:val="22"/>
                <w:szCs w:val="22"/>
              </w:rPr>
              <w:t>Prompts the user that the request is submitted</w:t>
            </w:r>
          </w:p>
          <w:p w:rsidR="00C468FB" w:rsidRDefault="00C468FB" w:rsidP="00403381">
            <w:pPr>
              <w:rPr>
                <w:rFonts w:ascii="Courier New" w:hAnsi="Courier New" w:cs="Courier New"/>
                <w:sz w:val="22"/>
                <w:szCs w:val="22"/>
              </w:rPr>
            </w:pPr>
          </w:p>
          <w:p w:rsidR="00C468FB" w:rsidRPr="00C468FB" w:rsidRDefault="00C468FB" w:rsidP="00403381">
            <w:pPr>
              <w:rPr>
                <w:rFonts w:ascii="Courier New" w:hAnsi="Courier New" w:cs="Courier New"/>
                <w:sz w:val="22"/>
                <w:szCs w:val="22"/>
              </w:rPr>
            </w:pPr>
          </w:p>
        </w:tc>
      </w:tr>
      <w:tr w:rsidR="00403381" w:rsidRPr="005C39E4" w:rsidTr="000B163A">
        <w:trPr>
          <w:trHeight w:val="1563"/>
        </w:trPr>
        <w:tc>
          <w:tcPr>
            <w:tcW w:w="2628" w:type="dxa"/>
            <w:shd w:val="clear" w:color="auto" w:fill="auto"/>
          </w:tcPr>
          <w:p w:rsidR="00403381" w:rsidRPr="00196730" w:rsidRDefault="00403381" w:rsidP="00403381">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50" w:type="dxa"/>
            <w:shd w:val="clear" w:color="auto" w:fill="auto"/>
          </w:tcPr>
          <w:p w:rsidR="00403381" w:rsidRPr="00D47E94" w:rsidRDefault="00697640" w:rsidP="00403381">
            <w:pPr>
              <w:rPr>
                <w:rFonts w:ascii="Courier New" w:hAnsi="Courier New" w:cs="Courier New"/>
                <w:b/>
                <w:sz w:val="22"/>
                <w:szCs w:val="22"/>
              </w:rPr>
            </w:pPr>
            <w:r>
              <w:rPr>
                <w:rFonts w:ascii="Courier New" w:hAnsi="Courier New" w:cs="Courier New"/>
                <w:b/>
                <w:sz w:val="22"/>
                <w:szCs w:val="22"/>
              </w:rPr>
              <w:t>Step 3.</w:t>
            </w:r>
            <w:r w:rsidR="00403381">
              <w:rPr>
                <w:rFonts w:ascii="Courier New" w:hAnsi="Courier New" w:cs="Courier New"/>
                <w:b/>
                <w:sz w:val="22"/>
                <w:szCs w:val="22"/>
              </w:rPr>
              <w:t xml:space="preserve">3: </w:t>
            </w:r>
            <w:r w:rsidR="00403381" w:rsidRPr="00697640">
              <w:rPr>
                <w:rFonts w:ascii="Courier New" w:hAnsi="Courier New" w:cs="Courier New"/>
                <w:sz w:val="22"/>
                <w:szCs w:val="22"/>
              </w:rPr>
              <w:t>Return to Step 1</w:t>
            </w:r>
          </w:p>
        </w:tc>
        <w:tc>
          <w:tcPr>
            <w:tcW w:w="3482" w:type="dxa"/>
            <w:shd w:val="clear" w:color="auto" w:fill="auto"/>
          </w:tcPr>
          <w:p w:rsidR="00403381" w:rsidRPr="00697640" w:rsidRDefault="00697640" w:rsidP="00403381">
            <w:pPr>
              <w:rPr>
                <w:rFonts w:ascii="Courier New" w:hAnsi="Courier New" w:cs="Courier New"/>
                <w:sz w:val="22"/>
                <w:szCs w:val="22"/>
              </w:rPr>
            </w:pPr>
            <w:r>
              <w:rPr>
                <w:rFonts w:ascii="Courier New" w:hAnsi="Courier New" w:cs="Courier New"/>
                <w:b/>
                <w:sz w:val="22"/>
                <w:szCs w:val="22"/>
              </w:rPr>
              <w:t>Step 3.1</w:t>
            </w:r>
            <w:r w:rsidR="00403381">
              <w:rPr>
                <w:rFonts w:ascii="Courier New" w:hAnsi="Courier New" w:cs="Courier New"/>
                <w:b/>
                <w:sz w:val="22"/>
                <w:szCs w:val="22"/>
              </w:rPr>
              <w:t>:</w:t>
            </w:r>
            <w:r w:rsidR="00403381" w:rsidRPr="00697640">
              <w:rPr>
                <w:rFonts w:ascii="Courier New" w:hAnsi="Courier New" w:cs="Courier New"/>
                <w:sz w:val="22"/>
                <w:szCs w:val="22"/>
              </w:rPr>
              <w:t>Fields contain invalid information</w:t>
            </w:r>
          </w:p>
          <w:p w:rsidR="00403381" w:rsidRDefault="00403381" w:rsidP="00403381">
            <w:pPr>
              <w:rPr>
                <w:rFonts w:ascii="Courier New" w:hAnsi="Courier New" w:cs="Courier New"/>
                <w:b/>
                <w:sz w:val="22"/>
                <w:szCs w:val="22"/>
              </w:rPr>
            </w:pPr>
          </w:p>
          <w:p w:rsidR="00403381" w:rsidRPr="00697640" w:rsidRDefault="00697640" w:rsidP="00403381">
            <w:pPr>
              <w:rPr>
                <w:rFonts w:ascii="Courier New" w:hAnsi="Courier New" w:cs="Courier New"/>
                <w:sz w:val="22"/>
                <w:szCs w:val="22"/>
              </w:rPr>
            </w:pPr>
            <w:r>
              <w:rPr>
                <w:rFonts w:ascii="Courier New" w:hAnsi="Courier New" w:cs="Courier New"/>
                <w:b/>
                <w:sz w:val="22"/>
                <w:szCs w:val="22"/>
              </w:rPr>
              <w:t>Step 3.2</w:t>
            </w:r>
            <w:r w:rsidR="00403381">
              <w:rPr>
                <w:rFonts w:ascii="Courier New" w:hAnsi="Courier New" w:cs="Courier New"/>
                <w:b/>
                <w:sz w:val="22"/>
                <w:szCs w:val="22"/>
              </w:rPr>
              <w:t xml:space="preserve">: </w:t>
            </w:r>
            <w:r w:rsidR="00403381" w:rsidRPr="00697640">
              <w:rPr>
                <w:rFonts w:ascii="Courier New" w:hAnsi="Courier New" w:cs="Courier New"/>
                <w:sz w:val="22"/>
                <w:szCs w:val="22"/>
              </w:rPr>
              <w:t>Informs the user about the invalidated fields</w:t>
            </w:r>
          </w:p>
          <w:p w:rsidR="00403381" w:rsidRPr="00D47E94" w:rsidRDefault="00403381" w:rsidP="00403381">
            <w:pPr>
              <w:rPr>
                <w:rFonts w:ascii="Courier New" w:hAnsi="Courier New" w:cs="Courier New"/>
                <w:b/>
                <w:sz w:val="22"/>
                <w:szCs w:val="22"/>
              </w:rPr>
            </w:pP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Business Rules</w:t>
            </w:r>
          </w:p>
        </w:tc>
        <w:tc>
          <w:tcPr>
            <w:tcW w:w="6632" w:type="dxa"/>
            <w:gridSpan w:val="2"/>
            <w:shd w:val="clear" w:color="auto" w:fill="auto"/>
          </w:tcPr>
          <w:p w:rsidR="00403381" w:rsidRDefault="00403381" w:rsidP="00B04E48">
            <w:pPr>
              <w:pStyle w:val="ListParagraph"/>
              <w:numPr>
                <w:ilvl w:val="0"/>
                <w:numId w:val="21"/>
              </w:numPr>
              <w:rPr>
                <w:rFonts w:ascii="Courier New" w:hAnsi="Courier New" w:cs="Courier New"/>
                <w:sz w:val="22"/>
                <w:szCs w:val="22"/>
              </w:rPr>
            </w:pPr>
            <w:r>
              <w:rPr>
                <w:rFonts w:ascii="Courier New" w:hAnsi="Courier New" w:cs="Courier New"/>
                <w:sz w:val="22"/>
                <w:szCs w:val="22"/>
              </w:rPr>
              <w:t>Job request must within campus facilities only</w:t>
            </w:r>
          </w:p>
          <w:p w:rsidR="00403381" w:rsidRDefault="00403381" w:rsidP="00B04E48">
            <w:pPr>
              <w:pStyle w:val="ListParagraph"/>
              <w:numPr>
                <w:ilvl w:val="0"/>
                <w:numId w:val="21"/>
              </w:numPr>
              <w:rPr>
                <w:rFonts w:ascii="Courier New" w:hAnsi="Courier New" w:cs="Courier New"/>
                <w:sz w:val="22"/>
                <w:szCs w:val="22"/>
              </w:rPr>
            </w:pPr>
            <w:r>
              <w:rPr>
                <w:rFonts w:ascii="Courier New" w:hAnsi="Courier New" w:cs="Courier New"/>
                <w:sz w:val="22"/>
                <w:szCs w:val="22"/>
              </w:rPr>
              <w:t>Job request must have been approved by the head of the department</w:t>
            </w:r>
          </w:p>
          <w:p w:rsidR="005F51FB" w:rsidRPr="005F51FB" w:rsidRDefault="005F51FB" w:rsidP="00B04E48">
            <w:pPr>
              <w:pStyle w:val="ListParagraph"/>
              <w:numPr>
                <w:ilvl w:val="0"/>
                <w:numId w:val="21"/>
              </w:numPr>
              <w:rPr>
                <w:rFonts w:ascii="Courier New" w:hAnsi="Courier New" w:cs="Courier New"/>
                <w:sz w:val="22"/>
                <w:szCs w:val="22"/>
              </w:rPr>
            </w:pPr>
            <w:r>
              <w:rPr>
                <w:rFonts w:ascii="Courier New" w:hAnsi="Courier New" w:cs="Courier New"/>
                <w:sz w:val="22"/>
                <w:szCs w:val="22"/>
              </w:rPr>
              <w:t>Only the members of the university are permitted to submit a job request to the CPDO</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Field Validations</w:t>
            </w:r>
          </w:p>
        </w:tc>
        <w:tc>
          <w:tcPr>
            <w:tcW w:w="6632" w:type="dxa"/>
            <w:gridSpan w:val="2"/>
            <w:shd w:val="clear" w:color="auto" w:fill="auto"/>
          </w:tcPr>
          <w:p w:rsidR="00403381" w:rsidRPr="00307D2E" w:rsidRDefault="00307D2E" w:rsidP="00307D2E">
            <w:pPr>
              <w:rPr>
                <w:rFonts w:ascii="Courier New" w:hAnsi="Courier New" w:cs="Courier New"/>
                <w:sz w:val="22"/>
                <w:szCs w:val="22"/>
              </w:rPr>
            </w:pPr>
            <w:r>
              <w:rPr>
                <w:rFonts w:ascii="Courier New" w:hAnsi="Courier New" w:cs="Courier New"/>
                <w:b/>
                <w:sz w:val="22"/>
                <w:szCs w:val="22"/>
              </w:rPr>
              <w:t xml:space="preserve">B.5 </w:t>
            </w:r>
            <w:r>
              <w:rPr>
                <w:rFonts w:ascii="Courier New" w:hAnsi="Courier New" w:cs="Courier New"/>
                <w:sz w:val="22"/>
                <w:szCs w:val="22"/>
              </w:rPr>
              <w:t>Request for Maintenance</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Author</w:t>
            </w:r>
          </w:p>
        </w:tc>
        <w:tc>
          <w:tcPr>
            <w:tcW w:w="6632" w:type="dxa"/>
            <w:gridSpan w:val="2"/>
            <w:shd w:val="clear" w:color="auto" w:fill="auto"/>
          </w:tcPr>
          <w:p w:rsidR="00403381" w:rsidRDefault="00403381" w:rsidP="00403381">
            <w:pPr>
              <w:rPr>
                <w:rFonts w:ascii="Courier New" w:hAnsi="Courier New" w:cs="Courier New"/>
                <w:sz w:val="22"/>
                <w:szCs w:val="22"/>
              </w:rPr>
            </w:pPr>
            <w:r>
              <w:rPr>
                <w:rFonts w:ascii="Courier New" w:hAnsi="Courier New" w:cs="Courier New"/>
                <w:sz w:val="22"/>
                <w:szCs w:val="22"/>
              </w:rPr>
              <w:t>Panganiban, Jherico T.</w:t>
            </w:r>
          </w:p>
          <w:p w:rsidR="00403381" w:rsidRDefault="00403381" w:rsidP="00403381">
            <w:pPr>
              <w:rPr>
                <w:rFonts w:ascii="Courier New" w:hAnsi="Courier New" w:cs="Courier New"/>
                <w:sz w:val="22"/>
                <w:szCs w:val="22"/>
              </w:rPr>
            </w:pPr>
            <w:r>
              <w:rPr>
                <w:rFonts w:ascii="Courier New" w:hAnsi="Courier New" w:cs="Courier New"/>
                <w:sz w:val="22"/>
                <w:szCs w:val="22"/>
              </w:rPr>
              <w:t>Rom, Ivan M.</w:t>
            </w:r>
          </w:p>
          <w:p w:rsidR="00403381" w:rsidRDefault="00403381" w:rsidP="00403381">
            <w:pPr>
              <w:rPr>
                <w:rFonts w:ascii="Courier New" w:hAnsi="Courier New" w:cs="Courier New"/>
                <w:sz w:val="22"/>
                <w:szCs w:val="22"/>
              </w:rPr>
            </w:pPr>
            <w:r>
              <w:rPr>
                <w:rFonts w:ascii="Courier New" w:hAnsi="Courier New" w:cs="Courier New"/>
                <w:sz w:val="22"/>
                <w:szCs w:val="22"/>
              </w:rPr>
              <w:t>Tarnate, Halley A.</w:t>
            </w:r>
          </w:p>
          <w:p w:rsidR="00403381" w:rsidRDefault="00403381" w:rsidP="00403381">
            <w:pPr>
              <w:rPr>
                <w:rFonts w:ascii="Courier New" w:hAnsi="Courier New" w:cs="Courier New"/>
                <w:sz w:val="22"/>
                <w:szCs w:val="22"/>
              </w:rPr>
            </w:pPr>
            <w:r>
              <w:rPr>
                <w:rFonts w:ascii="Courier New" w:hAnsi="Courier New" w:cs="Courier New"/>
                <w:sz w:val="22"/>
                <w:szCs w:val="22"/>
              </w:rPr>
              <w:lastRenderedPageBreak/>
              <w:t>Tiaga, Ellen Joy B.</w:t>
            </w:r>
          </w:p>
          <w:p w:rsidR="005F51FB" w:rsidRPr="00196730" w:rsidRDefault="005F51FB" w:rsidP="00403381">
            <w:pPr>
              <w:rPr>
                <w:rFonts w:ascii="Courier New" w:hAnsi="Courier New" w:cs="Courier New"/>
                <w:sz w:val="22"/>
                <w:szCs w:val="22"/>
              </w:rPr>
            </w:pPr>
            <w:r>
              <w:rPr>
                <w:rFonts w:ascii="Courier New" w:hAnsi="Courier New" w:cs="Courier New"/>
                <w:sz w:val="22"/>
                <w:szCs w:val="22"/>
              </w:rPr>
              <w:t>Liwanag, Jasper B.</w:t>
            </w:r>
          </w:p>
        </w:tc>
      </w:tr>
      <w:tr w:rsidR="00403381" w:rsidRPr="005C39E4" w:rsidTr="00623DAB">
        <w:tc>
          <w:tcPr>
            <w:tcW w:w="262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lastRenderedPageBreak/>
              <w:t>Date</w:t>
            </w:r>
          </w:p>
        </w:tc>
        <w:tc>
          <w:tcPr>
            <w:tcW w:w="6632" w:type="dxa"/>
            <w:gridSpan w:val="2"/>
            <w:shd w:val="clear" w:color="auto" w:fill="auto"/>
          </w:tcPr>
          <w:p w:rsidR="00403381" w:rsidRDefault="00403381" w:rsidP="00403381">
            <w:pPr>
              <w:rPr>
                <w:rFonts w:ascii="Courier New" w:hAnsi="Courier New" w:cs="Courier New"/>
                <w:sz w:val="22"/>
                <w:szCs w:val="22"/>
              </w:rPr>
            </w:pPr>
            <w:r>
              <w:rPr>
                <w:rFonts w:ascii="Courier New" w:hAnsi="Courier New" w:cs="Courier New"/>
                <w:sz w:val="22"/>
                <w:szCs w:val="22"/>
              </w:rPr>
              <w:t>September 24, 2016</w:t>
            </w:r>
          </w:p>
          <w:p w:rsidR="005F51FB" w:rsidRPr="00196730" w:rsidRDefault="005F51FB" w:rsidP="00403381">
            <w:pPr>
              <w:rPr>
                <w:rFonts w:ascii="Courier New" w:hAnsi="Courier New" w:cs="Courier New"/>
                <w:sz w:val="22"/>
                <w:szCs w:val="22"/>
              </w:rPr>
            </w:pPr>
            <w:r>
              <w:rPr>
                <w:rFonts w:ascii="Courier New" w:hAnsi="Courier New" w:cs="Courier New"/>
                <w:sz w:val="22"/>
                <w:szCs w:val="22"/>
              </w:rPr>
              <w:t>October 28, 2016</w:t>
            </w:r>
          </w:p>
        </w:tc>
      </w:tr>
    </w:tbl>
    <w:p w:rsidR="005F51FB" w:rsidRDefault="005F51FB" w:rsidP="00850FE9">
      <w:pPr>
        <w:rPr>
          <w:rFonts w:ascii="Courier New" w:hAnsi="Courier New" w:cs="Courier New"/>
          <w:i/>
        </w:rPr>
      </w:pPr>
    </w:p>
    <w:p w:rsidR="00403381" w:rsidRDefault="00630729" w:rsidP="00850FE9">
      <w:pPr>
        <w:rPr>
          <w:rFonts w:ascii="Courier New" w:hAnsi="Courier New" w:cs="Courier New"/>
          <w:b/>
          <w:u w:val="single"/>
        </w:rPr>
      </w:pPr>
      <w:r>
        <w:rPr>
          <w:rFonts w:ascii="Courier New" w:hAnsi="Courier New" w:cs="Courier New"/>
          <w:b/>
          <w:u w:val="single"/>
        </w:rPr>
        <w:t>4.1.09</w:t>
      </w:r>
      <w:r w:rsidR="00D53FC0">
        <w:rPr>
          <w:rFonts w:ascii="Courier New" w:hAnsi="Courier New" w:cs="Courier New"/>
          <w:b/>
          <w:u w:val="single"/>
        </w:rPr>
        <w:t xml:space="preserve"> UBCDPO</w:t>
      </w:r>
      <w:r>
        <w:rPr>
          <w:rFonts w:ascii="Courier New" w:hAnsi="Courier New" w:cs="Courier New"/>
          <w:b/>
          <w:u w:val="single"/>
        </w:rPr>
        <w:t>SRVRS-UC09</w:t>
      </w:r>
      <w:r w:rsidR="005F51FB">
        <w:rPr>
          <w:rFonts w:ascii="Courier New" w:hAnsi="Courier New" w:cs="Courier New"/>
          <w:b/>
          <w:u w:val="single"/>
        </w:rPr>
        <w:t xml:space="preserve"> (Reservation</w:t>
      </w:r>
      <w:r w:rsidR="00403381">
        <w:rPr>
          <w:rFonts w:ascii="Courier New" w:hAnsi="Courier New" w:cs="Courier New"/>
          <w:b/>
          <w:u w:val="single"/>
        </w:rPr>
        <w:t xml:space="preserve"> of Venue)</w:t>
      </w:r>
    </w:p>
    <w:p w:rsidR="00403381" w:rsidRDefault="00403381" w:rsidP="00850FE9">
      <w:pPr>
        <w:rPr>
          <w:rFonts w:ascii="Courier New" w:hAnsi="Courier New" w:cs="Courier New"/>
          <w:i/>
        </w:rPr>
      </w:pPr>
    </w:p>
    <w:tbl>
      <w:tblPr>
        <w:tblW w:w="9092"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335"/>
        <w:gridCol w:w="3075"/>
        <w:gridCol w:w="24"/>
      </w:tblGrid>
      <w:tr w:rsidR="00403381" w:rsidRPr="005C39E4" w:rsidTr="00403381">
        <w:tc>
          <w:tcPr>
            <w:tcW w:w="2658" w:type="dxa"/>
            <w:shd w:val="clear" w:color="auto" w:fill="EEECE1"/>
          </w:tcPr>
          <w:p w:rsidR="00403381" w:rsidRPr="00196730" w:rsidRDefault="00403381" w:rsidP="00403381">
            <w:pPr>
              <w:rPr>
                <w:rFonts w:ascii="Courier New" w:hAnsi="Courier New" w:cs="Courier New"/>
                <w:sz w:val="22"/>
                <w:szCs w:val="22"/>
              </w:rPr>
            </w:pPr>
            <w:r>
              <w:rPr>
                <w:rFonts w:ascii="Courier New" w:hAnsi="Courier New" w:cs="Courier New"/>
                <w:sz w:val="22"/>
                <w:szCs w:val="22"/>
              </w:rPr>
              <w:t>UBCPDOSRVRS-UC</w:t>
            </w:r>
            <w:r w:rsidR="00630729">
              <w:rPr>
                <w:rFonts w:ascii="Courier New" w:hAnsi="Courier New" w:cs="Courier New"/>
                <w:sz w:val="22"/>
                <w:szCs w:val="22"/>
              </w:rPr>
              <w:t>09</w:t>
            </w:r>
          </w:p>
        </w:tc>
        <w:tc>
          <w:tcPr>
            <w:tcW w:w="6434" w:type="dxa"/>
            <w:gridSpan w:val="3"/>
            <w:shd w:val="clear" w:color="auto" w:fill="EEECE1"/>
          </w:tcPr>
          <w:p w:rsidR="00403381" w:rsidRPr="00196730" w:rsidRDefault="005F51FB" w:rsidP="00403381">
            <w:pPr>
              <w:rPr>
                <w:rFonts w:ascii="Courier New" w:hAnsi="Courier New" w:cs="Courier New"/>
                <w:sz w:val="22"/>
                <w:szCs w:val="22"/>
              </w:rPr>
            </w:pPr>
            <w:r>
              <w:rPr>
                <w:rFonts w:ascii="Courier New" w:hAnsi="Courier New" w:cs="Courier New"/>
                <w:sz w:val="22"/>
                <w:szCs w:val="22"/>
              </w:rPr>
              <w:t>Reservation</w:t>
            </w:r>
            <w:r w:rsidR="00403381">
              <w:rPr>
                <w:rFonts w:ascii="Courier New" w:hAnsi="Courier New" w:cs="Courier New"/>
                <w:sz w:val="22"/>
                <w:szCs w:val="22"/>
              </w:rPr>
              <w:t xml:space="preserve"> of Venue</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Description</w:t>
            </w:r>
          </w:p>
        </w:tc>
        <w:tc>
          <w:tcPr>
            <w:tcW w:w="6434" w:type="dxa"/>
            <w:gridSpan w:val="3"/>
            <w:shd w:val="clear" w:color="auto" w:fill="auto"/>
          </w:tcPr>
          <w:p w:rsidR="00403381" w:rsidRPr="00196730" w:rsidRDefault="00403381" w:rsidP="00403381">
            <w:pPr>
              <w:tabs>
                <w:tab w:val="clear" w:pos="720"/>
              </w:tabs>
              <w:rPr>
                <w:rFonts w:ascii="Courier New" w:hAnsi="Courier New" w:cs="Courier New"/>
                <w:sz w:val="22"/>
                <w:szCs w:val="22"/>
              </w:rPr>
            </w:pPr>
            <w:r>
              <w:rPr>
                <w:rFonts w:ascii="Courier New" w:hAnsi="Courier New" w:cs="Courier New"/>
                <w:sz w:val="22"/>
                <w:szCs w:val="22"/>
              </w:rPr>
              <w:t>Allows the user to reserve a venue/facility</w:t>
            </w:r>
            <w:r w:rsidR="005F51FB">
              <w:rPr>
                <w:rFonts w:ascii="Courier New" w:hAnsi="Courier New" w:cs="Courier New"/>
                <w:sz w:val="22"/>
                <w:szCs w:val="22"/>
              </w:rPr>
              <w:t xml:space="preserve"> within the university</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Actor</w:t>
            </w:r>
          </w:p>
        </w:tc>
        <w:tc>
          <w:tcPr>
            <w:tcW w:w="6434" w:type="dxa"/>
            <w:gridSpan w:val="3"/>
            <w:shd w:val="clear" w:color="auto" w:fill="auto"/>
          </w:tcPr>
          <w:p w:rsidR="00403381" w:rsidRPr="00196730" w:rsidRDefault="00403381" w:rsidP="00403381">
            <w:pPr>
              <w:rPr>
                <w:rFonts w:ascii="Courier New" w:hAnsi="Courier New" w:cs="Courier New"/>
                <w:sz w:val="22"/>
                <w:szCs w:val="22"/>
              </w:rPr>
            </w:pPr>
            <w:r>
              <w:rPr>
                <w:rFonts w:ascii="Courier New" w:hAnsi="Courier New" w:cs="Courier New"/>
                <w:sz w:val="22"/>
                <w:szCs w:val="22"/>
              </w:rPr>
              <w:t>Clients</w:t>
            </w:r>
            <w:r w:rsidR="000B163A">
              <w:rPr>
                <w:rFonts w:ascii="Courier New" w:hAnsi="Courier New" w:cs="Courier New"/>
                <w:sz w:val="22"/>
                <w:szCs w:val="22"/>
              </w:rPr>
              <w:t>, CPDO Staff, Administrator</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Trigger</w:t>
            </w:r>
          </w:p>
        </w:tc>
        <w:tc>
          <w:tcPr>
            <w:tcW w:w="6434" w:type="dxa"/>
            <w:gridSpan w:val="3"/>
            <w:shd w:val="clear" w:color="auto" w:fill="auto"/>
          </w:tcPr>
          <w:p w:rsidR="00403381" w:rsidRPr="00196730" w:rsidRDefault="00403381" w:rsidP="00403381">
            <w:pPr>
              <w:rPr>
                <w:rFonts w:ascii="Courier New" w:hAnsi="Courier New" w:cs="Courier New"/>
                <w:sz w:val="22"/>
                <w:szCs w:val="22"/>
              </w:rPr>
            </w:pPr>
            <w:r>
              <w:rPr>
                <w:rFonts w:ascii="Courier New" w:hAnsi="Courier New" w:cs="Courier New"/>
                <w:sz w:val="22"/>
                <w:szCs w:val="22"/>
              </w:rPr>
              <w:t>The user needs to reserve a venue/facility</w:t>
            </w:r>
            <w:r w:rsidR="000B163A">
              <w:rPr>
                <w:rFonts w:ascii="Courier New" w:hAnsi="Courier New" w:cs="Courier New"/>
                <w:sz w:val="22"/>
                <w:szCs w:val="22"/>
              </w:rPr>
              <w:t xml:space="preserve"> or validate existing Reservation Form</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Pre-condition</w:t>
            </w:r>
          </w:p>
        </w:tc>
        <w:tc>
          <w:tcPr>
            <w:tcW w:w="6434" w:type="dxa"/>
            <w:gridSpan w:val="3"/>
            <w:shd w:val="clear" w:color="auto" w:fill="auto"/>
          </w:tcPr>
          <w:p w:rsidR="00403381" w:rsidRDefault="00403381" w:rsidP="00403381">
            <w:pPr>
              <w:ind w:left="720"/>
              <w:rPr>
                <w:rFonts w:ascii="Courier New" w:hAnsi="Courier New" w:cs="Courier New"/>
                <w:sz w:val="22"/>
                <w:szCs w:val="22"/>
              </w:rPr>
            </w:pPr>
            <w:r>
              <w:rPr>
                <w:rFonts w:ascii="Courier New" w:hAnsi="Courier New" w:cs="Courier New"/>
                <w:sz w:val="22"/>
                <w:szCs w:val="22"/>
              </w:rPr>
              <w:t>1. User is logged in</w:t>
            </w:r>
          </w:p>
          <w:p w:rsidR="00403381" w:rsidRPr="00196730" w:rsidRDefault="00403381" w:rsidP="00403381">
            <w:pPr>
              <w:ind w:left="720"/>
              <w:rPr>
                <w:rFonts w:ascii="Courier New" w:hAnsi="Courier New" w:cs="Courier New"/>
                <w:sz w:val="22"/>
                <w:szCs w:val="22"/>
              </w:rPr>
            </w:pPr>
            <w:r>
              <w:rPr>
                <w:rFonts w:ascii="Courier New" w:hAnsi="Courier New" w:cs="Courier New"/>
                <w:sz w:val="22"/>
                <w:szCs w:val="22"/>
              </w:rPr>
              <w:t>2. Reservation Form is open</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Post condition</w:t>
            </w:r>
          </w:p>
        </w:tc>
        <w:tc>
          <w:tcPr>
            <w:tcW w:w="6434" w:type="dxa"/>
            <w:gridSpan w:val="3"/>
            <w:shd w:val="clear" w:color="auto" w:fill="auto"/>
          </w:tcPr>
          <w:p w:rsidR="00403381" w:rsidRPr="00196730" w:rsidRDefault="00403381" w:rsidP="00403381">
            <w:pPr>
              <w:pStyle w:val="ListBullet"/>
              <w:ind w:left="0" w:firstLine="0"/>
              <w:rPr>
                <w:rFonts w:ascii="Courier New" w:hAnsi="Courier New" w:cs="Courier New"/>
                <w:szCs w:val="22"/>
              </w:rPr>
            </w:pPr>
            <w:r>
              <w:rPr>
                <w:rFonts w:ascii="Courier New" w:hAnsi="Courier New" w:cs="Courier New"/>
                <w:szCs w:val="22"/>
              </w:rPr>
              <w:t>User succ</w:t>
            </w:r>
            <w:r w:rsidR="005F51FB">
              <w:rPr>
                <w:rFonts w:ascii="Courier New" w:hAnsi="Courier New" w:cs="Courier New"/>
                <w:szCs w:val="22"/>
              </w:rPr>
              <w:t>essfully sent a Reservation Form to the CPDO</w:t>
            </w:r>
            <w:r w:rsidR="000B163A">
              <w:rPr>
                <w:rFonts w:ascii="Courier New" w:hAnsi="Courier New" w:cs="Courier New"/>
                <w:szCs w:val="22"/>
              </w:rPr>
              <w:t xml:space="preserve"> Staff</w:t>
            </w:r>
            <w:r w:rsidR="005F51FB">
              <w:rPr>
                <w:rFonts w:ascii="Courier New" w:hAnsi="Courier New" w:cs="Courier New"/>
                <w:szCs w:val="22"/>
              </w:rPr>
              <w:t xml:space="preserve"> for approval</w:t>
            </w:r>
          </w:p>
        </w:tc>
      </w:tr>
      <w:tr w:rsidR="00403381" w:rsidRPr="005C39E4" w:rsidTr="00403381">
        <w:trPr>
          <w:gridAfter w:val="1"/>
          <w:wAfter w:w="24" w:type="dxa"/>
          <w:trHeight w:val="330"/>
        </w:trPr>
        <w:tc>
          <w:tcPr>
            <w:tcW w:w="2658" w:type="dxa"/>
            <w:vMerge w:val="restart"/>
            <w:shd w:val="clear" w:color="auto" w:fill="auto"/>
          </w:tcPr>
          <w:p w:rsidR="00403381" w:rsidRPr="005F61EF" w:rsidRDefault="00403381" w:rsidP="00403381">
            <w:pPr>
              <w:rPr>
                <w:rFonts w:ascii="Courier New" w:hAnsi="Courier New" w:cs="Courier New"/>
                <w:b/>
                <w:sz w:val="22"/>
                <w:szCs w:val="22"/>
              </w:rPr>
            </w:pPr>
            <w:r w:rsidRPr="005F61EF">
              <w:rPr>
                <w:rFonts w:ascii="Courier New" w:hAnsi="Courier New" w:cs="Courier New"/>
                <w:b/>
                <w:sz w:val="22"/>
                <w:szCs w:val="22"/>
              </w:rPr>
              <w:t>Basic flow</w:t>
            </w:r>
          </w:p>
        </w:tc>
        <w:tc>
          <w:tcPr>
            <w:tcW w:w="3335" w:type="dxa"/>
            <w:shd w:val="clear" w:color="auto" w:fill="auto"/>
          </w:tcPr>
          <w:p w:rsidR="00403381" w:rsidRPr="005F61EF" w:rsidRDefault="00403381" w:rsidP="00403381">
            <w:pPr>
              <w:pStyle w:val="BodyText"/>
              <w:jc w:val="center"/>
              <w:rPr>
                <w:rFonts w:ascii="Courier New" w:hAnsi="Courier New" w:cs="Courier New"/>
                <w:b/>
                <w:sz w:val="22"/>
                <w:szCs w:val="22"/>
              </w:rPr>
            </w:pPr>
            <w:r w:rsidRPr="005F61EF">
              <w:rPr>
                <w:rFonts w:ascii="Courier New" w:hAnsi="Courier New" w:cs="Courier New"/>
                <w:b/>
                <w:sz w:val="22"/>
                <w:szCs w:val="22"/>
              </w:rPr>
              <w:t>Actor Action</w:t>
            </w:r>
          </w:p>
        </w:tc>
        <w:tc>
          <w:tcPr>
            <w:tcW w:w="3075" w:type="dxa"/>
            <w:shd w:val="clear" w:color="auto" w:fill="auto"/>
          </w:tcPr>
          <w:p w:rsidR="00403381" w:rsidRPr="00196730" w:rsidRDefault="00403381" w:rsidP="00403381">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403381" w:rsidRPr="005C39E4" w:rsidTr="00403381">
        <w:trPr>
          <w:gridAfter w:val="1"/>
          <w:wAfter w:w="24" w:type="dxa"/>
          <w:trHeight w:val="870"/>
        </w:trPr>
        <w:tc>
          <w:tcPr>
            <w:tcW w:w="2658" w:type="dxa"/>
            <w:vMerge/>
            <w:shd w:val="clear" w:color="auto" w:fill="auto"/>
          </w:tcPr>
          <w:p w:rsidR="00403381" w:rsidRPr="00463C29" w:rsidRDefault="00403381" w:rsidP="00403381">
            <w:pPr>
              <w:rPr>
                <w:rFonts w:ascii="Courier New" w:hAnsi="Courier New" w:cs="Courier New"/>
                <w:sz w:val="22"/>
                <w:szCs w:val="22"/>
              </w:rPr>
            </w:pPr>
          </w:p>
        </w:tc>
        <w:tc>
          <w:tcPr>
            <w:tcW w:w="3335" w:type="dxa"/>
            <w:shd w:val="clear" w:color="auto" w:fill="auto"/>
          </w:tcPr>
          <w:p w:rsidR="00403381" w:rsidRDefault="00403381" w:rsidP="00403381">
            <w:pPr>
              <w:pStyle w:val="BodyText"/>
              <w:rPr>
                <w:rFonts w:ascii="Courier New" w:hAnsi="Courier New" w:cs="Courier New"/>
                <w:sz w:val="22"/>
                <w:szCs w:val="22"/>
              </w:rPr>
            </w:pPr>
            <w:r>
              <w:rPr>
                <w:rFonts w:ascii="Courier New" w:hAnsi="Courier New" w:cs="Courier New"/>
                <w:b/>
                <w:sz w:val="22"/>
                <w:szCs w:val="22"/>
              </w:rPr>
              <w:t xml:space="preserve">Step 1: </w:t>
            </w:r>
            <w:r w:rsidRPr="00697640">
              <w:rPr>
                <w:rFonts w:ascii="Courier New" w:hAnsi="Courier New" w:cs="Courier New"/>
                <w:sz w:val="22"/>
                <w:szCs w:val="22"/>
              </w:rPr>
              <w:t xml:space="preserve">User </w:t>
            </w:r>
            <w:r w:rsidR="000B163A">
              <w:rPr>
                <w:rFonts w:ascii="Courier New" w:hAnsi="Courier New" w:cs="Courier New"/>
                <w:sz w:val="22"/>
                <w:szCs w:val="22"/>
              </w:rPr>
              <w:t>fills up required fields.</w:t>
            </w:r>
          </w:p>
          <w:p w:rsidR="000B163A" w:rsidRDefault="000B163A" w:rsidP="00403381">
            <w:pPr>
              <w:pStyle w:val="BodyText"/>
              <w:rPr>
                <w:rFonts w:ascii="Courier New" w:hAnsi="Courier New" w:cs="Courier New"/>
                <w:sz w:val="22"/>
                <w:szCs w:val="22"/>
              </w:rPr>
            </w:pPr>
          </w:p>
          <w:p w:rsidR="00403381" w:rsidRDefault="000B163A" w:rsidP="000B163A">
            <w:pPr>
              <w:pStyle w:val="BodyText"/>
              <w:rPr>
                <w:rFonts w:ascii="Courier New" w:hAnsi="Courier New" w:cs="Courier New"/>
                <w:sz w:val="22"/>
                <w:szCs w:val="22"/>
              </w:rPr>
            </w:pPr>
            <w:r>
              <w:rPr>
                <w:rFonts w:ascii="Courier New" w:hAnsi="Courier New" w:cs="Courier New"/>
                <w:b/>
                <w:sz w:val="22"/>
                <w:szCs w:val="22"/>
              </w:rPr>
              <w:t xml:space="preserve">Step 2: </w:t>
            </w:r>
            <w:r>
              <w:rPr>
                <w:rFonts w:ascii="Courier New" w:hAnsi="Courier New" w:cs="Courier New"/>
                <w:sz w:val="22"/>
                <w:szCs w:val="22"/>
              </w:rPr>
              <w:t>User submits the information</w:t>
            </w:r>
          </w:p>
          <w:p w:rsidR="00B861C3" w:rsidRDefault="00B861C3" w:rsidP="000B163A">
            <w:pPr>
              <w:pStyle w:val="BodyText"/>
              <w:rPr>
                <w:rFonts w:ascii="Courier New" w:hAnsi="Courier New" w:cs="Courier New"/>
                <w:sz w:val="22"/>
                <w:szCs w:val="22"/>
              </w:rPr>
            </w:pPr>
          </w:p>
          <w:p w:rsidR="00B861C3" w:rsidRPr="00B861C3" w:rsidRDefault="00B861C3" w:rsidP="00B861C3">
            <w:pPr>
              <w:pStyle w:val="BodyText"/>
              <w:rPr>
                <w:rFonts w:ascii="Courier New" w:hAnsi="Courier New" w:cs="Courier New"/>
                <w:sz w:val="22"/>
                <w:szCs w:val="22"/>
              </w:rPr>
            </w:pPr>
            <w:r>
              <w:rPr>
                <w:rFonts w:ascii="Courier New" w:hAnsi="Courier New" w:cs="Courier New"/>
                <w:b/>
                <w:sz w:val="22"/>
                <w:szCs w:val="22"/>
              </w:rPr>
              <w:t xml:space="preserve">Step 5: </w:t>
            </w:r>
            <w:r>
              <w:rPr>
                <w:rFonts w:ascii="Courier New" w:hAnsi="Courier New" w:cs="Courier New"/>
                <w:sz w:val="22"/>
                <w:szCs w:val="22"/>
              </w:rPr>
              <w:t>User affirms the request</w:t>
            </w:r>
          </w:p>
        </w:tc>
        <w:tc>
          <w:tcPr>
            <w:tcW w:w="3075" w:type="dxa"/>
            <w:shd w:val="clear" w:color="auto" w:fill="auto"/>
          </w:tcPr>
          <w:p w:rsidR="00403381" w:rsidRPr="00697640" w:rsidRDefault="00403381" w:rsidP="00403381">
            <w:pPr>
              <w:rPr>
                <w:rFonts w:ascii="Courier New" w:hAnsi="Courier New" w:cs="Courier New"/>
                <w:sz w:val="22"/>
                <w:szCs w:val="22"/>
              </w:rPr>
            </w:pPr>
            <w:r>
              <w:rPr>
                <w:rFonts w:ascii="Courier New" w:hAnsi="Courier New" w:cs="Courier New"/>
                <w:b/>
                <w:sz w:val="22"/>
                <w:szCs w:val="22"/>
              </w:rPr>
              <w:t xml:space="preserve">Step 3: </w:t>
            </w:r>
            <w:r w:rsidR="000B163A">
              <w:rPr>
                <w:rFonts w:ascii="Courier New" w:hAnsi="Courier New" w:cs="Courier New"/>
                <w:sz w:val="22"/>
                <w:szCs w:val="22"/>
              </w:rPr>
              <w:t>The information is being validated</w:t>
            </w:r>
          </w:p>
          <w:p w:rsidR="00403381" w:rsidRDefault="00403381" w:rsidP="000B163A">
            <w:pPr>
              <w:rPr>
                <w:rFonts w:ascii="Courier New" w:hAnsi="Courier New" w:cs="Courier New"/>
                <w:b/>
                <w:sz w:val="22"/>
                <w:szCs w:val="22"/>
              </w:rPr>
            </w:pPr>
          </w:p>
          <w:p w:rsidR="000B163A" w:rsidRDefault="000B163A" w:rsidP="000B163A">
            <w:pPr>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Alerts user</w:t>
            </w:r>
            <w:r w:rsidR="00B861C3">
              <w:rPr>
                <w:rFonts w:ascii="Courier New" w:hAnsi="Courier New" w:cs="Courier New"/>
                <w:sz w:val="22"/>
                <w:szCs w:val="22"/>
              </w:rPr>
              <w:t xml:space="preserve"> that all fields are valid and submission of the form is possible</w:t>
            </w:r>
          </w:p>
          <w:p w:rsidR="00B861C3" w:rsidRDefault="00B861C3" w:rsidP="000B163A">
            <w:pPr>
              <w:rPr>
                <w:rFonts w:ascii="Courier New" w:hAnsi="Courier New" w:cs="Courier New"/>
                <w:sz w:val="22"/>
                <w:szCs w:val="22"/>
              </w:rPr>
            </w:pPr>
          </w:p>
          <w:p w:rsidR="00B861C3" w:rsidRDefault="00B861C3" w:rsidP="000B163A">
            <w:pPr>
              <w:rPr>
                <w:rFonts w:ascii="Courier New" w:hAnsi="Courier New" w:cs="Courier New"/>
                <w:sz w:val="22"/>
                <w:szCs w:val="22"/>
              </w:rPr>
            </w:pPr>
            <w:r>
              <w:rPr>
                <w:rFonts w:ascii="Courier New" w:hAnsi="Courier New" w:cs="Courier New"/>
                <w:b/>
                <w:sz w:val="22"/>
                <w:szCs w:val="22"/>
              </w:rPr>
              <w:t xml:space="preserve">Step 6: </w:t>
            </w:r>
            <w:r>
              <w:rPr>
                <w:rFonts w:ascii="Courier New" w:hAnsi="Courier New" w:cs="Courier New"/>
                <w:sz w:val="22"/>
                <w:szCs w:val="22"/>
              </w:rPr>
              <w:t>Sends Request Form to the CPDO Staff for approval</w:t>
            </w:r>
          </w:p>
          <w:p w:rsidR="00B861C3" w:rsidRDefault="00B861C3" w:rsidP="000B163A">
            <w:pPr>
              <w:rPr>
                <w:rFonts w:ascii="Courier New" w:hAnsi="Courier New" w:cs="Courier New"/>
                <w:sz w:val="22"/>
                <w:szCs w:val="22"/>
              </w:rPr>
            </w:pPr>
          </w:p>
          <w:p w:rsidR="00B861C3" w:rsidRPr="00B861C3" w:rsidRDefault="00B861C3" w:rsidP="00B861C3">
            <w:pPr>
              <w:rPr>
                <w:rFonts w:ascii="Courier New" w:hAnsi="Courier New" w:cs="Courier New"/>
                <w:sz w:val="22"/>
                <w:szCs w:val="22"/>
              </w:rPr>
            </w:pPr>
            <w:r>
              <w:rPr>
                <w:rFonts w:ascii="Courier New" w:hAnsi="Courier New" w:cs="Courier New"/>
                <w:b/>
                <w:sz w:val="22"/>
                <w:szCs w:val="22"/>
              </w:rPr>
              <w:t xml:space="preserve">Step 7: </w:t>
            </w:r>
            <w:r>
              <w:rPr>
                <w:rFonts w:ascii="Courier New" w:hAnsi="Courier New" w:cs="Courier New"/>
                <w:sz w:val="22"/>
                <w:szCs w:val="22"/>
              </w:rPr>
              <w:t>Display the Request Form</w:t>
            </w:r>
          </w:p>
        </w:tc>
      </w:tr>
      <w:tr w:rsidR="00403381" w:rsidRPr="005C39E4" w:rsidTr="00403381">
        <w:trPr>
          <w:trHeight w:val="1563"/>
        </w:trPr>
        <w:tc>
          <w:tcPr>
            <w:tcW w:w="2658" w:type="dxa"/>
            <w:shd w:val="clear" w:color="auto" w:fill="auto"/>
          </w:tcPr>
          <w:p w:rsidR="00403381" w:rsidRPr="00196730" w:rsidRDefault="00403381" w:rsidP="00403381">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335" w:type="dxa"/>
            <w:shd w:val="clear" w:color="auto" w:fill="auto"/>
          </w:tcPr>
          <w:p w:rsidR="00403381" w:rsidRDefault="00B861C3" w:rsidP="00B861C3">
            <w:pPr>
              <w:rPr>
                <w:rFonts w:ascii="Courier New" w:hAnsi="Courier New" w:cs="Courier New"/>
                <w:sz w:val="22"/>
                <w:szCs w:val="22"/>
              </w:rPr>
            </w:pPr>
            <w:r>
              <w:rPr>
                <w:rFonts w:ascii="Courier New" w:hAnsi="Courier New" w:cs="Courier New"/>
                <w:b/>
                <w:sz w:val="22"/>
                <w:szCs w:val="22"/>
              </w:rPr>
              <w:t xml:space="preserve">Step 3.3: </w:t>
            </w:r>
            <w:r>
              <w:rPr>
                <w:rFonts w:ascii="Courier New" w:hAnsi="Courier New" w:cs="Courier New"/>
                <w:sz w:val="22"/>
                <w:szCs w:val="22"/>
              </w:rPr>
              <w:t>Return to Step 1</w:t>
            </w:r>
          </w:p>
          <w:p w:rsidR="00B861C3" w:rsidRDefault="00B861C3" w:rsidP="00B861C3">
            <w:pPr>
              <w:rPr>
                <w:rFonts w:ascii="Courier New" w:hAnsi="Courier New" w:cs="Courier New"/>
                <w:sz w:val="22"/>
                <w:szCs w:val="22"/>
              </w:rPr>
            </w:pPr>
          </w:p>
          <w:p w:rsidR="00B861C3" w:rsidRDefault="00B861C3" w:rsidP="00B861C3">
            <w:pPr>
              <w:rPr>
                <w:rFonts w:ascii="Courier New" w:hAnsi="Courier New" w:cs="Courier New"/>
                <w:sz w:val="22"/>
                <w:szCs w:val="22"/>
              </w:rPr>
            </w:pPr>
            <w:r>
              <w:rPr>
                <w:rFonts w:ascii="Courier New" w:hAnsi="Courier New" w:cs="Courier New"/>
                <w:b/>
                <w:sz w:val="22"/>
                <w:szCs w:val="22"/>
              </w:rPr>
              <w:t xml:space="preserve">Step 7.1: </w:t>
            </w:r>
            <w:r>
              <w:rPr>
                <w:rFonts w:ascii="Courier New" w:hAnsi="Courier New" w:cs="Courier New"/>
                <w:sz w:val="22"/>
                <w:szCs w:val="22"/>
              </w:rPr>
              <w:t>User selects Affirm Request</w:t>
            </w:r>
          </w:p>
          <w:p w:rsidR="00BC7362" w:rsidRDefault="00BC7362" w:rsidP="00B861C3">
            <w:pPr>
              <w:rPr>
                <w:rFonts w:ascii="Courier New" w:hAnsi="Courier New" w:cs="Courier New"/>
                <w:sz w:val="22"/>
                <w:szCs w:val="22"/>
              </w:rPr>
            </w:pPr>
          </w:p>
          <w:p w:rsidR="00BC7362" w:rsidRPr="00BC7362" w:rsidRDefault="00BC7362" w:rsidP="00B861C3">
            <w:pPr>
              <w:rPr>
                <w:rFonts w:ascii="Courier New" w:hAnsi="Courier New" w:cs="Courier New"/>
                <w:sz w:val="22"/>
                <w:szCs w:val="22"/>
              </w:rPr>
            </w:pPr>
            <w:r>
              <w:rPr>
                <w:rFonts w:ascii="Courier New" w:hAnsi="Courier New" w:cs="Courier New"/>
                <w:b/>
                <w:sz w:val="22"/>
                <w:szCs w:val="22"/>
              </w:rPr>
              <w:t xml:space="preserve">Step 7.3: </w:t>
            </w:r>
            <w:r>
              <w:rPr>
                <w:rFonts w:ascii="Courier New" w:hAnsi="Courier New" w:cs="Courier New"/>
                <w:sz w:val="22"/>
                <w:szCs w:val="22"/>
              </w:rPr>
              <w:t>User gives response</w:t>
            </w:r>
          </w:p>
        </w:tc>
        <w:tc>
          <w:tcPr>
            <w:tcW w:w="3099" w:type="dxa"/>
            <w:gridSpan w:val="2"/>
            <w:shd w:val="clear" w:color="auto" w:fill="auto"/>
          </w:tcPr>
          <w:p w:rsidR="00403381" w:rsidRDefault="00B861C3" w:rsidP="00403381">
            <w:pPr>
              <w:rPr>
                <w:rFonts w:ascii="Courier New" w:hAnsi="Courier New" w:cs="Courier New"/>
                <w:sz w:val="22"/>
                <w:szCs w:val="22"/>
              </w:rPr>
            </w:pPr>
            <w:r>
              <w:rPr>
                <w:rFonts w:ascii="Courier New" w:hAnsi="Courier New" w:cs="Courier New"/>
                <w:b/>
                <w:sz w:val="22"/>
                <w:szCs w:val="22"/>
              </w:rPr>
              <w:t xml:space="preserve">Step 3.1: </w:t>
            </w:r>
            <w:r>
              <w:rPr>
                <w:rFonts w:ascii="Courier New" w:hAnsi="Courier New" w:cs="Courier New"/>
                <w:sz w:val="22"/>
                <w:szCs w:val="22"/>
              </w:rPr>
              <w:t>Fields contain invalid information</w:t>
            </w:r>
          </w:p>
          <w:p w:rsidR="00B861C3" w:rsidRDefault="00B861C3" w:rsidP="00403381">
            <w:pPr>
              <w:rPr>
                <w:rFonts w:ascii="Courier New" w:hAnsi="Courier New" w:cs="Courier New"/>
                <w:sz w:val="22"/>
                <w:szCs w:val="22"/>
              </w:rPr>
            </w:pPr>
          </w:p>
          <w:p w:rsidR="00B861C3" w:rsidRDefault="00B861C3" w:rsidP="00403381">
            <w:pPr>
              <w:rPr>
                <w:rFonts w:ascii="Courier New" w:hAnsi="Courier New" w:cs="Courier New"/>
                <w:sz w:val="22"/>
                <w:szCs w:val="22"/>
              </w:rPr>
            </w:pPr>
            <w:r>
              <w:rPr>
                <w:rFonts w:ascii="Courier New" w:hAnsi="Courier New" w:cs="Courier New"/>
                <w:b/>
                <w:sz w:val="22"/>
                <w:szCs w:val="22"/>
              </w:rPr>
              <w:t xml:space="preserve">Step 3.2: </w:t>
            </w:r>
            <w:r>
              <w:rPr>
                <w:rFonts w:ascii="Courier New" w:hAnsi="Courier New" w:cs="Courier New"/>
                <w:sz w:val="22"/>
                <w:szCs w:val="22"/>
              </w:rPr>
              <w:t>Informs the user about the invalid fields</w:t>
            </w:r>
          </w:p>
          <w:p w:rsidR="00BC7362" w:rsidRDefault="00BC7362" w:rsidP="00403381">
            <w:pPr>
              <w:rPr>
                <w:rFonts w:ascii="Courier New" w:hAnsi="Courier New" w:cs="Courier New"/>
                <w:sz w:val="22"/>
                <w:szCs w:val="22"/>
              </w:rPr>
            </w:pPr>
          </w:p>
          <w:p w:rsidR="00BC7362" w:rsidRDefault="00BC7362" w:rsidP="00403381">
            <w:pPr>
              <w:rPr>
                <w:rFonts w:ascii="Courier New" w:hAnsi="Courier New" w:cs="Courier New"/>
                <w:sz w:val="22"/>
                <w:szCs w:val="22"/>
              </w:rPr>
            </w:pPr>
            <w:r>
              <w:rPr>
                <w:rFonts w:ascii="Courier New" w:hAnsi="Courier New" w:cs="Courier New"/>
                <w:b/>
                <w:sz w:val="22"/>
                <w:szCs w:val="22"/>
              </w:rPr>
              <w:t xml:space="preserve">Step 7.2: </w:t>
            </w:r>
            <w:r>
              <w:rPr>
                <w:rFonts w:ascii="Courier New" w:hAnsi="Courier New" w:cs="Courier New"/>
                <w:sz w:val="22"/>
                <w:szCs w:val="22"/>
              </w:rPr>
              <w:t xml:space="preserve">Prompts user to </w:t>
            </w:r>
            <w:r>
              <w:rPr>
                <w:rFonts w:ascii="Courier New" w:hAnsi="Courier New" w:cs="Courier New"/>
                <w:sz w:val="22"/>
                <w:szCs w:val="22"/>
              </w:rPr>
              <w:lastRenderedPageBreak/>
              <w:t>Confirm or Deny the request</w:t>
            </w:r>
          </w:p>
          <w:p w:rsidR="00BC7362" w:rsidRDefault="00BC7362" w:rsidP="00403381">
            <w:pPr>
              <w:rPr>
                <w:rFonts w:ascii="Courier New" w:hAnsi="Courier New" w:cs="Courier New"/>
                <w:sz w:val="22"/>
                <w:szCs w:val="22"/>
              </w:rPr>
            </w:pPr>
          </w:p>
          <w:p w:rsidR="00BC7362" w:rsidRPr="00BC7362" w:rsidRDefault="00BC7362" w:rsidP="00403381">
            <w:pPr>
              <w:rPr>
                <w:rFonts w:ascii="Courier New" w:hAnsi="Courier New" w:cs="Courier New"/>
                <w:sz w:val="22"/>
                <w:szCs w:val="22"/>
              </w:rPr>
            </w:pPr>
            <w:r>
              <w:rPr>
                <w:rFonts w:ascii="Courier New" w:hAnsi="Courier New" w:cs="Courier New"/>
                <w:b/>
                <w:sz w:val="22"/>
                <w:szCs w:val="22"/>
              </w:rPr>
              <w:t xml:space="preserve">Step 7.4: </w:t>
            </w:r>
            <w:r>
              <w:rPr>
                <w:rFonts w:ascii="Courier New" w:hAnsi="Courier New" w:cs="Courier New"/>
                <w:sz w:val="22"/>
                <w:szCs w:val="22"/>
              </w:rPr>
              <w:t>System informs both parties about the request</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lastRenderedPageBreak/>
              <w:t>Business Rules</w:t>
            </w:r>
          </w:p>
        </w:tc>
        <w:tc>
          <w:tcPr>
            <w:tcW w:w="6434" w:type="dxa"/>
            <w:gridSpan w:val="3"/>
            <w:shd w:val="clear" w:color="auto" w:fill="auto"/>
          </w:tcPr>
          <w:p w:rsidR="005F51FB" w:rsidRPr="005F51FB" w:rsidRDefault="005F51FB" w:rsidP="00B04E48">
            <w:pPr>
              <w:pStyle w:val="ListParagraph"/>
              <w:numPr>
                <w:ilvl w:val="0"/>
                <w:numId w:val="27"/>
              </w:numPr>
              <w:rPr>
                <w:rFonts w:ascii="Courier New" w:hAnsi="Courier New" w:cs="Courier New"/>
                <w:color w:val="auto"/>
                <w:sz w:val="22"/>
              </w:rPr>
            </w:pPr>
            <w:r w:rsidRPr="005F51FB">
              <w:rPr>
                <w:rFonts w:ascii="Courier New" w:hAnsi="Courier New" w:cs="Courier New"/>
                <w:color w:val="auto"/>
                <w:sz w:val="22"/>
              </w:rPr>
              <w:t>All requirements needed must be finalized one week before scheduled activity.</w:t>
            </w:r>
          </w:p>
          <w:p w:rsidR="00403381" w:rsidRPr="005F51FB" w:rsidRDefault="005F51FB" w:rsidP="00B04E48">
            <w:pPr>
              <w:pStyle w:val="Default"/>
              <w:numPr>
                <w:ilvl w:val="0"/>
                <w:numId w:val="28"/>
              </w:numPr>
              <w:rPr>
                <w:rFonts w:ascii="Courier New" w:hAnsi="Courier New" w:cs="Courier New"/>
                <w:szCs w:val="16"/>
              </w:rPr>
            </w:pPr>
            <w:r w:rsidRPr="005F51FB">
              <w:rPr>
                <w:rFonts w:ascii="Courier New" w:hAnsi="Courier New" w:cs="Courier New"/>
                <w:sz w:val="22"/>
                <w:szCs w:val="16"/>
              </w:rPr>
              <w:t xml:space="preserve">Requested activity must be included in the University’s calendar of activities, if not, it should be tentatively reserved two weeks before the scheduled activity approved by the Dean/Director/Heads of Offices. </w:t>
            </w:r>
          </w:p>
          <w:p w:rsidR="005F51FB" w:rsidRPr="005F51FB" w:rsidRDefault="005F51FB" w:rsidP="00B04E48">
            <w:pPr>
              <w:pStyle w:val="ListParagraph"/>
              <w:numPr>
                <w:ilvl w:val="0"/>
                <w:numId w:val="29"/>
              </w:numPr>
              <w:rPr>
                <w:rFonts w:ascii="Courier New" w:hAnsi="Courier New" w:cs="Courier New"/>
                <w:b/>
                <w:color w:val="auto"/>
                <w:sz w:val="22"/>
                <w:u w:val="single"/>
              </w:rPr>
            </w:pPr>
            <w:r w:rsidRPr="005F51FB">
              <w:rPr>
                <w:rFonts w:ascii="Courier New" w:hAnsi="Courier New" w:cs="Courier New"/>
                <w:color w:val="auto"/>
                <w:sz w:val="22"/>
              </w:rPr>
              <w:t>Private institutions and government agency clients must send a Request Letter to the UB President.</w:t>
            </w:r>
          </w:p>
          <w:p w:rsidR="005F51FB" w:rsidRPr="005F51FB" w:rsidRDefault="005F51FB" w:rsidP="00B04E48">
            <w:pPr>
              <w:pStyle w:val="Default"/>
              <w:numPr>
                <w:ilvl w:val="0"/>
                <w:numId w:val="29"/>
              </w:numPr>
              <w:rPr>
                <w:rFonts w:ascii="Courier New" w:hAnsi="Courier New" w:cs="Courier New"/>
                <w:szCs w:val="16"/>
              </w:rPr>
            </w:pPr>
            <w:r w:rsidRPr="005F51FB">
              <w:rPr>
                <w:rFonts w:ascii="Courier New" w:hAnsi="Courier New" w:cs="Courier New"/>
                <w:sz w:val="22"/>
                <w:szCs w:val="16"/>
              </w:rPr>
              <w:t xml:space="preserve">Request to use any facilities should be duly endorsed and approved by the President for accommodation of the event. </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Field Validations</w:t>
            </w:r>
          </w:p>
        </w:tc>
        <w:tc>
          <w:tcPr>
            <w:tcW w:w="6434" w:type="dxa"/>
            <w:gridSpan w:val="3"/>
            <w:shd w:val="clear" w:color="auto" w:fill="auto"/>
          </w:tcPr>
          <w:p w:rsidR="00403381" w:rsidRPr="00196730" w:rsidRDefault="00307D2E" w:rsidP="00307D2E">
            <w:pPr>
              <w:rPr>
                <w:rFonts w:ascii="Courier New" w:hAnsi="Courier New" w:cs="Courier New"/>
                <w:sz w:val="22"/>
                <w:szCs w:val="22"/>
              </w:rPr>
            </w:pPr>
            <w:r>
              <w:rPr>
                <w:rFonts w:ascii="Courier New" w:hAnsi="Courier New" w:cs="Courier New"/>
                <w:b/>
                <w:sz w:val="22"/>
                <w:szCs w:val="22"/>
              </w:rPr>
              <w:t xml:space="preserve">B.6 </w:t>
            </w:r>
            <w:r>
              <w:rPr>
                <w:rFonts w:ascii="Courier New" w:hAnsi="Courier New" w:cs="Courier New"/>
                <w:sz w:val="22"/>
                <w:szCs w:val="22"/>
              </w:rPr>
              <w:t>Reservation of Venue</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Author</w:t>
            </w:r>
          </w:p>
        </w:tc>
        <w:tc>
          <w:tcPr>
            <w:tcW w:w="6434" w:type="dxa"/>
            <w:gridSpan w:val="3"/>
            <w:shd w:val="clear" w:color="auto" w:fill="auto"/>
          </w:tcPr>
          <w:p w:rsidR="00403381" w:rsidRDefault="00403381" w:rsidP="00403381">
            <w:pPr>
              <w:rPr>
                <w:rFonts w:ascii="Courier New" w:hAnsi="Courier New" w:cs="Courier New"/>
                <w:sz w:val="22"/>
                <w:szCs w:val="22"/>
              </w:rPr>
            </w:pPr>
            <w:r>
              <w:rPr>
                <w:rFonts w:ascii="Courier New" w:hAnsi="Courier New" w:cs="Courier New"/>
                <w:sz w:val="22"/>
                <w:szCs w:val="22"/>
              </w:rPr>
              <w:t>Panganiban, Jherico T.</w:t>
            </w:r>
          </w:p>
          <w:p w:rsidR="00403381" w:rsidRDefault="00403381" w:rsidP="00403381">
            <w:pPr>
              <w:rPr>
                <w:rFonts w:ascii="Courier New" w:hAnsi="Courier New" w:cs="Courier New"/>
                <w:sz w:val="22"/>
                <w:szCs w:val="22"/>
              </w:rPr>
            </w:pPr>
            <w:r>
              <w:rPr>
                <w:rFonts w:ascii="Courier New" w:hAnsi="Courier New" w:cs="Courier New"/>
                <w:sz w:val="22"/>
                <w:szCs w:val="22"/>
              </w:rPr>
              <w:t>Rom, Ivan M.</w:t>
            </w:r>
          </w:p>
          <w:p w:rsidR="00403381" w:rsidRDefault="00403381" w:rsidP="00403381">
            <w:pPr>
              <w:rPr>
                <w:rFonts w:ascii="Courier New" w:hAnsi="Courier New" w:cs="Courier New"/>
                <w:sz w:val="22"/>
                <w:szCs w:val="22"/>
              </w:rPr>
            </w:pPr>
            <w:r>
              <w:rPr>
                <w:rFonts w:ascii="Courier New" w:hAnsi="Courier New" w:cs="Courier New"/>
                <w:sz w:val="22"/>
                <w:szCs w:val="22"/>
              </w:rPr>
              <w:t>Tarnate, Halley A.</w:t>
            </w:r>
          </w:p>
          <w:p w:rsidR="00403381" w:rsidRDefault="00403381" w:rsidP="00403381">
            <w:pPr>
              <w:rPr>
                <w:rFonts w:ascii="Courier New" w:hAnsi="Courier New" w:cs="Courier New"/>
                <w:sz w:val="22"/>
                <w:szCs w:val="22"/>
              </w:rPr>
            </w:pPr>
            <w:r>
              <w:rPr>
                <w:rFonts w:ascii="Courier New" w:hAnsi="Courier New" w:cs="Courier New"/>
                <w:sz w:val="22"/>
                <w:szCs w:val="22"/>
              </w:rPr>
              <w:t>Tiaga, Ellen Joy B.</w:t>
            </w:r>
          </w:p>
          <w:p w:rsidR="005F51FB" w:rsidRPr="00196730" w:rsidRDefault="005F51FB" w:rsidP="00403381">
            <w:pPr>
              <w:rPr>
                <w:rFonts w:ascii="Courier New" w:hAnsi="Courier New" w:cs="Courier New"/>
                <w:sz w:val="22"/>
                <w:szCs w:val="22"/>
              </w:rPr>
            </w:pPr>
            <w:r>
              <w:rPr>
                <w:rFonts w:ascii="Courier New" w:hAnsi="Courier New" w:cs="Courier New"/>
                <w:sz w:val="22"/>
                <w:szCs w:val="22"/>
              </w:rPr>
              <w:t>Liwanag, Jasper B.</w:t>
            </w:r>
          </w:p>
        </w:tc>
      </w:tr>
      <w:tr w:rsidR="00403381" w:rsidRPr="005C39E4" w:rsidTr="00403381">
        <w:tc>
          <w:tcPr>
            <w:tcW w:w="2658" w:type="dxa"/>
            <w:shd w:val="clear" w:color="auto" w:fill="auto"/>
          </w:tcPr>
          <w:p w:rsidR="00403381" w:rsidRPr="00196730" w:rsidRDefault="00403381" w:rsidP="00403381">
            <w:pPr>
              <w:rPr>
                <w:rFonts w:ascii="Courier New" w:hAnsi="Courier New" w:cs="Courier New"/>
                <w:b/>
                <w:sz w:val="22"/>
                <w:szCs w:val="22"/>
              </w:rPr>
            </w:pPr>
            <w:r w:rsidRPr="00196730">
              <w:rPr>
                <w:rFonts w:ascii="Courier New" w:hAnsi="Courier New" w:cs="Courier New"/>
                <w:b/>
                <w:sz w:val="22"/>
                <w:szCs w:val="22"/>
              </w:rPr>
              <w:t>Date</w:t>
            </w:r>
          </w:p>
        </w:tc>
        <w:tc>
          <w:tcPr>
            <w:tcW w:w="6434" w:type="dxa"/>
            <w:gridSpan w:val="3"/>
            <w:shd w:val="clear" w:color="auto" w:fill="auto"/>
          </w:tcPr>
          <w:p w:rsidR="00403381" w:rsidRDefault="00403381" w:rsidP="00403381">
            <w:pPr>
              <w:rPr>
                <w:rFonts w:ascii="Courier New" w:hAnsi="Courier New" w:cs="Courier New"/>
                <w:sz w:val="22"/>
                <w:szCs w:val="22"/>
              </w:rPr>
            </w:pPr>
            <w:r>
              <w:rPr>
                <w:rFonts w:ascii="Courier New" w:hAnsi="Courier New" w:cs="Courier New"/>
                <w:sz w:val="22"/>
                <w:szCs w:val="22"/>
              </w:rPr>
              <w:t>September 24, 2016</w:t>
            </w:r>
          </w:p>
          <w:p w:rsidR="005F51FB" w:rsidRDefault="005F51FB" w:rsidP="00403381">
            <w:pPr>
              <w:rPr>
                <w:rFonts w:ascii="Courier New" w:hAnsi="Courier New" w:cs="Courier New"/>
                <w:sz w:val="22"/>
                <w:szCs w:val="22"/>
              </w:rPr>
            </w:pPr>
            <w:r>
              <w:rPr>
                <w:rFonts w:ascii="Courier New" w:hAnsi="Courier New" w:cs="Courier New"/>
                <w:sz w:val="22"/>
                <w:szCs w:val="22"/>
              </w:rPr>
              <w:t>October 28, 2016</w:t>
            </w:r>
          </w:p>
          <w:p w:rsidR="0064313A" w:rsidRPr="00196730" w:rsidRDefault="0064313A" w:rsidP="00403381">
            <w:pPr>
              <w:rPr>
                <w:rFonts w:ascii="Courier New" w:hAnsi="Courier New" w:cs="Courier New"/>
                <w:sz w:val="22"/>
                <w:szCs w:val="22"/>
              </w:rPr>
            </w:pPr>
            <w:r>
              <w:rPr>
                <w:rFonts w:ascii="Courier New" w:hAnsi="Courier New" w:cs="Courier New"/>
                <w:sz w:val="22"/>
                <w:szCs w:val="22"/>
              </w:rPr>
              <w:t>November 24, 2016</w:t>
            </w:r>
          </w:p>
        </w:tc>
      </w:tr>
    </w:tbl>
    <w:p w:rsidR="00403381" w:rsidRPr="005F51FB" w:rsidRDefault="00403381" w:rsidP="00850FE9">
      <w:pPr>
        <w:rPr>
          <w:rFonts w:ascii="Courier New" w:hAnsi="Courier New" w:cs="Courier New"/>
          <w:b/>
          <w:u w:val="single"/>
        </w:rPr>
      </w:pPr>
    </w:p>
    <w:p w:rsidR="00D5525B" w:rsidRDefault="00630729" w:rsidP="00D5525B">
      <w:pPr>
        <w:rPr>
          <w:rFonts w:ascii="Courier New" w:hAnsi="Courier New" w:cs="Courier New"/>
          <w:b/>
          <w:u w:val="single"/>
        </w:rPr>
      </w:pPr>
      <w:r>
        <w:rPr>
          <w:rFonts w:ascii="Courier New" w:hAnsi="Courier New" w:cs="Courier New"/>
          <w:b/>
          <w:u w:val="single"/>
        </w:rPr>
        <w:t>4.1.10</w:t>
      </w:r>
      <w:r w:rsidR="00D53FC0">
        <w:rPr>
          <w:rFonts w:ascii="Courier New" w:hAnsi="Courier New" w:cs="Courier New"/>
          <w:b/>
          <w:u w:val="single"/>
        </w:rPr>
        <w:t xml:space="preserve"> UBCDPO</w:t>
      </w:r>
      <w:r>
        <w:rPr>
          <w:rFonts w:ascii="Courier New" w:hAnsi="Courier New" w:cs="Courier New"/>
          <w:b/>
          <w:u w:val="single"/>
        </w:rPr>
        <w:t>SRVRS-UC10</w:t>
      </w:r>
      <w:r w:rsidR="005F51FB">
        <w:rPr>
          <w:rFonts w:ascii="Courier New" w:hAnsi="Courier New" w:cs="Courier New"/>
          <w:b/>
          <w:u w:val="single"/>
        </w:rPr>
        <w:t xml:space="preserve"> (Link Records</w:t>
      </w:r>
      <w:r w:rsidR="00D5525B">
        <w:rPr>
          <w:rFonts w:ascii="Courier New" w:hAnsi="Courier New" w:cs="Courier New"/>
          <w:b/>
          <w:u w:val="single"/>
        </w:rPr>
        <w:t>)</w:t>
      </w:r>
    </w:p>
    <w:p w:rsidR="00D5525B" w:rsidRDefault="00D5525B" w:rsidP="00850FE9">
      <w:pPr>
        <w:rPr>
          <w:rFonts w:ascii="Courier New" w:hAnsi="Courier New" w:cs="Courier New"/>
          <w:i/>
        </w:rPr>
      </w:pPr>
    </w:p>
    <w:tbl>
      <w:tblPr>
        <w:tblW w:w="9092"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335"/>
        <w:gridCol w:w="3075"/>
        <w:gridCol w:w="24"/>
      </w:tblGrid>
      <w:tr w:rsidR="00D5525B" w:rsidRPr="005C39E4" w:rsidTr="009817CC">
        <w:tc>
          <w:tcPr>
            <w:tcW w:w="2658" w:type="dxa"/>
            <w:shd w:val="clear" w:color="auto" w:fill="EEECE1"/>
          </w:tcPr>
          <w:p w:rsidR="00D5525B" w:rsidRPr="00196730" w:rsidRDefault="00D53FC0" w:rsidP="009817CC">
            <w:pPr>
              <w:rPr>
                <w:rFonts w:ascii="Courier New" w:hAnsi="Courier New" w:cs="Courier New"/>
                <w:sz w:val="22"/>
                <w:szCs w:val="22"/>
              </w:rPr>
            </w:pPr>
            <w:r>
              <w:rPr>
                <w:rFonts w:ascii="Courier New" w:hAnsi="Courier New" w:cs="Courier New"/>
                <w:sz w:val="22"/>
                <w:szCs w:val="22"/>
              </w:rPr>
              <w:t>UBCPDO</w:t>
            </w:r>
            <w:r w:rsidR="00D5525B">
              <w:rPr>
                <w:rFonts w:ascii="Courier New" w:hAnsi="Courier New" w:cs="Courier New"/>
                <w:sz w:val="22"/>
                <w:szCs w:val="22"/>
              </w:rPr>
              <w:t>SRVRS-UC1</w:t>
            </w:r>
            <w:r w:rsidR="00630729">
              <w:rPr>
                <w:rFonts w:ascii="Courier New" w:hAnsi="Courier New" w:cs="Courier New"/>
                <w:sz w:val="22"/>
                <w:szCs w:val="22"/>
              </w:rPr>
              <w:t>0</w:t>
            </w:r>
          </w:p>
        </w:tc>
        <w:tc>
          <w:tcPr>
            <w:tcW w:w="6434" w:type="dxa"/>
            <w:gridSpan w:val="3"/>
            <w:shd w:val="clear" w:color="auto" w:fill="EEECE1"/>
          </w:tcPr>
          <w:p w:rsidR="00D5525B" w:rsidRPr="00196730" w:rsidRDefault="00D5525B" w:rsidP="009817CC">
            <w:pPr>
              <w:jc w:val="center"/>
              <w:rPr>
                <w:rFonts w:ascii="Courier New" w:hAnsi="Courier New" w:cs="Courier New"/>
                <w:sz w:val="22"/>
                <w:szCs w:val="22"/>
              </w:rPr>
            </w:pPr>
            <w:r>
              <w:rPr>
                <w:rFonts w:ascii="Courier New" w:hAnsi="Courier New" w:cs="Courier New"/>
                <w:sz w:val="22"/>
                <w:szCs w:val="22"/>
              </w:rPr>
              <w:t xml:space="preserve">Link </w:t>
            </w:r>
            <w:r w:rsidR="005F51FB">
              <w:rPr>
                <w:rFonts w:ascii="Courier New" w:hAnsi="Courier New" w:cs="Courier New"/>
                <w:sz w:val="22"/>
                <w:szCs w:val="22"/>
              </w:rPr>
              <w:t>Rec</w:t>
            </w:r>
            <w:r>
              <w:rPr>
                <w:rFonts w:ascii="Courier New" w:hAnsi="Courier New" w:cs="Courier New"/>
                <w:sz w:val="22"/>
                <w:szCs w:val="22"/>
              </w:rPr>
              <w:t>or</w:t>
            </w:r>
            <w:r w:rsidR="005F51FB">
              <w:rPr>
                <w:rFonts w:ascii="Courier New" w:hAnsi="Courier New" w:cs="Courier New"/>
                <w:sz w:val="22"/>
                <w:szCs w:val="22"/>
              </w:rPr>
              <w:t>ds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Description</w:t>
            </w:r>
          </w:p>
        </w:tc>
        <w:tc>
          <w:tcPr>
            <w:tcW w:w="6434" w:type="dxa"/>
            <w:gridSpan w:val="3"/>
            <w:shd w:val="clear" w:color="auto" w:fill="auto"/>
          </w:tcPr>
          <w:p w:rsidR="00D5525B" w:rsidRPr="00196730" w:rsidRDefault="005F51FB" w:rsidP="009817CC">
            <w:pPr>
              <w:tabs>
                <w:tab w:val="clear" w:pos="720"/>
              </w:tabs>
              <w:rPr>
                <w:rFonts w:ascii="Courier New" w:hAnsi="Courier New" w:cs="Courier New"/>
                <w:sz w:val="22"/>
                <w:szCs w:val="22"/>
              </w:rPr>
            </w:pPr>
            <w:r>
              <w:rPr>
                <w:rFonts w:ascii="Courier New" w:hAnsi="Courier New" w:cs="Courier New"/>
                <w:szCs w:val="24"/>
              </w:rPr>
              <w:t>Allows the user to attach a link to another record for easy access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Actor</w:t>
            </w:r>
          </w:p>
        </w:tc>
        <w:tc>
          <w:tcPr>
            <w:tcW w:w="6434" w:type="dxa"/>
            <w:gridSpan w:val="3"/>
            <w:shd w:val="clear" w:color="auto" w:fill="auto"/>
          </w:tcPr>
          <w:p w:rsidR="00D5525B" w:rsidRPr="00196730" w:rsidRDefault="00D5525B" w:rsidP="009817CC">
            <w:pPr>
              <w:rPr>
                <w:rFonts w:ascii="Courier New" w:hAnsi="Courier New" w:cs="Courier New"/>
                <w:sz w:val="22"/>
                <w:szCs w:val="22"/>
              </w:rPr>
            </w:pPr>
            <w:r>
              <w:rPr>
                <w:rFonts w:ascii="Courier New" w:hAnsi="Courier New" w:cs="Courier New"/>
                <w:sz w:val="22"/>
                <w:szCs w:val="22"/>
              </w:rPr>
              <w:t>CPDO Director, CPDO Secretary, CPDO Staff, Administrator</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Trigger</w:t>
            </w:r>
          </w:p>
        </w:tc>
        <w:tc>
          <w:tcPr>
            <w:tcW w:w="6434" w:type="dxa"/>
            <w:gridSpan w:val="3"/>
            <w:shd w:val="clear" w:color="auto" w:fill="auto"/>
          </w:tcPr>
          <w:p w:rsidR="00D5525B" w:rsidRPr="00196730" w:rsidRDefault="00D5525B" w:rsidP="009817CC">
            <w:pPr>
              <w:rPr>
                <w:rFonts w:ascii="Courier New" w:hAnsi="Courier New" w:cs="Courier New"/>
                <w:sz w:val="22"/>
                <w:szCs w:val="22"/>
              </w:rPr>
            </w:pPr>
            <w:r>
              <w:rPr>
                <w:rFonts w:ascii="Courier New" w:hAnsi="Courier New" w:cs="Courier New"/>
                <w:sz w:val="22"/>
                <w:szCs w:val="22"/>
              </w:rPr>
              <w:t xml:space="preserve">The user </w:t>
            </w:r>
            <w:r w:rsidR="005F51FB">
              <w:rPr>
                <w:rFonts w:ascii="Courier New" w:hAnsi="Courier New" w:cs="Courier New"/>
                <w:sz w:val="22"/>
                <w:szCs w:val="22"/>
              </w:rPr>
              <w:t>needs to link one or more record</w:t>
            </w:r>
            <w:r>
              <w:rPr>
                <w:rFonts w:ascii="Courier New" w:hAnsi="Courier New" w:cs="Courier New"/>
                <w:sz w:val="22"/>
                <w:szCs w:val="22"/>
              </w:rPr>
              <w:t>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Pre-condition</w:t>
            </w:r>
          </w:p>
        </w:tc>
        <w:tc>
          <w:tcPr>
            <w:tcW w:w="6434" w:type="dxa"/>
            <w:gridSpan w:val="3"/>
            <w:shd w:val="clear" w:color="auto" w:fill="auto"/>
          </w:tcPr>
          <w:p w:rsidR="00D5525B" w:rsidRPr="006838FE" w:rsidRDefault="00D5525B" w:rsidP="00B04E48">
            <w:pPr>
              <w:pStyle w:val="ListParagraph"/>
              <w:numPr>
                <w:ilvl w:val="0"/>
                <w:numId w:val="22"/>
              </w:numPr>
              <w:rPr>
                <w:rFonts w:ascii="Courier New" w:hAnsi="Courier New" w:cs="Courier New"/>
                <w:sz w:val="22"/>
                <w:szCs w:val="22"/>
              </w:rPr>
            </w:pPr>
            <w:r w:rsidRPr="006838FE">
              <w:rPr>
                <w:rFonts w:ascii="Courier New" w:hAnsi="Courier New" w:cs="Courier New"/>
                <w:sz w:val="22"/>
                <w:szCs w:val="22"/>
              </w:rPr>
              <w:t>User is logged in</w:t>
            </w:r>
          </w:p>
          <w:p w:rsidR="00D5525B" w:rsidRPr="006838FE" w:rsidRDefault="005F51FB" w:rsidP="00B04E48">
            <w:pPr>
              <w:pStyle w:val="ListParagraph"/>
              <w:numPr>
                <w:ilvl w:val="0"/>
                <w:numId w:val="22"/>
              </w:numPr>
              <w:rPr>
                <w:rFonts w:ascii="Courier New" w:hAnsi="Courier New" w:cs="Courier New"/>
                <w:sz w:val="22"/>
                <w:szCs w:val="22"/>
              </w:rPr>
            </w:pPr>
            <w:r>
              <w:rPr>
                <w:rFonts w:ascii="Courier New" w:hAnsi="Courier New" w:cs="Courier New"/>
                <w:sz w:val="22"/>
                <w:szCs w:val="22"/>
              </w:rPr>
              <w:t xml:space="preserve">Record Form </w:t>
            </w:r>
            <w:r w:rsidR="00D5525B" w:rsidRPr="006838FE">
              <w:rPr>
                <w:rFonts w:ascii="Courier New" w:hAnsi="Courier New" w:cs="Courier New"/>
                <w:sz w:val="22"/>
                <w:szCs w:val="22"/>
              </w:rPr>
              <w:t>is opened.</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Post condition</w:t>
            </w:r>
          </w:p>
        </w:tc>
        <w:tc>
          <w:tcPr>
            <w:tcW w:w="6434" w:type="dxa"/>
            <w:gridSpan w:val="3"/>
            <w:shd w:val="clear" w:color="auto" w:fill="auto"/>
          </w:tcPr>
          <w:p w:rsidR="00D5525B" w:rsidRPr="00196730" w:rsidRDefault="005F51FB" w:rsidP="009817CC">
            <w:pPr>
              <w:pStyle w:val="ListBullet"/>
              <w:ind w:left="0" w:firstLine="0"/>
              <w:rPr>
                <w:rFonts w:ascii="Courier New" w:hAnsi="Courier New" w:cs="Courier New"/>
                <w:szCs w:val="22"/>
              </w:rPr>
            </w:pPr>
            <w:r>
              <w:rPr>
                <w:rFonts w:ascii="Courier New" w:hAnsi="Courier New" w:cs="Courier New"/>
                <w:szCs w:val="22"/>
              </w:rPr>
              <w:t>User successfully linked the record</w:t>
            </w:r>
            <w:r w:rsidR="00D5525B">
              <w:rPr>
                <w:rFonts w:ascii="Courier New" w:hAnsi="Courier New" w:cs="Courier New"/>
                <w:szCs w:val="22"/>
              </w:rPr>
              <w:t>.</w:t>
            </w:r>
          </w:p>
        </w:tc>
      </w:tr>
      <w:tr w:rsidR="00D5525B" w:rsidRPr="005C39E4" w:rsidTr="009817CC">
        <w:trPr>
          <w:gridAfter w:val="1"/>
          <w:wAfter w:w="24" w:type="dxa"/>
          <w:trHeight w:val="330"/>
        </w:trPr>
        <w:tc>
          <w:tcPr>
            <w:tcW w:w="2658" w:type="dxa"/>
            <w:vMerge w:val="restart"/>
            <w:shd w:val="clear" w:color="auto" w:fill="auto"/>
          </w:tcPr>
          <w:p w:rsidR="00921EEB" w:rsidRDefault="00921EEB" w:rsidP="009817CC">
            <w:pPr>
              <w:rPr>
                <w:rFonts w:ascii="Courier New" w:hAnsi="Courier New" w:cs="Courier New"/>
                <w:b/>
                <w:sz w:val="22"/>
                <w:szCs w:val="22"/>
              </w:rPr>
            </w:pPr>
          </w:p>
          <w:p w:rsidR="00D5525B" w:rsidRPr="00FD5574" w:rsidRDefault="00D5525B" w:rsidP="009817CC">
            <w:pPr>
              <w:rPr>
                <w:rFonts w:ascii="Courier New" w:hAnsi="Courier New" w:cs="Courier New"/>
                <w:b/>
                <w:sz w:val="22"/>
                <w:szCs w:val="22"/>
              </w:rPr>
            </w:pPr>
            <w:r w:rsidRPr="00FD5574">
              <w:rPr>
                <w:rFonts w:ascii="Courier New" w:hAnsi="Courier New" w:cs="Courier New"/>
                <w:b/>
                <w:sz w:val="22"/>
                <w:szCs w:val="22"/>
              </w:rPr>
              <w:lastRenderedPageBreak/>
              <w:t>Basic flow</w:t>
            </w:r>
          </w:p>
        </w:tc>
        <w:tc>
          <w:tcPr>
            <w:tcW w:w="3335" w:type="dxa"/>
            <w:shd w:val="clear" w:color="auto" w:fill="auto"/>
          </w:tcPr>
          <w:p w:rsidR="00D5525B" w:rsidRPr="00FD5574" w:rsidRDefault="00D5525B" w:rsidP="009817CC">
            <w:pPr>
              <w:pStyle w:val="BodyText"/>
              <w:jc w:val="center"/>
              <w:rPr>
                <w:rFonts w:ascii="Courier New" w:hAnsi="Courier New" w:cs="Courier New"/>
                <w:b/>
                <w:sz w:val="22"/>
                <w:szCs w:val="22"/>
              </w:rPr>
            </w:pPr>
            <w:r w:rsidRPr="00FD5574">
              <w:rPr>
                <w:rFonts w:ascii="Courier New" w:hAnsi="Courier New" w:cs="Courier New"/>
                <w:b/>
                <w:sz w:val="22"/>
                <w:szCs w:val="22"/>
              </w:rPr>
              <w:lastRenderedPageBreak/>
              <w:t>Actor Action</w:t>
            </w:r>
          </w:p>
        </w:tc>
        <w:tc>
          <w:tcPr>
            <w:tcW w:w="3075" w:type="dxa"/>
            <w:shd w:val="clear" w:color="auto" w:fill="auto"/>
          </w:tcPr>
          <w:p w:rsidR="00D5525B" w:rsidRPr="00196730" w:rsidRDefault="00D5525B" w:rsidP="009817C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D5525B" w:rsidRPr="005C39E4" w:rsidTr="001C7370">
        <w:trPr>
          <w:gridAfter w:val="1"/>
          <w:wAfter w:w="24" w:type="dxa"/>
          <w:trHeight w:val="3273"/>
        </w:trPr>
        <w:tc>
          <w:tcPr>
            <w:tcW w:w="2658" w:type="dxa"/>
            <w:vMerge/>
            <w:shd w:val="clear" w:color="auto" w:fill="auto"/>
          </w:tcPr>
          <w:p w:rsidR="00D5525B" w:rsidRPr="00463C29" w:rsidRDefault="00D5525B" w:rsidP="009817CC">
            <w:pPr>
              <w:rPr>
                <w:rFonts w:ascii="Courier New" w:hAnsi="Courier New" w:cs="Courier New"/>
                <w:sz w:val="22"/>
                <w:szCs w:val="22"/>
              </w:rPr>
            </w:pPr>
          </w:p>
        </w:tc>
        <w:tc>
          <w:tcPr>
            <w:tcW w:w="3335" w:type="dxa"/>
            <w:shd w:val="clear" w:color="auto" w:fill="auto"/>
          </w:tcPr>
          <w:p w:rsidR="00D5525B" w:rsidRPr="00A6086D" w:rsidRDefault="00D5525B" w:rsidP="009817CC">
            <w:pPr>
              <w:pStyle w:val="BodyText"/>
              <w:rPr>
                <w:rFonts w:ascii="Courier New" w:hAnsi="Courier New" w:cs="Courier New"/>
                <w:sz w:val="22"/>
                <w:szCs w:val="22"/>
              </w:rPr>
            </w:pPr>
            <w:r>
              <w:rPr>
                <w:rFonts w:ascii="Courier New" w:hAnsi="Courier New" w:cs="Courier New"/>
                <w:b/>
                <w:sz w:val="22"/>
                <w:szCs w:val="22"/>
              </w:rPr>
              <w:t xml:space="preserve">Step 1: </w:t>
            </w:r>
            <w:r w:rsidR="005F51FB">
              <w:rPr>
                <w:rFonts w:ascii="Courier New" w:hAnsi="Courier New" w:cs="Courier New"/>
                <w:sz w:val="22"/>
                <w:szCs w:val="22"/>
              </w:rPr>
              <w:t>User selects Attach Related Records</w:t>
            </w:r>
          </w:p>
          <w:p w:rsidR="00D5525B" w:rsidRDefault="00D5525B" w:rsidP="009817CC">
            <w:pPr>
              <w:pStyle w:val="BodyText"/>
              <w:rPr>
                <w:rFonts w:ascii="Courier New" w:hAnsi="Courier New" w:cs="Courier New"/>
                <w:b/>
                <w:sz w:val="22"/>
                <w:szCs w:val="22"/>
              </w:rPr>
            </w:pPr>
          </w:p>
          <w:p w:rsidR="00D5525B" w:rsidRDefault="005F51FB" w:rsidP="009817CC">
            <w:pPr>
              <w:pStyle w:val="BodyText"/>
              <w:rPr>
                <w:rFonts w:ascii="Courier New" w:hAnsi="Courier New" w:cs="Courier New"/>
                <w:sz w:val="22"/>
                <w:szCs w:val="22"/>
              </w:rPr>
            </w:pPr>
            <w:r>
              <w:rPr>
                <w:rFonts w:ascii="Courier New" w:hAnsi="Courier New" w:cs="Courier New"/>
                <w:b/>
                <w:sz w:val="22"/>
                <w:szCs w:val="22"/>
              </w:rPr>
              <w:t>Step 3</w:t>
            </w:r>
            <w:r w:rsidR="00D5525B">
              <w:rPr>
                <w:rFonts w:ascii="Courier New" w:hAnsi="Courier New" w:cs="Courier New"/>
                <w:b/>
                <w:sz w:val="22"/>
                <w:szCs w:val="22"/>
              </w:rPr>
              <w:t xml:space="preserve">: </w:t>
            </w:r>
            <w:r>
              <w:rPr>
                <w:rFonts w:ascii="Courier New" w:hAnsi="Courier New" w:cs="Courier New"/>
                <w:sz w:val="22"/>
                <w:szCs w:val="22"/>
              </w:rPr>
              <w:t>User selects records to be attached</w:t>
            </w:r>
          </w:p>
          <w:p w:rsidR="005F51FB" w:rsidRDefault="005F51FB" w:rsidP="009817CC">
            <w:pPr>
              <w:pStyle w:val="BodyText"/>
              <w:rPr>
                <w:rFonts w:ascii="Courier New" w:hAnsi="Courier New" w:cs="Courier New"/>
                <w:sz w:val="22"/>
                <w:szCs w:val="22"/>
              </w:rPr>
            </w:pPr>
          </w:p>
          <w:p w:rsidR="00D5525B" w:rsidRPr="001C7370" w:rsidRDefault="005F51FB" w:rsidP="009817CC">
            <w:pPr>
              <w:pStyle w:val="BodyText"/>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User saves changes</w:t>
            </w:r>
          </w:p>
        </w:tc>
        <w:tc>
          <w:tcPr>
            <w:tcW w:w="3075" w:type="dxa"/>
            <w:shd w:val="clear" w:color="auto" w:fill="auto"/>
          </w:tcPr>
          <w:p w:rsidR="00D5525B" w:rsidRDefault="005F51FB" w:rsidP="009817CC">
            <w:pPr>
              <w:rPr>
                <w:rFonts w:ascii="Courier New" w:hAnsi="Courier New" w:cs="Courier New"/>
                <w:b/>
                <w:sz w:val="22"/>
                <w:szCs w:val="22"/>
              </w:rPr>
            </w:pPr>
            <w:r>
              <w:rPr>
                <w:rFonts w:ascii="Courier New" w:hAnsi="Courier New" w:cs="Courier New"/>
                <w:b/>
                <w:sz w:val="22"/>
                <w:szCs w:val="22"/>
              </w:rPr>
              <w:t>Step 2</w:t>
            </w:r>
            <w:r w:rsidR="00D5525B">
              <w:rPr>
                <w:rFonts w:ascii="Courier New" w:hAnsi="Courier New" w:cs="Courier New"/>
                <w:b/>
                <w:sz w:val="22"/>
                <w:szCs w:val="22"/>
              </w:rPr>
              <w:t xml:space="preserve">: </w:t>
            </w:r>
            <w:r>
              <w:rPr>
                <w:rFonts w:ascii="Courier New" w:hAnsi="Courier New" w:cs="Courier New"/>
                <w:sz w:val="22"/>
                <w:szCs w:val="22"/>
              </w:rPr>
              <w:t>System shows displays all records</w:t>
            </w:r>
          </w:p>
          <w:p w:rsidR="00D5525B" w:rsidRDefault="00D5525B" w:rsidP="009817CC">
            <w:pPr>
              <w:rPr>
                <w:rFonts w:ascii="Courier New" w:hAnsi="Courier New" w:cs="Courier New"/>
                <w:b/>
                <w:sz w:val="22"/>
                <w:szCs w:val="22"/>
              </w:rPr>
            </w:pPr>
          </w:p>
          <w:p w:rsidR="00D5525B" w:rsidRDefault="00D5525B" w:rsidP="009817CC">
            <w:pPr>
              <w:rPr>
                <w:rFonts w:ascii="Courier New" w:hAnsi="Courier New" w:cs="Courier New"/>
                <w:b/>
                <w:sz w:val="22"/>
                <w:szCs w:val="22"/>
              </w:rPr>
            </w:pPr>
            <w:r>
              <w:rPr>
                <w:rFonts w:ascii="Courier New" w:hAnsi="Courier New" w:cs="Courier New"/>
                <w:b/>
                <w:sz w:val="22"/>
                <w:szCs w:val="22"/>
              </w:rPr>
              <w:t xml:space="preserve">Step 4: </w:t>
            </w:r>
            <w:r w:rsidR="005F51FB">
              <w:rPr>
                <w:rFonts w:ascii="Courier New" w:hAnsi="Courier New" w:cs="Courier New"/>
                <w:sz w:val="22"/>
                <w:szCs w:val="22"/>
              </w:rPr>
              <w:t>System adds links onto the current report</w:t>
            </w:r>
          </w:p>
          <w:p w:rsidR="00D5525B" w:rsidRDefault="00D5525B" w:rsidP="009817CC">
            <w:pPr>
              <w:rPr>
                <w:rFonts w:ascii="Courier New" w:hAnsi="Courier New" w:cs="Courier New"/>
                <w:b/>
                <w:sz w:val="22"/>
                <w:szCs w:val="22"/>
              </w:rPr>
            </w:pPr>
          </w:p>
          <w:p w:rsidR="00D5525B" w:rsidRPr="00196730" w:rsidRDefault="00D5525B" w:rsidP="005F51FB">
            <w:pPr>
              <w:rPr>
                <w:rFonts w:ascii="Courier New" w:hAnsi="Courier New" w:cs="Courier New"/>
                <w:b/>
                <w:sz w:val="22"/>
                <w:szCs w:val="22"/>
              </w:rPr>
            </w:pPr>
            <w:r>
              <w:rPr>
                <w:rFonts w:ascii="Courier New" w:hAnsi="Courier New" w:cs="Courier New"/>
                <w:b/>
                <w:sz w:val="22"/>
                <w:szCs w:val="22"/>
              </w:rPr>
              <w:t xml:space="preserve">Step 5: </w:t>
            </w:r>
            <w:r w:rsidR="005F51FB">
              <w:rPr>
                <w:rFonts w:ascii="Courier New" w:hAnsi="Courier New" w:cs="Courier New"/>
                <w:sz w:val="22"/>
                <w:szCs w:val="22"/>
              </w:rPr>
              <w:t>System alerts user that changes have been completed</w:t>
            </w:r>
          </w:p>
        </w:tc>
      </w:tr>
      <w:tr w:rsidR="00D5525B" w:rsidRPr="005C39E4" w:rsidTr="009817CC">
        <w:trPr>
          <w:trHeight w:val="1563"/>
        </w:trPr>
        <w:tc>
          <w:tcPr>
            <w:tcW w:w="2658" w:type="dxa"/>
            <w:shd w:val="clear" w:color="auto" w:fill="auto"/>
          </w:tcPr>
          <w:p w:rsidR="00D5525B" w:rsidRPr="00196730" w:rsidRDefault="00D5525B" w:rsidP="009817CC">
            <w:pPr>
              <w:rPr>
                <w:rFonts w:ascii="Courier New" w:hAnsi="Courier New" w:cs="Courier New"/>
                <w:b/>
                <w:sz w:val="22"/>
                <w:szCs w:val="22"/>
              </w:rPr>
            </w:pPr>
            <w:r>
              <w:rPr>
                <w:rFonts w:ascii="Courier New" w:hAnsi="Courier New" w:cs="Courier New"/>
                <w:b/>
                <w:sz w:val="22"/>
                <w:szCs w:val="22"/>
              </w:rPr>
              <w:lastRenderedPageBreak/>
              <w:t>Alternate</w:t>
            </w:r>
            <w:r w:rsidRPr="00196730">
              <w:rPr>
                <w:rFonts w:ascii="Courier New" w:hAnsi="Courier New" w:cs="Courier New"/>
                <w:b/>
                <w:sz w:val="22"/>
                <w:szCs w:val="22"/>
              </w:rPr>
              <w:t xml:space="preserve"> Flow</w:t>
            </w:r>
          </w:p>
        </w:tc>
        <w:tc>
          <w:tcPr>
            <w:tcW w:w="3335" w:type="dxa"/>
            <w:shd w:val="clear" w:color="auto" w:fill="auto"/>
          </w:tcPr>
          <w:p w:rsidR="00D5525B" w:rsidRDefault="005F51FB" w:rsidP="009817CC">
            <w:pPr>
              <w:rPr>
                <w:rFonts w:ascii="Courier New" w:hAnsi="Courier New" w:cs="Courier New"/>
                <w:sz w:val="22"/>
                <w:szCs w:val="22"/>
              </w:rPr>
            </w:pPr>
            <w:r>
              <w:rPr>
                <w:rFonts w:ascii="Courier New" w:hAnsi="Courier New" w:cs="Courier New"/>
                <w:b/>
                <w:sz w:val="22"/>
                <w:szCs w:val="22"/>
              </w:rPr>
              <w:t xml:space="preserve">Step 3.1: </w:t>
            </w:r>
            <w:r>
              <w:rPr>
                <w:rFonts w:ascii="Courier New" w:hAnsi="Courier New" w:cs="Courier New"/>
                <w:sz w:val="22"/>
                <w:szCs w:val="22"/>
              </w:rPr>
              <w:t>User searches for a specific record using the search bar</w:t>
            </w:r>
          </w:p>
          <w:p w:rsidR="005F51FB" w:rsidRDefault="005F51FB" w:rsidP="009817CC">
            <w:pPr>
              <w:rPr>
                <w:rFonts w:ascii="Courier New" w:hAnsi="Courier New" w:cs="Courier New"/>
                <w:sz w:val="22"/>
                <w:szCs w:val="22"/>
              </w:rPr>
            </w:pPr>
          </w:p>
          <w:p w:rsidR="005F51FB" w:rsidRPr="005F51FB" w:rsidRDefault="005F51FB" w:rsidP="009817CC">
            <w:pPr>
              <w:rPr>
                <w:rFonts w:ascii="Courier New" w:hAnsi="Courier New" w:cs="Courier New"/>
                <w:sz w:val="22"/>
                <w:szCs w:val="22"/>
              </w:rPr>
            </w:pPr>
            <w:r>
              <w:rPr>
                <w:rFonts w:ascii="Courier New" w:hAnsi="Courier New" w:cs="Courier New"/>
                <w:b/>
                <w:sz w:val="22"/>
                <w:szCs w:val="22"/>
              </w:rPr>
              <w:t xml:space="preserve">Step 3.2: </w:t>
            </w:r>
            <w:r>
              <w:rPr>
                <w:rFonts w:ascii="Courier New" w:hAnsi="Courier New" w:cs="Courier New"/>
                <w:sz w:val="22"/>
                <w:szCs w:val="22"/>
              </w:rPr>
              <w:t>User selects OK to confirm the search</w:t>
            </w:r>
          </w:p>
        </w:tc>
        <w:tc>
          <w:tcPr>
            <w:tcW w:w="3099" w:type="dxa"/>
            <w:gridSpan w:val="2"/>
            <w:shd w:val="clear" w:color="auto" w:fill="auto"/>
          </w:tcPr>
          <w:p w:rsidR="00D5525B" w:rsidRPr="005F51FB" w:rsidRDefault="00A6086D" w:rsidP="005F51FB">
            <w:pPr>
              <w:rPr>
                <w:rFonts w:ascii="Courier New" w:hAnsi="Courier New" w:cs="Courier New"/>
                <w:sz w:val="22"/>
                <w:szCs w:val="22"/>
              </w:rPr>
            </w:pPr>
            <w:r>
              <w:rPr>
                <w:rFonts w:ascii="Courier New" w:hAnsi="Courier New" w:cs="Courier New"/>
                <w:b/>
                <w:sz w:val="22"/>
                <w:szCs w:val="22"/>
              </w:rPr>
              <w:t>Step 3.</w:t>
            </w:r>
            <w:r w:rsidR="005F51FB">
              <w:rPr>
                <w:rFonts w:ascii="Courier New" w:hAnsi="Courier New" w:cs="Courier New"/>
                <w:b/>
                <w:sz w:val="22"/>
                <w:szCs w:val="22"/>
              </w:rPr>
              <w:t xml:space="preserve">3: </w:t>
            </w:r>
            <w:r w:rsidR="005F51FB">
              <w:rPr>
                <w:rFonts w:ascii="Courier New" w:hAnsi="Courier New" w:cs="Courier New"/>
                <w:sz w:val="22"/>
                <w:szCs w:val="22"/>
              </w:rPr>
              <w:t>System displays possible search results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Includes</w:t>
            </w:r>
          </w:p>
        </w:tc>
        <w:tc>
          <w:tcPr>
            <w:tcW w:w="6434" w:type="dxa"/>
            <w:gridSpan w:val="3"/>
            <w:shd w:val="clear" w:color="auto" w:fill="auto"/>
          </w:tcPr>
          <w:p w:rsidR="00D5525B" w:rsidRPr="00196730" w:rsidRDefault="00CE411F" w:rsidP="009817CC">
            <w:pPr>
              <w:rPr>
                <w:rFonts w:ascii="Courier New" w:hAnsi="Courier New" w:cs="Courier New"/>
                <w:sz w:val="22"/>
                <w:szCs w:val="22"/>
              </w:rPr>
            </w:pPr>
            <w:r>
              <w:rPr>
                <w:rFonts w:ascii="Courier New" w:hAnsi="Courier New" w:cs="Courier New"/>
                <w:b/>
                <w:sz w:val="22"/>
                <w:szCs w:val="22"/>
              </w:rPr>
              <w:t>4.1.4</w:t>
            </w:r>
            <w:r>
              <w:rPr>
                <w:rFonts w:ascii="Courier New" w:hAnsi="Courier New" w:cs="Courier New"/>
                <w:sz w:val="22"/>
                <w:szCs w:val="22"/>
              </w:rPr>
              <w:t>UBCPDOSRVRS-UC04</w:t>
            </w:r>
            <w:r w:rsidR="005F51FB">
              <w:rPr>
                <w:rFonts w:ascii="Courier New" w:hAnsi="Courier New" w:cs="Courier New"/>
                <w:sz w:val="22"/>
                <w:szCs w:val="22"/>
              </w:rPr>
              <w:t>(Search Records)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Assumptions</w:t>
            </w:r>
          </w:p>
        </w:tc>
        <w:tc>
          <w:tcPr>
            <w:tcW w:w="6434" w:type="dxa"/>
            <w:gridSpan w:val="3"/>
            <w:shd w:val="clear" w:color="auto" w:fill="auto"/>
          </w:tcPr>
          <w:p w:rsidR="00D5525B" w:rsidRPr="005F51FB" w:rsidRDefault="005F51F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Records without search will display the most recent records first</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Business Rules</w:t>
            </w:r>
          </w:p>
        </w:tc>
        <w:tc>
          <w:tcPr>
            <w:tcW w:w="6434" w:type="dxa"/>
            <w:gridSpan w:val="3"/>
            <w:shd w:val="clear" w:color="auto" w:fill="auto"/>
          </w:tcPr>
          <w:p w:rsidR="00D5525B" w:rsidRDefault="00913FE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The CPDO can only link records if those records have been made the same client.</w:t>
            </w:r>
          </w:p>
          <w:p w:rsidR="00913FEB" w:rsidRPr="00913FEB" w:rsidRDefault="00913FE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Disapproved or Denied forms made by the same client can be linked to the form as well</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Field Validations</w:t>
            </w:r>
          </w:p>
        </w:tc>
        <w:tc>
          <w:tcPr>
            <w:tcW w:w="6434" w:type="dxa"/>
            <w:gridSpan w:val="3"/>
            <w:shd w:val="clear" w:color="auto" w:fill="auto"/>
          </w:tcPr>
          <w:p w:rsidR="00D5525B" w:rsidRPr="00196730" w:rsidRDefault="00307D2E" w:rsidP="00307D2E">
            <w:pPr>
              <w:rPr>
                <w:rFonts w:ascii="Courier New" w:hAnsi="Courier New" w:cs="Courier New"/>
                <w:sz w:val="22"/>
                <w:szCs w:val="22"/>
              </w:rPr>
            </w:pPr>
            <w:r>
              <w:rPr>
                <w:rFonts w:ascii="Courier New" w:hAnsi="Courier New" w:cs="Courier New"/>
                <w:b/>
                <w:sz w:val="22"/>
                <w:szCs w:val="22"/>
              </w:rPr>
              <w:t xml:space="preserve">B.7 </w:t>
            </w:r>
            <w:r>
              <w:rPr>
                <w:rFonts w:ascii="Courier New" w:hAnsi="Courier New" w:cs="Courier New"/>
                <w:sz w:val="22"/>
                <w:szCs w:val="22"/>
              </w:rPr>
              <w:t>Link Records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Author</w:t>
            </w:r>
          </w:p>
        </w:tc>
        <w:tc>
          <w:tcPr>
            <w:tcW w:w="6434" w:type="dxa"/>
            <w:gridSpan w:val="3"/>
            <w:shd w:val="clear" w:color="auto" w:fill="auto"/>
          </w:tcPr>
          <w:p w:rsidR="00D5525B" w:rsidRDefault="00D5525B" w:rsidP="009817CC">
            <w:pPr>
              <w:rPr>
                <w:rFonts w:ascii="Courier New" w:hAnsi="Courier New" w:cs="Courier New"/>
                <w:sz w:val="22"/>
                <w:szCs w:val="22"/>
              </w:rPr>
            </w:pPr>
            <w:r>
              <w:rPr>
                <w:rFonts w:ascii="Courier New" w:hAnsi="Courier New" w:cs="Courier New"/>
                <w:sz w:val="22"/>
                <w:szCs w:val="22"/>
              </w:rPr>
              <w:t>Panganiban, Jherico T.</w:t>
            </w:r>
          </w:p>
          <w:p w:rsidR="00D5525B" w:rsidRDefault="00D5525B" w:rsidP="009817CC">
            <w:pPr>
              <w:rPr>
                <w:rFonts w:ascii="Courier New" w:hAnsi="Courier New" w:cs="Courier New"/>
                <w:sz w:val="22"/>
                <w:szCs w:val="22"/>
              </w:rPr>
            </w:pPr>
            <w:r>
              <w:rPr>
                <w:rFonts w:ascii="Courier New" w:hAnsi="Courier New" w:cs="Courier New"/>
                <w:sz w:val="22"/>
                <w:szCs w:val="22"/>
              </w:rPr>
              <w:t>Rom, Ivan Clyde M.</w:t>
            </w:r>
          </w:p>
          <w:p w:rsidR="00D5525B" w:rsidRDefault="00D5525B" w:rsidP="009817CC">
            <w:pPr>
              <w:rPr>
                <w:rFonts w:ascii="Courier New" w:hAnsi="Courier New" w:cs="Courier New"/>
                <w:sz w:val="22"/>
                <w:szCs w:val="22"/>
              </w:rPr>
            </w:pPr>
            <w:r>
              <w:rPr>
                <w:rFonts w:ascii="Courier New" w:hAnsi="Courier New" w:cs="Courier New"/>
                <w:sz w:val="22"/>
                <w:szCs w:val="22"/>
              </w:rPr>
              <w:t xml:space="preserve">Tarnate, Halley A. </w:t>
            </w:r>
          </w:p>
          <w:p w:rsidR="00D5525B" w:rsidRPr="00196730" w:rsidRDefault="00D5525B" w:rsidP="009817CC">
            <w:pPr>
              <w:rPr>
                <w:rFonts w:ascii="Courier New" w:hAnsi="Courier New" w:cs="Courier New"/>
                <w:sz w:val="22"/>
                <w:szCs w:val="22"/>
              </w:rPr>
            </w:pPr>
            <w:r>
              <w:rPr>
                <w:rFonts w:ascii="Courier New" w:hAnsi="Courier New" w:cs="Courier New"/>
                <w:sz w:val="22"/>
                <w:szCs w:val="22"/>
              </w:rPr>
              <w:t xml:space="preserve">Tiaga, Ellen Joy B. </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Date</w:t>
            </w:r>
          </w:p>
        </w:tc>
        <w:tc>
          <w:tcPr>
            <w:tcW w:w="6434" w:type="dxa"/>
            <w:gridSpan w:val="3"/>
            <w:shd w:val="clear" w:color="auto" w:fill="auto"/>
          </w:tcPr>
          <w:p w:rsidR="00D5525B" w:rsidRDefault="00D5525B" w:rsidP="009817CC">
            <w:pPr>
              <w:rPr>
                <w:rFonts w:ascii="Courier New" w:hAnsi="Courier New" w:cs="Courier New"/>
                <w:sz w:val="22"/>
                <w:szCs w:val="22"/>
              </w:rPr>
            </w:pPr>
            <w:r>
              <w:rPr>
                <w:rFonts w:ascii="Courier New" w:hAnsi="Courier New" w:cs="Courier New"/>
                <w:sz w:val="22"/>
                <w:szCs w:val="22"/>
              </w:rPr>
              <w:t>September 25, 2016</w:t>
            </w:r>
          </w:p>
          <w:p w:rsidR="00CE411F" w:rsidRPr="00196730" w:rsidRDefault="00CE411F" w:rsidP="009817CC">
            <w:pPr>
              <w:rPr>
                <w:rFonts w:ascii="Courier New" w:hAnsi="Courier New" w:cs="Courier New"/>
                <w:sz w:val="22"/>
                <w:szCs w:val="22"/>
              </w:rPr>
            </w:pPr>
            <w:r>
              <w:rPr>
                <w:rFonts w:ascii="Courier New" w:hAnsi="Courier New" w:cs="Courier New"/>
                <w:sz w:val="22"/>
                <w:szCs w:val="22"/>
              </w:rPr>
              <w:t>November 24, 2016</w:t>
            </w:r>
          </w:p>
        </w:tc>
      </w:tr>
    </w:tbl>
    <w:p w:rsidR="00921EEB" w:rsidRDefault="00921EEB" w:rsidP="00D5525B">
      <w:pPr>
        <w:rPr>
          <w:rFonts w:ascii="Courier New" w:hAnsi="Courier New" w:cs="Courier New"/>
          <w:i/>
        </w:rPr>
      </w:pPr>
    </w:p>
    <w:p w:rsidR="001C7370" w:rsidRDefault="001C7370" w:rsidP="00D5525B">
      <w:pPr>
        <w:rPr>
          <w:rFonts w:ascii="Courier New" w:hAnsi="Courier New" w:cs="Courier New"/>
          <w:i/>
        </w:rPr>
      </w:pPr>
    </w:p>
    <w:p w:rsidR="001C7370" w:rsidRDefault="001C7370" w:rsidP="00D5525B">
      <w:pPr>
        <w:rPr>
          <w:rFonts w:ascii="Courier New" w:hAnsi="Courier New" w:cs="Courier New"/>
          <w:i/>
        </w:rPr>
      </w:pPr>
    </w:p>
    <w:p w:rsidR="001C7370" w:rsidRDefault="001C7370" w:rsidP="00D5525B">
      <w:pPr>
        <w:rPr>
          <w:rFonts w:ascii="Courier New" w:hAnsi="Courier New" w:cs="Courier New"/>
          <w:i/>
        </w:rPr>
      </w:pPr>
    </w:p>
    <w:p w:rsidR="001C7370" w:rsidRDefault="001C7370" w:rsidP="00D5525B">
      <w:pPr>
        <w:rPr>
          <w:rFonts w:ascii="Courier New" w:hAnsi="Courier New" w:cs="Courier New"/>
          <w:i/>
        </w:rPr>
      </w:pPr>
    </w:p>
    <w:p w:rsidR="001C7370" w:rsidRDefault="001C7370" w:rsidP="00D5525B">
      <w:pPr>
        <w:rPr>
          <w:rFonts w:ascii="Courier New" w:hAnsi="Courier New" w:cs="Courier New"/>
          <w:i/>
        </w:rPr>
      </w:pPr>
    </w:p>
    <w:p w:rsidR="00D5525B" w:rsidRDefault="00630729" w:rsidP="00D5525B">
      <w:pPr>
        <w:rPr>
          <w:rFonts w:ascii="Courier New" w:hAnsi="Courier New" w:cs="Courier New"/>
          <w:b/>
          <w:u w:val="single"/>
        </w:rPr>
      </w:pPr>
      <w:r>
        <w:rPr>
          <w:rFonts w:ascii="Courier New" w:hAnsi="Courier New" w:cs="Courier New"/>
          <w:b/>
          <w:u w:val="single"/>
        </w:rPr>
        <w:t>4.1.11</w:t>
      </w:r>
      <w:r w:rsidR="00D53FC0">
        <w:rPr>
          <w:rFonts w:ascii="Courier New" w:hAnsi="Courier New" w:cs="Courier New"/>
          <w:b/>
          <w:u w:val="single"/>
        </w:rPr>
        <w:t xml:space="preserve"> UBCDPO</w:t>
      </w:r>
      <w:r>
        <w:rPr>
          <w:rFonts w:ascii="Courier New" w:hAnsi="Courier New" w:cs="Courier New"/>
          <w:b/>
          <w:u w:val="single"/>
        </w:rPr>
        <w:t>SRVRS-UC11</w:t>
      </w:r>
      <w:r w:rsidR="00D5525B">
        <w:rPr>
          <w:rFonts w:ascii="Courier New" w:hAnsi="Courier New" w:cs="Courier New"/>
          <w:b/>
          <w:u w:val="single"/>
        </w:rPr>
        <w:t xml:space="preserve"> (</w:t>
      </w:r>
      <w:r w:rsidR="00CE411F">
        <w:rPr>
          <w:rFonts w:ascii="Courier New" w:hAnsi="Courier New" w:cs="Courier New"/>
          <w:b/>
          <w:u w:val="single"/>
        </w:rPr>
        <w:t>Forgot Password</w:t>
      </w:r>
      <w:r w:rsidR="00D5525B">
        <w:rPr>
          <w:rFonts w:ascii="Courier New" w:hAnsi="Courier New" w:cs="Courier New"/>
          <w:b/>
          <w:u w:val="single"/>
        </w:rPr>
        <w:t>)</w:t>
      </w:r>
    </w:p>
    <w:p w:rsidR="00D5525B" w:rsidRDefault="00D5525B" w:rsidP="00850FE9">
      <w:pPr>
        <w:rPr>
          <w:rFonts w:ascii="Courier New" w:hAnsi="Courier New" w:cs="Courier New"/>
          <w:i/>
        </w:rPr>
      </w:pPr>
    </w:p>
    <w:tbl>
      <w:tblPr>
        <w:tblW w:w="9092" w:type="dxa"/>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335"/>
        <w:gridCol w:w="3075"/>
        <w:gridCol w:w="24"/>
      </w:tblGrid>
      <w:tr w:rsidR="00D5525B" w:rsidRPr="005C39E4" w:rsidTr="009817CC">
        <w:tc>
          <w:tcPr>
            <w:tcW w:w="2658" w:type="dxa"/>
            <w:shd w:val="clear" w:color="auto" w:fill="EEECE1"/>
          </w:tcPr>
          <w:p w:rsidR="00D5525B" w:rsidRPr="00196730" w:rsidRDefault="00D53FC0" w:rsidP="009817CC">
            <w:pPr>
              <w:rPr>
                <w:rFonts w:ascii="Courier New" w:hAnsi="Courier New" w:cs="Courier New"/>
                <w:sz w:val="22"/>
                <w:szCs w:val="22"/>
              </w:rPr>
            </w:pPr>
            <w:r>
              <w:rPr>
                <w:rFonts w:ascii="Courier New" w:hAnsi="Courier New" w:cs="Courier New"/>
                <w:sz w:val="22"/>
                <w:szCs w:val="22"/>
              </w:rPr>
              <w:t>UBCPDO</w:t>
            </w:r>
            <w:r w:rsidR="00D5525B">
              <w:rPr>
                <w:rFonts w:ascii="Courier New" w:hAnsi="Courier New" w:cs="Courier New"/>
                <w:sz w:val="22"/>
                <w:szCs w:val="22"/>
              </w:rPr>
              <w:t>SRVRS-UC1</w:t>
            </w:r>
            <w:r w:rsidR="00630729">
              <w:rPr>
                <w:rFonts w:ascii="Courier New" w:hAnsi="Courier New" w:cs="Courier New"/>
                <w:sz w:val="22"/>
                <w:szCs w:val="22"/>
              </w:rPr>
              <w:t>1</w:t>
            </w:r>
          </w:p>
        </w:tc>
        <w:tc>
          <w:tcPr>
            <w:tcW w:w="6434" w:type="dxa"/>
            <w:gridSpan w:val="3"/>
            <w:shd w:val="clear" w:color="auto" w:fill="EEECE1"/>
          </w:tcPr>
          <w:p w:rsidR="00D5525B" w:rsidRPr="00196730" w:rsidRDefault="00CE411F" w:rsidP="009817CC">
            <w:pPr>
              <w:jc w:val="center"/>
              <w:rPr>
                <w:rFonts w:ascii="Courier New" w:hAnsi="Courier New" w:cs="Courier New"/>
                <w:sz w:val="22"/>
                <w:szCs w:val="22"/>
              </w:rPr>
            </w:pPr>
            <w:r>
              <w:rPr>
                <w:rFonts w:ascii="Courier New" w:hAnsi="Courier New" w:cs="Courier New"/>
                <w:sz w:val="22"/>
                <w:szCs w:val="22"/>
              </w:rPr>
              <w:t>Forgot Password</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lastRenderedPageBreak/>
              <w:t>Description</w:t>
            </w:r>
          </w:p>
        </w:tc>
        <w:tc>
          <w:tcPr>
            <w:tcW w:w="6434" w:type="dxa"/>
            <w:gridSpan w:val="3"/>
            <w:shd w:val="clear" w:color="auto" w:fill="auto"/>
          </w:tcPr>
          <w:p w:rsidR="00D5525B" w:rsidRPr="00FC03D7" w:rsidRDefault="00D5525B" w:rsidP="009817CC">
            <w:pPr>
              <w:tabs>
                <w:tab w:val="clear" w:pos="720"/>
              </w:tabs>
              <w:rPr>
                <w:rFonts w:ascii="Courier New" w:hAnsi="Courier New" w:cs="Courier New"/>
                <w:sz w:val="22"/>
                <w:szCs w:val="22"/>
              </w:rPr>
            </w:pPr>
            <w:r w:rsidRPr="00FC03D7">
              <w:rPr>
                <w:rFonts w:ascii="Courier New" w:hAnsi="Courier New" w:cs="Courier New"/>
                <w:sz w:val="22"/>
                <w:szCs w:val="24"/>
              </w:rPr>
              <w:t>Allows the user to reactivate their respective accounts in case of account loss.</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Actor</w:t>
            </w:r>
          </w:p>
        </w:tc>
        <w:tc>
          <w:tcPr>
            <w:tcW w:w="6434" w:type="dxa"/>
            <w:gridSpan w:val="3"/>
            <w:shd w:val="clear" w:color="auto" w:fill="auto"/>
          </w:tcPr>
          <w:p w:rsidR="00D5525B" w:rsidRPr="00196730" w:rsidRDefault="00D5525B" w:rsidP="009817CC">
            <w:pPr>
              <w:rPr>
                <w:rFonts w:ascii="Courier New" w:hAnsi="Courier New" w:cs="Courier New"/>
                <w:sz w:val="22"/>
                <w:szCs w:val="22"/>
              </w:rPr>
            </w:pPr>
            <w:r>
              <w:rPr>
                <w:rFonts w:ascii="Courier New" w:hAnsi="Courier New" w:cs="Courier New"/>
                <w:sz w:val="22"/>
                <w:szCs w:val="22"/>
              </w:rPr>
              <w:t>Client, CPDO Staff, CPDO Director, Administrator</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Trigger</w:t>
            </w:r>
          </w:p>
        </w:tc>
        <w:tc>
          <w:tcPr>
            <w:tcW w:w="6434" w:type="dxa"/>
            <w:gridSpan w:val="3"/>
            <w:shd w:val="clear" w:color="auto" w:fill="auto"/>
          </w:tcPr>
          <w:p w:rsidR="00D5525B" w:rsidRPr="00196730" w:rsidRDefault="00D5525B" w:rsidP="009817CC">
            <w:pPr>
              <w:rPr>
                <w:rFonts w:ascii="Courier New" w:hAnsi="Courier New" w:cs="Courier New"/>
                <w:sz w:val="22"/>
                <w:szCs w:val="22"/>
              </w:rPr>
            </w:pPr>
            <w:r>
              <w:rPr>
                <w:rFonts w:ascii="Courier New" w:hAnsi="Courier New" w:cs="Courier New"/>
                <w:sz w:val="22"/>
                <w:szCs w:val="22"/>
              </w:rPr>
              <w:t>The user need to recover an account</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Pre-condition</w:t>
            </w:r>
          </w:p>
        </w:tc>
        <w:tc>
          <w:tcPr>
            <w:tcW w:w="6434" w:type="dxa"/>
            <w:gridSpan w:val="3"/>
            <w:shd w:val="clear" w:color="auto" w:fill="auto"/>
          </w:tcPr>
          <w:p w:rsidR="00D5525B" w:rsidRDefault="00D5525B" w:rsidP="009817CC">
            <w:pPr>
              <w:ind w:left="720"/>
              <w:rPr>
                <w:rFonts w:ascii="Courier New" w:hAnsi="Courier New" w:cs="Courier New"/>
                <w:sz w:val="22"/>
                <w:szCs w:val="22"/>
              </w:rPr>
            </w:pPr>
            <w:r>
              <w:rPr>
                <w:rFonts w:ascii="Courier New" w:hAnsi="Courier New" w:cs="Courier New"/>
                <w:sz w:val="22"/>
                <w:szCs w:val="22"/>
              </w:rPr>
              <w:t>1.The user has an existing account.</w:t>
            </w:r>
          </w:p>
          <w:p w:rsidR="00D5525B" w:rsidRDefault="00D5525B" w:rsidP="009817CC">
            <w:pPr>
              <w:ind w:left="720"/>
              <w:rPr>
                <w:rFonts w:ascii="Courier New" w:hAnsi="Courier New" w:cs="Courier New"/>
                <w:sz w:val="22"/>
                <w:szCs w:val="22"/>
              </w:rPr>
            </w:pPr>
            <w:r>
              <w:rPr>
                <w:rFonts w:ascii="Courier New" w:hAnsi="Courier New" w:cs="Courier New"/>
                <w:sz w:val="22"/>
                <w:szCs w:val="22"/>
              </w:rPr>
              <w:t>2.The user needs to have an email.</w:t>
            </w:r>
          </w:p>
          <w:p w:rsidR="005F51FB" w:rsidRPr="00196730" w:rsidRDefault="005F51FB" w:rsidP="009817CC">
            <w:pPr>
              <w:ind w:left="720"/>
              <w:rPr>
                <w:rFonts w:ascii="Courier New" w:hAnsi="Courier New" w:cs="Courier New"/>
                <w:sz w:val="22"/>
                <w:szCs w:val="22"/>
              </w:rPr>
            </w:pPr>
            <w:r>
              <w:rPr>
                <w:rFonts w:ascii="Courier New" w:hAnsi="Courier New" w:cs="Courier New"/>
                <w:sz w:val="22"/>
                <w:szCs w:val="22"/>
              </w:rPr>
              <w:t>3. Login Form is displayed</w:t>
            </w:r>
          </w:p>
        </w:tc>
      </w:tr>
      <w:tr w:rsidR="00D5525B" w:rsidRPr="005C39E4" w:rsidTr="009817CC">
        <w:trPr>
          <w:trHeight w:val="87"/>
        </w:trPr>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Post condition</w:t>
            </w:r>
          </w:p>
        </w:tc>
        <w:tc>
          <w:tcPr>
            <w:tcW w:w="6434" w:type="dxa"/>
            <w:gridSpan w:val="3"/>
            <w:shd w:val="clear" w:color="auto" w:fill="auto"/>
          </w:tcPr>
          <w:p w:rsidR="00D5525B" w:rsidRPr="00196730" w:rsidRDefault="00D5525B" w:rsidP="009817CC">
            <w:pPr>
              <w:pStyle w:val="ListBullet"/>
              <w:ind w:left="0" w:firstLine="0"/>
              <w:rPr>
                <w:rFonts w:ascii="Courier New" w:hAnsi="Courier New" w:cs="Courier New"/>
                <w:szCs w:val="22"/>
              </w:rPr>
            </w:pPr>
            <w:r>
              <w:rPr>
                <w:rFonts w:ascii="Courier New" w:hAnsi="Courier New" w:cs="Courier New"/>
                <w:szCs w:val="22"/>
              </w:rPr>
              <w:t>The user re</w:t>
            </w:r>
            <w:r w:rsidR="00921EEB">
              <w:rPr>
                <w:rFonts w:ascii="Courier New" w:hAnsi="Courier New" w:cs="Courier New"/>
                <w:szCs w:val="22"/>
              </w:rPr>
              <w:t>gains access to their user account</w:t>
            </w:r>
          </w:p>
        </w:tc>
      </w:tr>
      <w:tr w:rsidR="00D5525B" w:rsidRPr="005C39E4" w:rsidTr="009817CC">
        <w:trPr>
          <w:gridAfter w:val="1"/>
          <w:wAfter w:w="24" w:type="dxa"/>
          <w:trHeight w:val="330"/>
        </w:trPr>
        <w:tc>
          <w:tcPr>
            <w:tcW w:w="2658" w:type="dxa"/>
            <w:vMerge w:val="restart"/>
            <w:shd w:val="clear" w:color="auto" w:fill="auto"/>
          </w:tcPr>
          <w:p w:rsidR="00D5525B" w:rsidRPr="00FD5574" w:rsidRDefault="00D5525B" w:rsidP="009817CC">
            <w:pPr>
              <w:rPr>
                <w:rFonts w:ascii="Courier New" w:hAnsi="Courier New" w:cs="Courier New"/>
                <w:b/>
                <w:sz w:val="22"/>
                <w:szCs w:val="22"/>
              </w:rPr>
            </w:pPr>
            <w:r w:rsidRPr="00FD5574">
              <w:rPr>
                <w:rFonts w:ascii="Courier New" w:hAnsi="Courier New" w:cs="Courier New"/>
                <w:b/>
                <w:sz w:val="22"/>
                <w:szCs w:val="22"/>
              </w:rPr>
              <w:t>Basic flow</w:t>
            </w:r>
          </w:p>
        </w:tc>
        <w:tc>
          <w:tcPr>
            <w:tcW w:w="3335" w:type="dxa"/>
            <w:shd w:val="clear" w:color="auto" w:fill="auto"/>
          </w:tcPr>
          <w:p w:rsidR="00D5525B" w:rsidRPr="00FD5574" w:rsidRDefault="00D5525B" w:rsidP="009817CC">
            <w:pPr>
              <w:pStyle w:val="BodyText"/>
              <w:jc w:val="center"/>
              <w:rPr>
                <w:rFonts w:ascii="Courier New" w:hAnsi="Courier New" w:cs="Courier New"/>
                <w:b/>
                <w:sz w:val="22"/>
                <w:szCs w:val="22"/>
              </w:rPr>
            </w:pPr>
            <w:r w:rsidRPr="00FD5574">
              <w:rPr>
                <w:rFonts w:ascii="Courier New" w:hAnsi="Courier New" w:cs="Courier New"/>
                <w:b/>
                <w:sz w:val="22"/>
                <w:szCs w:val="22"/>
              </w:rPr>
              <w:t>Actor Action</w:t>
            </w:r>
          </w:p>
        </w:tc>
        <w:tc>
          <w:tcPr>
            <w:tcW w:w="3075" w:type="dxa"/>
            <w:shd w:val="clear" w:color="auto" w:fill="auto"/>
          </w:tcPr>
          <w:p w:rsidR="00D5525B" w:rsidRPr="00196730" w:rsidRDefault="00D5525B" w:rsidP="009817C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D5525B" w:rsidRPr="005C39E4" w:rsidTr="005F51FB">
        <w:trPr>
          <w:gridAfter w:val="1"/>
          <w:wAfter w:w="24" w:type="dxa"/>
          <w:trHeight w:val="1563"/>
        </w:trPr>
        <w:tc>
          <w:tcPr>
            <w:tcW w:w="2658" w:type="dxa"/>
            <w:vMerge/>
            <w:shd w:val="clear" w:color="auto" w:fill="auto"/>
          </w:tcPr>
          <w:p w:rsidR="00D5525B" w:rsidRPr="00463C29" w:rsidRDefault="00D5525B" w:rsidP="009817CC">
            <w:pPr>
              <w:rPr>
                <w:rFonts w:ascii="Courier New" w:hAnsi="Courier New" w:cs="Courier New"/>
                <w:sz w:val="22"/>
                <w:szCs w:val="22"/>
              </w:rPr>
            </w:pPr>
          </w:p>
        </w:tc>
        <w:tc>
          <w:tcPr>
            <w:tcW w:w="3335" w:type="dxa"/>
            <w:shd w:val="clear" w:color="auto" w:fill="auto"/>
          </w:tcPr>
          <w:p w:rsidR="00D5525B" w:rsidRDefault="00D5525B" w:rsidP="009817CC">
            <w:pPr>
              <w:pStyle w:val="BodyText"/>
              <w:rPr>
                <w:rFonts w:ascii="Courier New" w:hAnsi="Courier New" w:cs="Courier New"/>
                <w:sz w:val="22"/>
                <w:szCs w:val="22"/>
              </w:rPr>
            </w:pPr>
            <w:r w:rsidRPr="00463C29">
              <w:rPr>
                <w:rFonts w:ascii="Courier New" w:hAnsi="Courier New" w:cs="Courier New"/>
                <w:b/>
                <w:sz w:val="22"/>
                <w:szCs w:val="22"/>
              </w:rPr>
              <w:t xml:space="preserve">Step 1: </w:t>
            </w:r>
            <w:r w:rsidRPr="00A6086D">
              <w:rPr>
                <w:rFonts w:ascii="Courier New" w:hAnsi="Courier New" w:cs="Courier New"/>
                <w:sz w:val="22"/>
                <w:szCs w:val="22"/>
              </w:rPr>
              <w:t xml:space="preserve">The user selects “Forgot </w:t>
            </w:r>
            <w:r w:rsidRPr="00A6086D">
              <w:rPr>
                <w:rFonts w:ascii="Courier New" w:hAnsi="Courier New" w:cs="Courier New"/>
                <w:sz w:val="22"/>
                <w:szCs w:val="22"/>
                <w:lang w:val="en-PH"/>
              </w:rPr>
              <w:t>Password</w:t>
            </w:r>
            <w:r w:rsidRPr="00A6086D">
              <w:rPr>
                <w:rFonts w:ascii="Courier New" w:hAnsi="Courier New" w:cs="Courier New"/>
                <w:sz w:val="22"/>
                <w:szCs w:val="22"/>
              </w:rPr>
              <w:t>”</w:t>
            </w:r>
          </w:p>
          <w:p w:rsidR="005F51FB" w:rsidRDefault="005F51FB" w:rsidP="009817CC">
            <w:pPr>
              <w:pStyle w:val="BodyText"/>
              <w:rPr>
                <w:rFonts w:ascii="Courier New" w:hAnsi="Courier New" w:cs="Courier New"/>
                <w:sz w:val="22"/>
                <w:szCs w:val="22"/>
              </w:rPr>
            </w:pPr>
          </w:p>
          <w:p w:rsidR="005F51FB" w:rsidRPr="005F51FB" w:rsidRDefault="005F51FB" w:rsidP="009817CC">
            <w:pPr>
              <w:pStyle w:val="BodyText"/>
              <w:rPr>
                <w:rFonts w:ascii="Courier New" w:hAnsi="Courier New" w:cs="Courier New"/>
                <w:sz w:val="22"/>
                <w:szCs w:val="22"/>
              </w:rPr>
            </w:pPr>
            <w:r>
              <w:rPr>
                <w:rFonts w:ascii="Courier New" w:hAnsi="Courier New" w:cs="Courier New"/>
                <w:b/>
                <w:sz w:val="22"/>
                <w:szCs w:val="22"/>
              </w:rPr>
              <w:t xml:space="preserve">Step 3: </w:t>
            </w:r>
            <w:r>
              <w:rPr>
                <w:rFonts w:ascii="Courier New" w:hAnsi="Courier New" w:cs="Courier New"/>
                <w:sz w:val="22"/>
                <w:szCs w:val="22"/>
              </w:rPr>
              <w:t>User inputs username</w:t>
            </w:r>
          </w:p>
        </w:tc>
        <w:tc>
          <w:tcPr>
            <w:tcW w:w="3075" w:type="dxa"/>
            <w:shd w:val="clear" w:color="auto" w:fill="auto"/>
          </w:tcPr>
          <w:p w:rsidR="00D5525B" w:rsidRDefault="005F51FB" w:rsidP="009817CC">
            <w:pPr>
              <w:rPr>
                <w:rFonts w:ascii="Courier New" w:hAnsi="Courier New" w:cs="Courier New"/>
                <w:sz w:val="22"/>
                <w:szCs w:val="22"/>
              </w:rPr>
            </w:pPr>
            <w:r>
              <w:rPr>
                <w:rFonts w:ascii="Courier New" w:hAnsi="Courier New" w:cs="Courier New"/>
                <w:b/>
                <w:sz w:val="22"/>
                <w:szCs w:val="22"/>
              </w:rPr>
              <w:t xml:space="preserve">Step 2: </w:t>
            </w:r>
            <w:r>
              <w:rPr>
                <w:rFonts w:ascii="Courier New" w:hAnsi="Courier New" w:cs="Courier New"/>
                <w:sz w:val="22"/>
                <w:szCs w:val="22"/>
              </w:rPr>
              <w:t>System asks user for account username</w:t>
            </w:r>
          </w:p>
          <w:p w:rsidR="005F51FB" w:rsidRDefault="005F51FB" w:rsidP="009817CC">
            <w:pPr>
              <w:rPr>
                <w:rFonts w:ascii="Courier New" w:hAnsi="Courier New" w:cs="Courier New"/>
                <w:sz w:val="22"/>
                <w:szCs w:val="22"/>
              </w:rPr>
            </w:pPr>
          </w:p>
          <w:p w:rsidR="005F51FB" w:rsidRPr="005F51FB" w:rsidRDefault="005F51FB" w:rsidP="009817CC">
            <w:pPr>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Confirmation to reset password will be sent to the attached account’s e-mail address</w:t>
            </w:r>
          </w:p>
        </w:tc>
      </w:tr>
      <w:tr w:rsidR="00D5525B" w:rsidRPr="005C39E4" w:rsidTr="005F51FB">
        <w:trPr>
          <w:trHeight w:val="582"/>
        </w:trPr>
        <w:tc>
          <w:tcPr>
            <w:tcW w:w="2658" w:type="dxa"/>
            <w:shd w:val="clear" w:color="auto" w:fill="auto"/>
          </w:tcPr>
          <w:p w:rsidR="00D5525B" w:rsidRPr="00196730" w:rsidRDefault="00D5525B" w:rsidP="009817CC">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335" w:type="dxa"/>
            <w:shd w:val="clear" w:color="auto" w:fill="auto"/>
          </w:tcPr>
          <w:p w:rsidR="00D5525B" w:rsidRPr="00D47E94" w:rsidRDefault="00D5525B" w:rsidP="009817CC">
            <w:pPr>
              <w:rPr>
                <w:rFonts w:ascii="Courier New" w:hAnsi="Courier New" w:cs="Courier New"/>
                <w:b/>
                <w:sz w:val="22"/>
                <w:szCs w:val="22"/>
              </w:rPr>
            </w:pPr>
          </w:p>
        </w:tc>
        <w:tc>
          <w:tcPr>
            <w:tcW w:w="3099" w:type="dxa"/>
            <w:gridSpan w:val="2"/>
            <w:shd w:val="clear" w:color="auto" w:fill="auto"/>
          </w:tcPr>
          <w:p w:rsidR="00D5525B" w:rsidRPr="00A6086D" w:rsidRDefault="00D5525B" w:rsidP="009817CC">
            <w:pPr>
              <w:rPr>
                <w:rFonts w:ascii="Courier New" w:hAnsi="Courier New" w:cs="Courier New"/>
                <w:sz w:val="22"/>
                <w:szCs w:val="22"/>
              </w:rPr>
            </w:pPr>
          </w:p>
          <w:p w:rsidR="00D5525B" w:rsidRPr="00D47E94" w:rsidRDefault="00D5525B" w:rsidP="009817CC">
            <w:pPr>
              <w:rPr>
                <w:rFonts w:ascii="Courier New" w:hAnsi="Courier New" w:cs="Courier New"/>
                <w:b/>
                <w:sz w:val="22"/>
                <w:szCs w:val="22"/>
              </w:rPr>
            </w:pP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Assumptions</w:t>
            </w:r>
          </w:p>
        </w:tc>
        <w:tc>
          <w:tcPr>
            <w:tcW w:w="6434" w:type="dxa"/>
            <w:gridSpan w:val="3"/>
            <w:shd w:val="clear" w:color="auto" w:fill="auto"/>
          </w:tcPr>
          <w:p w:rsidR="00D5525B" w:rsidRPr="005F51FB" w:rsidRDefault="005F51F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The e-mail will inform the user that the password has been reset to “1”.</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Field Validations</w:t>
            </w:r>
          </w:p>
        </w:tc>
        <w:tc>
          <w:tcPr>
            <w:tcW w:w="6434" w:type="dxa"/>
            <w:gridSpan w:val="3"/>
            <w:shd w:val="clear" w:color="auto" w:fill="auto"/>
          </w:tcPr>
          <w:p w:rsidR="00D5525B" w:rsidRPr="00196730" w:rsidRDefault="00FA0E1E" w:rsidP="00FA0E1E">
            <w:pPr>
              <w:rPr>
                <w:rFonts w:ascii="Courier New" w:hAnsi="Courier New" w:cs="Courier New"/>
                <w:sz w:val="22"/>
                <w:szCs w:val="22"/>
              </w:rPr>
            </w:pPr>
            <w:r>
              <w:rPr>
                <w:rFonts w:ascii="Courier New" w:hAnsi="Courier New" w:cs="Courier New"/>
                <w:b/>
                <w:sz w:val="22"/>
                <w:szCs w:val="22"/>
              </w:rPr>
              <w:t xml:space="preserve">B.8 </w:t>
            </w:r>
            <w:r>
              <w:rPr>
                <w:rFonts w:ascii="Courier New" w:hAnsi="Courier New" w:cs="Courier New"/>
                <w:sz w:val="22"/>
                <w:szCs w:val="22"/>
              </w:rPr>
              <w:t>Forgot Password</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Author</w:t>
            </w:r>
          </w:p>
        </w:tc>
        <w:tc>
          <w:tcPr>
            <w:tcW w:w="6434" w:type="dxa"/>
            <w:gridSpan w:val="3"/>
            <w:shd w:val="clear" w:color="auto" w:fill="auto"/>
          </w:tcPr>
          <w:p w:rsidR="00D5525B" w:rsidRDefault="00D5525B" w:rsidP="009817CC">
            <w:pPr>
              <w:rPr>
                <w:rFonts w:ascii="Courier New" w:hAnsi="Courier New" w:cs="Courier New"/>
                <w:sz w:val="22"/>
                <w:szCs w:val="22"/>
              </w:rPr>
            </w:pPr>
            <w:r>
              <w:rPr>
                <w:rFonts w:ascii="Courier New" w:hAnsi="Courier New" w:cs="Courier New"/>
                <w:sz w:val="22"/>
                <w:szCs w:val="22"/>
              </w:rPr>
              <w:t>Panganiban, Jherico T.</w:t>
            </w:r>
          </w:p>
          <w:p w:rsidR="00D5525B" w:rsidRDefault="00D5525B" w:rsidP="009817CC">
            <w:pPr>
              <w:rPr>
                <w:rFonts w:ascii="Courier New" w:hAnsi="Courier New" w:cs="Courier New"/>
                <w:sz w:val="22"/>
                <w:szCs w:val="22"/>
              </w:rPr>
            </w:pPr>
            <w:r>
              <w:rPr>
                <w:rFonts w:ascii="Courier New" w:hAnsi="Courier New" w:cs="Courier New"/>
                <w:sz w:val="22"/>
                <w:szCs w:val="22"/>
              </w:rPr>
              <w:t>Rom, Ivan Clyde M.</w:t>
            </w:r>
          </w:p>
          <w:p w:rsidR="00D5525B" w:rsidRDefault="00D5525B" w:rsidP="009817CC">
            <w:pPr>
              <w:rPr>
                <w:rFonts w:ascii="Courier New" w:hAnsi="Courier New" w:cs="Courier New"/>
                <w:sz w:val="22"/>
                <w:szCs w:val="22"/>
              </w:rPr>
            </w:pPr>
            <w:r>
              <w:rPr>
                <w:rFonts w:ascii="Courier New" w:hAnsi="Courier New" w:cs="Courier New"/>
                <w:sz w:val="22"/>
                <w:szCs w:val="22"/>
              </w:rPr>
              <w:t>Tarnate, Halley A.</w:t>
            </w:r>
          </w:p>
          <w:p w:rsidR="00D5525B" w:rsidRDefault="00D5525B" w:rsidP="009817CC">
            <w:pPr>
              <w:rPr>
                <w:rFonts w:ascii="Courier New" w:hAnsi="Courier New" w:cs="Courier New"/>
                <w:sz w:val="22"/>
                <w:szCs w:val="22"/>
              </w:rPr>
            </w:pPr>
            <w:r>
              <w:rPr>
                <w:rFonts w:ascii="Courier New" w:hAnsi="Courier New" w:cs="Courier New"/>
                <w:sz w:val="22"/>
                <w:szCs w:val="22"/>
              </w:rPr>
              <w:t>Tiaga, Ellen Joy B.</w:t>
            </w:r>
          </w:p>
          <w:p w:rsidR="005F51FB" w:rsidRPr="00196730" w:rsidRDefault="005F51FB" w:rsidP="009817CC">
            <w:pPr>
              <w:rPr>
                <w:rFonts w:ascii="Courier New" w:hAnsi="Courier New" w:cs="Courier New"/>
                <w:sz w:val="22"/>
                <w:szCs w:val="22"/>
              </w:rPr>
            </w:pPr>
            <w:r>
              <w:rPr>
                <w:rFonts w:ascii="Courier New" w:hAnsi="Courier New" w:cs="Courier New"/>
                <w:sz w:val="22"/>
                <w:szCs w:val="22"/>
              </w:rPr>
              <w:t>Liwanag, Jasper B.</w:t>
            </w:r>
          </w:p>
        </w:tc>
      </w:tr>
      <w:tr w:rsidR="00D5525B" w:rsidRPr="005C39E4" w:rsidTr="009817CC">
        <w:tc>
          <w:tcPr>
            <w:tcW w:w="2658" w:type="dxa"/>
            <w:shd w:val="clear" w:color="auto" w:fill="auto"/>
          </w:tcPr>
          <w:p w:rsidR="00D5525B" w:rsidRPr="00196730" w:rsidRDefault="00D5525B" w:rsidP="009817CC">
            <w:pPr>
              <w:rPr>
                <w:rFonts w:ascii="Courier New" w:hAnsi="Courier New" w:cs="Courier New"/>
                <w:b/>
                <w:sz w:val="22"/>
                <w:szCs w:val="22"/>
              </w:rPr>
            </w:pPr>
            <w:r w:rsidRPr="00196730">
              <w:rPr>
                <w:rFonts w:ascii="Courier New" w:hAnsi="Courier New" w:cs="Courier New"/>
                <w:b/>
                <w:sz w:val="22"/>
                <w:szCs w:val="22"/>
              </w:rPr>
              <w:t>Date</w:t>
            </w:r>
          </w:p>
        </w:tc>
        <w:tc>
          <w:tcPr>
            <w:tcW w:w="6434" w:type="dxa"/>
            <w:gridSpan w:val="3"/>
            <w:shd w:val="clear" w:color="auto" w:fill="auto"/>
          </w:tcPr>
          <w:p w:rsidR="00D5525B" w:rsidRDefault="00D5525B" w:rsidP="009817CC">
            <w:pPr>
              <w:rPr>
                <w:rFonts w:ascii="Courier New" w:hAnsi="Courier New" w:cs="Courier New"/>
                <w:sz w:val="22"/>
                <w:szCs w:val="22"/>
              </w:rPr>
            </w:pPr>
            <w:r>
              <w:rPr>
                <w:rFonts w:ascii="Courier New" w:hAnsi="Courier New" w:cs="Courier New"/>
                <w:sz w:val="22"/>
                <w:szCs w:val="22"/>
              </w:rPr>
              <w:t>September 25, 2016</w:t>
            </w:r>
          </w:p>
          <w:p w:rsidR="005F51FB" w:rsidRPr="00196730" w:rsidRDefault="005F51FB" w:rsidP="009817CC">
            <w:pPr>
              <w:rPr>
                <w:rFonts w:ascii="Courier New" w:hAnsi="Courier New" w:cs="Courier New"/>
                <w:sz w:val="22"/>
                <w:szCs w:val="22"/>
              </w:rPr>
            </w:pPr>
            <w:r>
              <w:rPr>
                <w:rFonts w:ascii="Courier New" w:hAnsi="Courier New" w:cs="Courier New"/>
                <w:sz w:val="22"/>
                <w:szCs w:val="22"/>
              </w:rPr>
              <w:t>October 28, 2016</w:t>
            </w:r>
          </w:p>
        </w:tc>
      </w:tr>
    </w:tbl>
    <w:p w:rsidR="00D5525B" w:rsidRDefault="00D5525B" w:rsidP="00850FE9">
      <w:pPr>
        <w:rPr>
          <w:rFonts w:ascii="Courier New" w:hAnsi="Courier New" w:cs="Courier New"/>
          <w:i/>
        </w:rPr>
      </w:pPr>
    </w:p>
    <w:p w:rsidR="001C7370" w:rsidRDefault="001C7370" w:rsidP="00850FE9">
      <w:pPr>
        <w:rPr>
          <w:rFonts w:ascii="Courier New" w:hAnsi="Courier New" w:cs="Courier New"/>
          <w:i/>
        </w:rPr>
      </w:pPr>
    </w:p>
    <w:p w:rsidR="0049220C" w:rsidRDefault="00630729" w:rsidP="0049220C">
      <w:pPr>
        <w:rPr>
          <w:rFonts w:ascii="Courier New" w:hAnsi="Courier New" w:cs="Courier New"/>
          <w:b/>
          <w:u w:val="single"/>
        </w:rPr>
      </w:pPr>
      <w:r>
        <w:rPr>
          <w:rFonts w:ascii="Courier New" w:hAnsi="Courier New" w:cs="Courier New"/>
          <w:b/>
          <w:u w:val="single"/>
        </w:rPr>
        <w:t xml:space="preserve">4.1.12 </w:t>
      </w:r>
      <w:r w:rsidR="00D53FC0">
        <w:rPr>
          <w:rFonts w:ascii="Courier New" w:hAnsi="Courier New" w:cs="Courier New"/>
          <w:b/>
          <w:u w:val="single"/>
        </w:rPr>
        <w:t>UBCDPO</w:t>
      </w:r>
      <w:r w:rsidR="0049220C">
        <w:rPr>
          <w:rFonts w:ascii="Courier New" w:hAnsi="Courier New" w:cs="Courier New"/>
          <w:b/>
          <w:u w:val="single"/>
        </w:rPr>
        <w:t>SRVRS</w:t>
      </w:r>
      <w:r>
        <w:rPr>
          <w:rFonts w:ascii="Courier New" w:hAnsi="Courier New" w:cs="Courier New"/>
          <w:b/>
          <w:u w:val="single"/>
        </w:rPr>
        <w:t>-UC12</w:t>
      </w:r>
      <w:r w:rsidR="0049220C">
        <w:rPr>
          <w:rFonts w:ascii="Courier New" w:hAnsi="Courier New" w:cs="Courier New"/>
          <w:b/>
          <w:u w:val="single"/>
        </w:rPr>
        <w:t xml:space="preserve"> (Add/Edit Form Status)</w:t>
      </w:r>
    </w:p>
    <w:p w:rsidR="0049220C" w:rsidRDefault="0049220C"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49220C" w:rsidRPr="005C39E4" w:rsidTr="009817CC">
        <w:tc>
          <w:tcPr>
            <w:tcW w:w="2658" w:type="dxa"/>
            <w:shd w:val="clear" w:color="auto" w:fill="EEECE1"/>
          </w:tcPr>
          <w:p w:rsidR="0049220C" w:rsidRPr="00196730" w:rsidRDefault="00D53FC0" w:rsidP="009817CC">
            <w:pPr>
              <w:rPr>
                <w:rFonts w:ascii="Courier New" w:hAnsi="Courier New" w:cs="Courier New"/>
                <w:sz w:val="22"/>
                <w:szCs w:val="22"/>
              </w:rPr>
            </w:pPr>
            <w:r>
              <w:rPr>
                <w:rFonts w:ascii="Courier New" w:hAnsi="Courier New" w:cs="Courier New"/>
                <w:sz w:val="22"/>
                <w:szCs w:val="22"/>
              </w:rPr>
              <w:t>UBCPDO</w:t>
            </w:r>
            <w:r w:rsidR="0049220C">
              <w:rPr>
                <w:rFonts w:ascii="Courier New" w:hAnsi="Courier New" w:cs="Courier New"/>
                <w:sz w:val="22"/>
                <w:szCs w:val="22"/>
              </w:rPr>
              <w:t>SRVRS-UC1</w:t>
            </w:r>
            <w:r w:rsidR="00630729">
              <w:rPr>
                <w:rFonts w:ascii="Courier New" w:hAnsi="Courier New" w:cs="Courier New"/>
                <w:sz w:val="22"/>
                <w:szCs w:val="22"/>
              </w:rPr>
              <w:t>2</w:t>
            </w:r>
          </w:p>
        </w:tc>
        <w:tc>
          <w:tcPr>
            <w:tcW w:w="6198" w:type="dxa"/>
            <w:gridSpan w:val="2"/>
            <w:shd w:val="clear" w:color="auto" w:fill="EEECE1"/>
          </w:tcPr>
          <w:p w:rsidR="0049220C" w:rsidRPr="00196730" w:rsidRDefault="0049220C" w:rsidP="009817CC">
            <w:pPr>
              <w:rPr>
                <w:rFonts w:ascii="Courier New" w:hAnsi="Courier New" w:cs="Courier New"/>
                <w:sz w:val="22"/>
                <w:szCs w:val="22"/>
              </w:rPr>
            </w:pPr>
            <w:r>
              <w:rPr>
                <w:rFonts w:ascii="Courier New" w:hAnsi="Courier New" w:cs="Courier New"/>
                <w:sz w:val="22"/>
                <w:szCs w:val="22"/>
              </w:rPr>
              <w:t>Add/Edit Form Status</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49220C" w:rsidRPr="00196730" w:rsidRDefault="0049220C" w:rsidP="00CE411F">
            <w:pPr>
              <w:tabs>
                <w:tab w:val="clear" w:pos="720"/>
              </w:tabs>
              <w:ind w:left="-48"/>
              <w:rPr>
                <w:rFonts w:ascii="Courier New" w:hAnsi="Courier New" w:cs="Courier New"/>
                <w:sz w:val="22"/>
                <w:szCs w:val="22"/>
              </w:rPr>
            </w:pPr>
            <w:r>
              <w:rPr>
                <w:rFonts w:ascii="Courier New" w:hAnsi="Courier New" w:cs="Courier New"/>
                <w:sz w:val="22"/>
                <w:szCs w:val="22"/>
              </w:rPr>
              <w:t>This allows the user to add or change the form status</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49220C" w:rsidRPr="00196730" w:rsidRDefault="0049220C" w:rsidP="009817CC">
            <w:pPr>
              <w:rPr>
                <w:rFonts w:ascii="Courier New" w:hAnsi="Courier New" w:cs="Courier New"/>
                <w:sz w:val="22"/>
                <w:szCs w:val="22"/>
              </w:rPr>
            </w:pPr>
            <w:r>
              <w:rPr>
                <w:rFonts w:ascii="Courier New" w:hAnsi="Courier New" w:cs="Courier New"/>
                <w:sz w:val="22"/>
                <w:szCs w:val="22"/>
              </w:rPr>
              <w:t>CPDO Staff, Maintenance Manager, Administrator</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49220C" w:rsidRPr="00196730" w:rsidRDefault="0049220C" w:rsidP="0049220C">
            <w:pPr>
              <w:rPr>
                <w:rFonts w:ascii="Courier New" w:hAnsi="Courier New" w:cs="Courier New"/>
                <w:sz w:val="22"/>
                <w:szCs w:val="22"/>
              </w:rPr>
            </w:pPr>
            <w:r>
              <w:rPr>
                <w:rFonts w:ascii="Courier New" w:hAnsi="Courier New" w:cs="Courier New"/>
                <w:sz w:val="22"/>
                <w:szCs w:val="22"/>
              </w:rPr>
              <w:t xml:space="preserve">The user needs </w:t>
            </w:r>
            <w:r w:rsidR="00FD5574">
              <w:rPr>
                <w:rFonts w:ascii="Courier New" w:hAnsi="Courier New" w:cs="Courier New"/>
                <w:sz w:val="22"/>
                <w:szCs w:val="22"/>
              </w:rPr>
              <w:t>to change</w:t>
            </w:r>
            <w:r>
              <w:rPr>
                <w:rFonts w:ascii="Courier New" w:hAnsi="Courier New" w:cs="Courier New"/>
                <w:sz w:val="22"/>
                <w:szCs w:val="22"/>
              </w:rPr>
              <w:t xml:space="preserve"> the form status</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lastRenderedPageBreak/>
              <w:t>Pre-condition</w:t>
            </w:r>
          </w:p>
        </w:tc>
        <w:tc>
          <w:tcPr>
            <w:tcW w:w="6198" w:type="dxa"/>
            <w:gridSpan w:val="2"/>
            <w:shd w:val="clear" w:color="auto" w:fill="auto"/>
          </w:tcPr>
          <w:p w:rsidR="0049220C" w:rsidRDefault="0049220C" w:rsidP="00B04E48">
            <w:pPr>
              <w:pStyle w:val="ListParagraph"/>
              <w:numPr>
                <w:ilvl w:val="0"/>
                <w:numId w:val="23"/>
              </w:numPr>
              <w:rPr>
                <w:rFonts w:ascii="Courier New" w:hAnsi="Courier New" w:cs="Courier New"/>
                <w:sz w:val="22"/>
                <w:szCs w:val="22"/>
              </w:rPr>
            </w:pPr>
            <w:r>
              <w:rPr>
                <w:rFonts w:ascii="Courier New" w:hAnsi="Courier New" w:cs="Courier New"/>
                <w:sz w:val="22"/>
                <w:szCs w:val="22"/>
              </w:rPr>
              <w:t xml:space="preserve"> User is currently logged in.</w:t>
            </w:r>
          </w:p>
          <w:p w:rsidR="0049220C" w:rsidRPr="0049220C" w:rsidRDefault="0049220C" w:rsidP="00B04E48">
            <w:pPr>
              <w:pStyle w:val="ListParagraph"/>
              <w:numPr>
                <w:ilvl w:val="0"/>
                <w:numId w:val="23"/>
              </w:numPr>
              <w:rPr>
                <w:rFonts w:ascii="Courier New" w:hAnsi="Courier New" w:cs="Courier New"/>
                <w:sz w:val="22"/>
                <w:szCs w:val="22"/>
              </w:rPr>
            </w:pPr>
            <w:r>
              <w:rPr>
                <w:rFonts w:ascii="Courier New" w:hAnsi="Courier New" w:cs="Courier New"/>
                <w:sz w:val="22"/>
                <w:szCs w:val="22"/>
              </w:rPr>
              <w:t xml:space="preserve"> User is </w:t>
            </w:r>
            <w:r w:rsidR="005F51FB">
              <w:rPr>
                <w:rFonts w:ascii="Courier New" w:hAnsi="Courier New" w:cs="Courier New"/>
                <w:sz w:val="22"/>
                <w:szCs w:val="22"/>
              </w:rPr>
              <w:t>Record Form is displayed</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49220C" w:rsidRPr="00196730" w:rsidRDefault="0049220C" w:rsidP="0049220C">
            <w:pPr>
              <w:pStyle w:val="ListBullet"/>
              <w:ind w:left="0" w:firstLine="0"/>
              <w:rPr>
                <w:rFonts w:ascii="Courier New" w:hAnsi="Courier New" w:cs="Courier New"/>
                <w:szCs w:val="22"/>
              </w:rPr>
            </w:pPr>
            <w:r>
              <w:rPr>
                <w:rFonts w:ascii="Courier New" w:hAnsi="Courier New" w:cs="Courier New"/>
                <w:szCs w:val="22"/>
              </w:rPr>
              <w:t>The user changed the form status</w:t>
            </w:r>
          </w:p>
        </w:tc>
      </w:tr>
      <w:tr w:rsidR="0049220C" w:rsidRPr="005C39E4" w:rsidTr="009817CC">
        <w:trPr>
          <w:trHeight w:val="330"/>
        </w:trPr>
        <w:tc>
          <w:tcPr>
            <w:tcW w:w="2658" w:type="dxa"/>
            <w:vMerge w:val="restart"/>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49220C" w:rsidRPr="00D47E94" w:rsidRDefault="0049220C" w:rsidP="009817CC">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49220C" w:rsidRPr="00196730" w:rsidRDefault="0049220C" w:rsidP="009817C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49220C" w:rsidRPr="005C39E4" w:rsidTr="00355112">
        <w:trPr>
          <w:trHeight w:val="1860"/>
        </w:trPr>
        <w:tc>
          <w:tcPr>
            <w:tcW w:w="2658" w:type="dxa"/>
            <w:vMerge/>
            <w:shd w:val="clear" w:color="auto" w:fill="auto"/>
          </w:tcPr>
          <w:p w:rsidR="0049220C" w:rsidRPr="00196730" w:rsidRDefault="0049220C" w:rsidP="009817CC">
            <w:pPr>
              <w:rPr>
                <w:rFonts w:ascii="Courier New" w:hAnsi="Courier New" w:cs="Courier New"/>
                <w:b/>
                <w:sz w:val="22"/>
                <w:szCs w:val="22"/>
              </w:rPr>
            </w:pPr>
          </w:p>
        </w:tc>
        <w:tc>
          <w:tcPr>
            <w:tcW w:w="3123" w:type="dxa"/>
            <w:shd w:val="clear" w:color="auto" w:fill="auto"/>
          </w:tcPr>
          <w:p w:rsidR="0049220C" w:rsidRDefault="0049220C" w:rsidP="0049220C">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 xml:space="preserve">User </w:t>
            </w:r>
            <w:r w:rsidR="005F51FB">
              <w:rPr>
                <w:rFonts w:ascii="Courier New" w:hAnsi="Courier New" w:cs="Courier New"/>
                <w:sz w:val="22"/>
                <w:szCs w:val="22"/>
              </w:rPr>
              <w:t>selects Change Status</w:t>
            </w:r>
          </w:p>
          <w:p w:rsidR="005F51FB" w:rsidRDefault="005F51FB" w:rsidP="0049220C">
            <w:pPr>
              <w:pStyle w:val="BodyText"/>
              <w:rPr>
                <w:rFonts w:ascii="Courier New" w:hAnsi="Courier New" w:cs="Courier New"/>
                <w:sz w:val="22"/>
                <w:szCs w:val="22"/>
              </w:rPr>
            </w:pPr>
          </w:p>
          <w:p w:rsidR="005F51FB" w:rsidRDefault="005F51FB" w:rsidP="00CE411F">
            <w:pPr>
              <w:pStyle w:val="BodyText"/>
              <w:rPr>
                <w:rFonts w:ascii="Courier New" w:hAnsi="Courier New" w:cs="Courier New"/>
                <w:sz w:val="22"/>
                <w:szCs w:val="22"/>
              </w:rPr>
            </w:pPr>
            <w:r>
              <w:rPr>
                <w:rFonts w:ascii="Courier New" w:hAnsi="Courier New" w:cs="Courier New"/>
                <w:b/>
                <w:sz w:val="22"/>
                <w:szCs w:val="22"/>
              </w:rPr>
              <w:t xml:space="preserve">Step 3: </w:t>
            </w:r>
            <w:r>
              <w:rPr>
                <w:rFonts w:ascii="Courier New" w:hAnsi="Courier New" w:cs="Courier New"/>
                <w:sz w:val="22"/>
                <w:szCs w:val="22"/>
              </w:rPr>
              <w:t xml:space="preserve">User selects one of the options </w:t>
            </w:r>
            <w:r w:rsidR="00CE411F">
              <w:rPr>
                <w:rFonts w:ascii="Courier New" w:hAnsi="Courier New" w:cs="Courier New"/>
                <w:sz w:val="22"/>
                <w:szCs w:val="22"/>
              </w:rPr>
              <w:t>from</w:t>
            </w:r>
            <w:r>
              <w:rPr>
                <w:rFonts w:ascii="Courier New" w:hAnsi="Courier New" w:cs="Courier New"/>
                <w:sz w:val="22"/>
                <w:szCs w:val="22"/>
              </w:rPr>
              <w:t xml:space="preserve"> the drop down box</w:t>
            </w:r>
          </w:p>
          <w:p w:rsidR="00A87142" w:rsidRDefault="00A87142" w:rsidP="00CE411F">
            <w:pPr>
              <w:pStyle w:val="BodyText"/>
              <w:rPr>
                <w:rFonts w:ascii="Courier New" w:hAnsi="Courier New" w:cs="Courier New"/>
                <w:sz w:val="22"/>
                <w:szCs w:val="22"/>
              </w:rPr>
            </w:pPr>
          </w:p>
          <w:p w:rsidR="00A87142" w:rsidRPr="00A87142" w:rsidRDefault="00A87142" w:rsidP="00CE411F">
            <w:pPr>
              <w:pStyle w:val="BodyText"/>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User affirms changes</w:t>
            </w:r>
          </w:p>
        </w:tc>
        <w:tc>
          <w:tcPr>
            <w:tcW w:w="3075" w:type="dxa"/>
            <w:shd w:val="clear" w:color="auto" w:fill="auto"/>
          </w:tcPr>
          <w:p w:rsidR="005F51FB" w:rsidRPr="005F51FB" w:rsidRDefault="0049220C" w:rsidP="005F51FB">
            <w:pPr>
              <w:rPr>
                <w:rFonts w:ascii="Courier New" w:hAnsi="Courier New" w:cs="Courier New"/>
                <w:sz w:val="22"/>
                <w:szCs w:val="22"/>
              </w:rPr>
            </w:pPr>
            <w:r>
              <w:rPr>
                <w:rFonts w:ascii="Courier New" w:hAnsi="Courier New" w:cs="Courier New"/>
                <w:b/>
                <w:sz w:val="22"/>
                <w:szCs w:val="22"/>
              </w:rPr>
              <w:t xml:space="preserve">Step </w:t>
            </w:r>
            <w:r w:rsidR="005F51FB">
              <w:rPr>
                <w:rFonts w:ascii="Courier New" w:hAnsi="Courier New" w:cs="Courier New"/>
                <w:b/>
                <w:sz w:val="22"/>
                <w:szCs w:val="22"/>
              </w:rPr>
              <w:t xml:space="preserve">2: </w:t>
            </w:r>
            <w:r w:rsidR="005F51FB">
              <w:rPr>
                <w:rFonts w:ascii="Courier New" w:hAnsi="Courier New" w:cs="Courier New"/>
                <w:sz w:val="22"/>
                <w:szCs w:val="22"/>
              </w:rPr>
              <w:t>Drop down box for Status will be enabled</w:t>
            </w:r>
          </w:p>
          <w:p w:rsidR="00355112" w:rsidRDefault="00355112" w:rsidP="0049220C">
            <w:pPr>
              <w:rPr>
                <w:rFonts w:ascii="Courier New" w:hAnsi="Courier New" w:cs="Courier New"/>
                <w:sz w:val="22"/>
                <w:szCs w:val="22"/>
              </w:rPr>
            </w:pPr>
          </w:p>
          <w:p w:rsidR="005F51FB" w:rsidRPr="00A87142" w:rsidRDefault="00A87142" w:rsidP="00CE411F">
            <w:pPr>
              <w:rPr>
                <w:rFonts w:ascii="Courier New" w:hAnsi="Courier New" w:cs="Courier New"/>
                <w:sz w:val="22"/>
                <w:szCs w:val="22"/>
              </w:rPr>
            </w:pPr>
            <w:r>
              <w:rPr>
                <w:rFonts w:ascii="Courier New" w:hAnsi="Courier New" w:cs="Courier New"/>
                <w:b/>
                <w:sz w:val="22"/>
                <w:szCs w:val="22"/>
              </w:rPr>
              <w:t>Step 5:</w:t>
            </w:r>
            <w:r>
              <w:rPr>
                <w:rFonts w:ascii="Courier New" w:hAnsi="Courier New" w:cs="Courier New"/>
                <w:sz w:val="22"/>
                <w:szCs w:val="22"/>
              </w:rPr>
              <w:t xml:space="preserve"> System changes the form status to the one selected</w:t>
            </w:r>
          </w:p>
        </w:tc>
      </w:tr>
      <w:tr w:rsidR="0049220C" w:rsidRPr="005C39E4" w:rsidTr="009817CC">
        <w:trPr>
          <w:trHeight w:val="447"/>
        </w:trPr>
        <w:tc>
          <w:tcPr>
            <w:tcW w:w="2658" w:type="dxa"/>
            <w:shd w:val="clear" w:color="auto" w:fill="auto"/>
          </w:tcPr>
          <w:p w:rsidR="0049220C" w:rsidRPr="00196730" w:rsidRDefault="0049220C" w:rsidP="009817CC">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49220C" w:rsidRPr="00D47E94" w:rsidRDefault="0049220C" w:rsidP="009817CC">
            <w:pPr>
              <w:rPr>
                <w:rFonts w:ascii="Courier New" w:hAnsi="Courier New" w:cs="Courier New"/>
                <w:b/>
                <w:sz w:val="22"/>
                <w:szCs w:val="22"/>
              </w:rPr>
            </w:pPr>
          </w:p>
        </w:tc>
        <w:tc>
          <w:tcPr>
            <w:tcW w:w="3075" w:type="dxa"/>
            <w:shd w:val="clear" w:color="auto" w:fill="auto"/>
          </w:tcPr>
          <w:p w:rsidR="0049220C" w:rsidRPr="00D47E94" w:rsidRDefault="0049220C" w:rsidP="009817CC">
            <w:pPr>
              <w:rPr>
                <w:rFonts w:ascii="Courier New" w:hAnsi="Courier New" w:cs="Courier New"/>
                <w:b/>
                <w:sz w:val="22"/>
                <w:szCs w:val="22"/>
              </w:rPr>
            </w:pP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49220C" w:rsidRPr="00A25FA2" w:rsidRDefault="00CE411F" w:rsidP="009817CC">
            <w:pPr>
              <w:rPr>
                <w:rFonts w:ascii="Courier New" w:hAnsi="Courier New" w:cs="Courier New"/>
              </w:rPr>
            </w:pPr>
            <w:r>
              <w:rPr>
                <w:rFonts w:ascii="Courier New" w:hAnsi="Courier New" w:cs="Courier New"/>
                <w:b/>
                <w:sz w:val="22"/>
                <w:szCs w:val="22"/>
              </w:rPr>
              <w:t>4.1.4</w:t>
            </w:r>
            <w:r>
              <w:rPr>
                <w:rFonts w:ascii="Courier New" w:hAnsi="Courier New" w:cs="Courier New"/>
                <w:sz w:val="22"/>
                <w:szCs w:val="22"/>
              </w:rPr>
              <w:t xml:space="preserve">UBCPDO-SRVRS-UC04 </w:t>
            </w:r>
            <w:r w:rsidR="0049220C">
              <w:rPr>
                <w:rFonts w:ascii="Courier New" w:hAnsi="Courier New" w:cs="Courier New"/>
                <w:sz w:val="22"/>
                <w:szCs w:val="22"/>
              </w:rPr>
              <w:t>(Search Records)</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49220C" w:rsidRPr="00913FEB" w:rsidRDefault="0049220C" w:rsidP="00913FEB">
            <w:pPr>
              <w:rPr>
                <w:rFonts w:ascii="Courier New" w:hAnsi="Courier New" w:cs="Courier New"/>
                <w:sz w:val="22"/>
                <w:szCs w:val="22"/>
              </w:rPr>
            </w:pP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Business Rules</w:t>
            </w:r>
          </w:p>
        </w:tc>
        <w:tc>
          <w:tcPr>
            <w:tcW w:w="6198" w:type="dxa"/>
            <w:gridSpan w:val="2"/>
            <w:shd w:val="clear" w:color="auto" w:fill="auto"/>
          </w:tcPr>
          <w:p w:rsidR="00913FEB" w:rsidRDefault="00913FE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Changes in form status is permitted if the client fails to meet the requirements post-approval of the form</w:t>
            </w:r>
          </w:p>
          <w:p w:rsidR="00913FEB" w:rsidRPr="00913FEB" w:rsidRDefault="00913FEB" w:rsidP="00B04E48">
            <w:pPr>
              <w:pStyle w:val="ListParagraph"/>
              <w:numPr>
                <w:ilvl w:val="0"/>
                <w:numId w:val="30"/>
              </w:numPr>
              <w:rPr>
                <w:rFonts w:ascii="Courier New" w:hAnsi="Courier New" w:cs="Courier New"/>
                <w:sz w:val="22"/>
                <w:szCs w:val="22"/>
              </w:rPr>
            </w:pP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Field Validations</w:t>
            </w:r>
          </w:p>
        </w:tc>
        <w:tc>
          <w:tcPr>
            <w:tcW w:w="6198" w:type="dxa"/>
            <w:gridSpan w:val="2"/>
            <w:shd w:val="clear" w:color="auto" w:fill="auto"/>
          </w:tcPr>
          <w:p w:rsidR="0049220C" w:rsidRPr="00196730" w:rsidRDefault="00FA0E1E" w:rsidP="00FA0E1E">
            <w:pPr>
              <w:rPr>
                <w:rFonts w:ascii="Courier New" w:hAnsi="Courier New" w:cs="Courier New"/>
                <w:sz w:val="22"/>
                <w:szCs w:val="22"/>
              </w:rPr>
            </w:pPr>
            <w:r>
              <w:rPr>
                <w:rFonts w:ascii="Courier New" w:hAnsi="Courier New" w:cs="Courier New"/>
                <w:b/>
                <w:sz w:val="22"/>
                <w:szCs w:val="22"/>
              </w:rPr>
              <w:t xml:space="preserve">B.9 </w:t>
            </w:r>
            <w:r>
              <w:rPr>
                <w:rFonts w:ascii="Courier New" w:hAnsi="Courier New" w:cs="Courier New"/>
                <w:sz w:val="22"/>
                <w:szCs w:val="22"/>
              </w:rPr>
              <w:t>Add/Edit Form Status</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49220C" w:rsidRPr="00196730" w:rsidRDefault="0049220C" w:rsidP="009817CC">
            <w:pPr>
              <w:rPr>
                <w:rFonts w:ascii="Courier New" w:hAnsi="Courier New" w:cs="Courier New"/>
                <w:sz w:val="22"/>
                <w:szCs w:val="22"/>
              </w:rPr>
            </w:pPr>
            <w:r>
              <w:rPr>
                <w:rFonts w:ascii="Courier New" w:hAnsi="Courier New" w:cs="Courier New"/>
                <w:sz w:val="22"/>
                <w:szCs w:val="22"/>
              </w:rPr>
              <w:t>Liwanag, Jasper B.</w:t>
            </w:r>
          </w:p>
        </w:tc>
      </w:tr>
      <w:tr w:rsidR="0049220C" w:rsidRPr="005C39E4" w:rsidTr="009817CC">
        <w:tc>
          <w:tcPr>
            <w:tcW w:w="2658" w:type="dxa"/>
            <w:shd w:val="clear" w:color="auto" w:fill="auto"/>
          </w:tcPr>
          <w:p w:rsidR="0049220C" w:rsidRPr="00196730" w:rsidRDefault="0049220C" w:rsidP="009817CC">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49220C" w:rsidRDefault="00355112" w:rsidP="009817CC">
            <w:pPr>
              <w:rPr>
                <w:rFonts w:ascii="Courier New" w:hAnsi="Courier New" w:cs="Courier New"/>
                <w:sz w:val="22"/>
                <w:szCs w:val="22"/>
              </w:rPr>
            </w:pPr>
            <w:r>
              <w:rPr>
                <w:rFonts w:ascii="Courier New" w:hAnsi="Courier New" w:cs="Courier New"/>
                <w:sz w:val="22"/>
                <w:szCs w:val="22"/>
              </w:rPr>
              <w:t>September 25</w:t>
            </w:r>
            <w:r w:rsidR="0049220C">
              <w:rPr>
                <w:rFonts w:ascii="Courier New" w:hAnsi="Courier New" w:cs="Courier New"/>
                <w:sz w:val="22"/>
                <w:szCs w:val="22"/>
              </w:rPr>
              <w:t>, 2016</w:t>
            </w:r>
          </w:p>
          <w:p w:rsidR="005F51FB" w:rsidRDefault="005F51FB" w:rsidP="009817CC">
            <w:pPr>
              <w:rPr>
                <w:rFonts w:ascii="Courier New" w:hAnsi="Courier New" w:cs="Courier New"/>
                <w:sz w:val="22"/>
                <w:szCs w:val="22"/>
              </w:rPr>
            </w:pPr>
            <w:r>
              <w:rPr>
                <w:rFonts w:ascii="Courier New" w:hAnsi="Courier New" w:cs="Courier New"/>
                <w:sz w:val="22"/>
                <w:szCs w:val="22"/>
              </w:rPr>
              <w:t>October 28, 2016</w:t>
            </w:r>
          </w:p>
          <w:p w:rsidR="00A87142" w:rsidRPr="00196730" w:rsidRDefault="00A87142" w:rsidP="009817CC">
            <w:pPr>
              <w:rPr>
                <w:rFonts w:ascii="Courier New" w:hAnsi="Courier New" w:cs="Courier New"/>
                <w:sz w:val="22"/>
                <w:szCs w:val="22"/>
              </w:rPr>
            </w:pPr>
            <w:r>
              <w:rPr>
                <w:rFonts w:ascii="Courier New" w:hAnsi="Courier New" w:cs="Courier New"/>
                <w:sz w:val="22"/>
                <w:szCs w:val="22"/>
              </w:rPr>
              <w:t>November 26, 2016</w:t>
            </w:r>
          </w:p>
        </w:tc>
      </w:tr>
    </w:tbl>
    <w:p w:rsidR="0049220C" w:rsidRDefault="0049220C" w:rsidP="00850FE9">
      <w:pPr>
        <w:rPr>
          <w:rFonts w:ascii="Courier New" w:hAnsi="Courier New" w:cs="Courier New"/>
          <w:i/>
        </w:rPr>
      </w:pPr>
    </w:p>
    <w:p w:rsidR="001C7370" w:rsidRDefault="001C7370" w:rsidP="00850FE9">
      <w:pPr>
        <w:rPr>
          <w:rFonts w:ascii="Courier New" w:hAnsi="Courier New" w:cs="Courier New"/>
          <w:i/>
        </w:rPr>
      </w:pPr>
    </w:p>
    <w:p w:rsidR="00191159" w:rsidRDefault="00630729" w:rsidP="00191159">
      <w:pPr>
        <w:rPr>
          <w:rFonts w:ascii="Courier New" w:hAnsi="Courier New" w:cs="Courier New"/>
          <w:b/>
          <w:u w:val="single"/>
        </w:rPr>
      </w:pPr>
      <w:r>
        <w:rPr>
          <w:rFonts w:ascii="Courier New" w:hAnsi="Courier New" w:cs="Courier New"/>
          <w:b/>
          <w:u w:val="single"/>
        </w:rPr>
        <w:t>4.1.13 UBCDPOSRVRS-UC13</w:t>
      </w:r>
      <w:r w:rsidR="00191159">
        <w:rPr>
          <w:rFonts w:ascii="Courier New" w:hAnsi="Courier New" w:cs="Courier New"/>
          <w:b/>
          <w:u w:val="single"/>
        </w:rPr>
        <w:t xml:space="preserve"> (Validate Staff User Account)</w:t>
      </w:r>
    </w:p>
    <w:p w:rsidR="005E3D7B" w:rsidRDefault="005E3D7B"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5E3D7B" w:rsidRPr="005C39E4" w:rsidTr="009B650C">
        <w:tc>
          <w:tcPr>
            <w:tcW w:w="2658" w:type="dxa"/>
            <w:shd w:val="clear" w:color="auto" w:fill="EEECE1"/>
          </w:tcPr>
          <w:p w:rsidR="005E3D7B" w:rsidRPr="00196730" w:rsidRDefault="005E3D7B" w:rsidP="009B650C">
            <w:pPr>
              <w:rPr>
                <w:rFonts w:ascii="Courier New" w:hAnsi="Courier New" w:cs="Courier New"/>
                <w:sz w:val="22"/>
                <w:szCs w:val="22"/>
              </w:rPr>
            </w:pPr>
            <w:r>
              <w:rPr>
                <w:rFonts w:ascii="Courier New" w:hAnsi="Courier New" w:cs="Courier New"/>
                <w:sz w:val="22"/>
                <w:szCs w:val="22"/>
              </w:rPr>
              <w:t>UBCPDOSRVRS-UC1</w:t>
            </w:r>
            <w:r w:rsidR="00630729">
              <w:rPr>
                <w:rFonts w:ascii="Courier New" w:hAnsi="Courier New" w:cs="Courier New"/>
                <w:sz w:val="22"/>
                <w:szCs w:val="22"/>
              </w:rPr>
              <w:t>3</w:t>
            </w:r>
          </w:p>
        </w:tc>
        <w:tc>
          <w:tcPr>
            <w:tcW w:w="6198" w:type="dxa"/>
            <w:gridSpan w:val="2"/>
            <w:shd w:val="clear" w:color="auto" w:fill="EEECE1"/>
          </w:tcPr>
          <w:p w:rsidR="005E3D7B" w:rsidRPr="00196730" w:rsidRDefault="00747F66" w:rsidP="009B650C">
            <w:pPr>
              <w:rPr>
                <w:rFonts w:ascii="Courier New" w:hAnsi="Courier New" w:cs="Courier New"/>
                <w:sz w:val="22"/>
                <w:szCs w:val="22"/>
              </w:rPr>
            </w:pPr>
            <w:r>
              <w:rPr>
                <w:rFonts w:ascii="Courier New" w:hAnsi="Courier New" w:cs="Courier New"/>
                <w:sz w:val="22"/>
                <w:szCs w:val="22"/>
              </w:rPr>
              <w:t>Validate Staff User Account</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5E3D7B" w:rsidRPr="00196730" w:rsidRDefault="005E3D7B" w:rsidP="009B650C">
            <w:pPr>
              <w:tabs>
                <w:tab w:val="clear" w:pos="720"/>
              </w:tabs>
              <w:ind w:left="-48"/>
              <w:rPr>
                <w:rFonts w:ascii="Courier New" w:hAnsi="Courier New" w:cs="Courier New"/>
                <w:sz w:val="22"/>
                <w:szCs w:val="22"/>
              </w:rPr>
            </w:pPr>
            <w:r>
              <w:rPr>
                <w:rFonts w:ascii="Courier New" w:hAnsi="Courier New" w:cs="Courier New"/>
                <w:sz w:val="22"/>
                <w:szCs w:val="22"/>
              </w:rPr>
              <w:t>This allows the user to</w:t>
            </w:r>
            <w:r w:rsidR="00747F66">
              <w:rPr>
                <w:rFonts w:ascii="Courier New" w:hAnsi="Courier New" w:cs="Courier New"/>
                <w:sz w:val="22"/>
                <w:szCs w:val="22"/>
              </w:rPr>
              <w:t xml:space="preserve"> activate a Staff User Account for use.</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5E3D7B" w:rsidRPr="00196730" w:rsidRDefault="005E3D7B" w:rsidP="009B650C">
            <w:pPr>
              <w:rPr>
                <w:rFonts w:ascii="Courier New" w:hAnsi="Courier New" w:cs="Courier New"/>
                <w:sz w:val="22"/>
                <w:szCs w:val="22"/>
              </w:rPr>
            </w:pPr>
            <w:r>
              <w:rPr>
                <w:rFonts w:ascii="Courier New" w:hAnsi="Courier New" w:cs="Courier New"/>
                <w:sz w:val="22"/>
                <w:szCs w:val="22"/>
              </w:rPr>
              <w:t>CPDO Staff, Maintenance Manager, Administrator</w:t>
            </w:r>
          </w:p>
        </w:tc>
      </w:tr>
      <w:tr w:rsidR="005E3D7B" w:rsidRPr="005C39E4" w:rsidTr="001C7370">
        <w:trPr>
          <w:trHeight w:val="240"/>
        </w:trPr>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747F66" w:rsidRPr="00196730" w:rsidRDefault="005E3D7B" w:rsidP="009B650C">
            <w:pPr>
              <w:rPr>
                <w:rFonts w:ascii="Courier New" w:hAnsi="Courier New" w:cs="Courier New"/>
                <w:sz w:val="22"/>
                <w:szCs w:val="22"/>
              </w:rPr>
            </w:pPr>
            <w:r>
              <w:rPr>
                <w:rFonts w:ascii="Courier New" w:hAnsi="Courier New" w:cs="Courier New"/>
                <w:sz w:val="22"/>
                <w:szCs w:val="22"/>
              </w:rPr>
              <w:t xml:space="preserve">The user needs to </w:t>
            </w:r>
            <w:r w:rsidR="00747F66">
              <w:rPr>
                <w:rFonts w:ascii="Courier New" w:hAnsi="Courier New" w:cs="Courier New"/>
                <w:sz w:val="22"/>
                <w:szCs w:val="22"/>
              </w:rPr>
              <w:t>activate a created Staff User Account</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5E3D7B" w:rsidRDefault="005E3D7B" w:rsidP="00B04E48">
            <w:pPr>
              <w:pStyle w:val="ListParagraph"/>
              <w:numPr>
                <w:ilvl w:val="0"/>
                <w:numId w:val="26"/>
              </w:numPr>
              <w:rPr>
                <w:rFonts w:ascii="Courier New" w:hAnsi="Courier New" w:cs="Courier New"/>
                <w:sz w:val="22"/>
                <w:szCs w:val="22"/>
              </w:rPr>
            </w:pPr>
            <w:r>
              <w:rPr>
                <w:rFonts w:ascii="Courier New" w:hAnsi="Courier New" w:cs="Courier New"/>
                <w:sz w:val="22"/>
                <w:szCs w:val="22"/>
              </w:rPr>
              <w:t xml:space="preserve"> User is currently logged in.</w:t>
            </w:r>
          </w:p>
          <w:p w:rsidR="005E3D7B" w:rsidRPr="0049220C" w:rsidRDefault="005E3D7B" w:rsidP="00B04E48">
            <w:pPr>
              <w:pStyle w:val="ListParagraph"/>
              <w:numPr>
                <w:ilvl w:val="0"/>
                <w:numId w:val="26"/>
              </w:numPr>
              <w:rPr>
                <w:rFonts w:ascii="Courier New" w:hAnsi="Courier New" w:cs="Courier New"/>
                <w:sz w:val="22"/>
                <w:szCs w:val="22"/>
              </w:rPr>
            </w:pPr>
            <w:r>
              <w:rPr>
                <w:rFonts w:ascii="Courier New" w:hAnsi="Courier New" w:cs="Courier New"/>
                <w:sz w:val="22"/>
                <w:szCs w:val="22"/>
              </w:rPr>
              <w:t xml:space="preserve"> User is currently viewi</w:t>
            </w:r>
            <w:r w:rsidR="00747F66">
              <w:rPr>
                <w:rFonts w:ascii="Courier New" w:hAnsi="Courier New" w:cs="Courier New"/>
                <w:sz w:val="22"/>
                <w:szCs w:val="22"/>
              </w:rPr>
              <w:t>ng the Accounts Maintenance Form.</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lastRenderedPageBreak/>
              <w:t>Postcondition</w:t>
            </w:r>
          </w:p>
        </w:tc>
        <w:tc>
          <w:tcPr>
            <w:tcW w:w="6198" w:type="dxa"/>
            <w:gridSpan w:val="2"/>
            <w:shd w:val="clear" w:color="auto" w:fill="auto"/>
          </w:tcPr>
          <w:p w:rsidR="005E3D7B" w:rsidRPr="00196730" w:rsidRDefault="00747F66" w:rsidP="009B650C">
            <w:pPr>
              <w:pStyle w:val="ListBullet"/>
              <w:ind w:left="0" w:firstLine="0"/>
              <w:rPr>
                <w:rFonts w:ascii="Courier New" w:hAnsi="Courier New" w:cs="Courier New"/>
                <w:szCs w:val="22"/>
              </w:rPr>
            </w:pPr>
            <w:r>
              <w:rPr>
                <w:rFonts w:ascii="Courier New" w:hAnsi="Courier New" w:cs="Courier New"/>
                <w:szCs w:val="22"/>
              </w:rPr>
              <w:t>The user has activated a Staff User Account for use</w:t>
            </w:r>
          </w:p>
        </w:tc>
      </w:tr>
      <w:tr w:rsidR="005E3D7B" w:rsidRPr="005C39E4" w:rsidTr="009B650C">
        <w:trPr>
          <w:trHeight w:val="330"/>
        </w:trPr>
        <w:tc>
          <w:tcPr>
            <w:tcW w:w="2658" w:type="dxa"/>
            <w:vMerge w:val="restart"/>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Basic flow</w:t>
            </w:r>
          </w:p>
        </w:tc>
        <w:tc>
          <w:tcPr>
            <w:tcW w:w="3123" w:type="dxa"/>
            <w:shd w:val="clear" w:color="auto" w:fill="auto"/>
          </w:tcPr>
          <w:p w:rsidR="005E3D7B" w:rsidRPr="00D47E94" w:rsidRDefault="005E3D7B" w:rsidP="009B650C">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5E3D7B" w:rsidRPr="00196730" w:rsidRDefault="005E3D7B" w:rsidP="009B650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5E3D7B" w:rsidRPr="005C39E4" w:rsidTr="009B650C">
        <w:trPr>
          <w:trHeight w:val="1860"/>
        </w:trPr>
        <w:tc>
          <w:tcPr>
            <w:tcW w:w="2658" w:type="dxa"/>
            <w:vMerge/>
            <w:shd w:val="clear" w:color="auto" w:fill="auto"/>
          </w:tcPr>
          <w:p w:rsidR="005E3D7B" w:rsidRPr="00196730" w:rsidRDefault="005E3D7B" w:rsidP="009B650C">
            <w:pPr>
              <w:rPr>
                <w:rFonts w:ascii="Courier New" w:hAnsi="Courier New" w:cs="Courier New"/>
                <w:b/>
                <w:sz w:val="22"/>
                <w:szCs w:val="22"/>
              </w:rPr>
            </w:pPr>
          </w:p>
        </w:tc>
        <w:tc>
          <w:tcPr>
            <w:tcW w:w="3123" w:type="dxa"/>
            <w:shd w:val="clear" w:color="auto" w:fill="auto"/>
          </w:tcPr>
          <w:p w:rsidR="005E3D7B" w:rsidRDefault="005E3D7B" w:rsidP="009B650C">
            <w:pPr>
              <w:pStyle w:val="BodyText"/>
              <w:rPr>
                <w:rFonts w:ascii="Courier New" w:hAnsi="Courier New" w:cs="Courier New"/>
                <w:sz w:val="22"/>
                <w:szCs w:val="22"/>
              </w:rPr>
            </w:pPr>
            <w:r>
              <w:rPr>
                <w:rFonts w:ascii="Courier New" w:hAnsi="Courier New" w:cs="Courier New"/>
                <w:b/>
                <w:sz w:val="22"/>
                <w:szCs w:val="22"/>
              </w:rPr>
              <w:t xml:space="preserve">Step 1: </w:t>
            </w:r>
            <w:r w:rsidR="00865403">
              <w:rPr>
                <w:rFonts w:ascii="Courier New" w:hAnsi="Courier New" w:cs="Courier New"/>
                <w:sz w:val="22"/>
                <w:szCs w:val="22"/>
              </w:rPr>
              <w:t>User selects on a registered account</w:t>
            </w:r>
          </w:p>
          <w:p w:rsidR="00865403" w:rsidRPr="00865403" w:rsidRDefault="00865403" w:rsidP="009B650C">
            <w:pPr>
              <w:pStyle w:val="BodyText"/>
              <w:rPr>
                <w:rFonts w:ascii="Courier New" w:hAnsi="Courier New" w:cs="Courier New"/>
                <w:sz w:val="22"/>
                <w:szCs w:val="22"/>
              </w:rPr>
            </w:pPr>
            <w:r>
              <w:rPr>
                <w:rFonts w:ascii="Courier New" w:hAnsi="Courier New" w:cs="Courier New"/>
                <w:b/>
                <w:sz w:val="22"/>
                <w:szCs w:val="22"/>
              </w:rPr>
              <w:t>Step 3:</w:t>
            </w:r>
            <w:r>
              <w:rPr>
                <w:rFonts w:ascii="Courier New" w:hAnsi="Courier New" w:cs="Courier New"/>
                <w:sz w:val="22"/>
                <w:szCs w:val="22"/>
              </w:rPr>
              <w:t xml:space="preserve"> User selects Activate Account</w:t>
            </w:r>
          </w:p>
        </w:tc>
        <w:tc>
          <w:tcPr>
            <w:tcW w:w="3075" w:type="dxa"/>
            <w:shd w:val="clear" w:color="auto" w:fill="auto"/>
          </w:tcPr>
          <w:p w:rsidR="00865403" w:rsidRPr="00865403" w:rsidRDefault="005E3D7B" w:rsidP="00865403">
            <w:pPr>
              <w:rPr>
                <w:rFonts w:ascii="Courier New" w:hAnsi="Courier New" w:cs="Courier New"/>
                <w:sz w:val="22"/>
                <w:szCs w:val="22"/>
              </w:rPr>
            </w:pPr>
            <w:r>
              <w:rPr>
                <w:rFonts w:ascii="Courier New" w:hAnsi="Courier New" w:cs="Courier New"/>
                <w:b/>
                <w:sz w:val="22"/>
                <w:szCs w:val="22"/>
              </w:rPr>
              <w:t>Step</w:t>
            </w:r>
            <w:r w:rsidR="00865403">
              <w:rPr>
                <w:rFonts w:ascii="Courier New" w:hAnsi="Courier New" w:cs="Courier New"/>
                <w:b/>
                <w:sz w:val="22"/>
                <w:szCs w:val="22"/>
              </w:rPr>
              <w:t xml:space="preserve"> 2: </w:t>
            </w:r>
            <w:r w:rsidR="00865403">
              <w:rPr>
                <w:rFonts w:ascii="Courier New" w:hAnsi="Courier New" w:cs="Courier New"/>
                <w:sz w:val="22"/>
                <w:szCs w:val="22"/>
              </w:rPr>
              <w:t>System shows registered account information</w:t>
            </w:r>
          </w:p>
          <w:p w:rsidR="00865403" w:rsidRDefault="00865403" w:rsidP="009B650C">
            <w:pPr>
              <w:rPr>
                <w:rFonts w:ascii="Courier New" w:hAnsi="Courier New" w:cs="Courier New"/>
                <w:sz w:val="22"/>
                <w:szCs w:val="22"/>
              </w:rPr>
            </w:pPr>
          </w:p>
          <w:p w:rsidR="00865403" w:rsidRDefault="00865403" w:rsidP="009B650C">
            <w:pPr>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System permits the account in the system</w:t>
            </w:r>
          </w:p>
          <w:p w:rsidR="00865403" w:rsidRDefault="00865403" w:rsidP="009B650C">
            <w:pPr>
              <w:rPr>
                <w:rFonts w:ascii="Courier New" w:hAnsi="Courier New" w:cs="Courier New"/>
                <w:sz w:val="22"/>
                <w:szCs w:val="22"/>
              </w:rPr>
            </w:pPr>
          </w:p>
          <w:p w:rsidR="00865403" w:rsidRPr="00865403" w:rsidRDefault="00865403" w:rsidP="009B650C">
            <w:pPr>
              <w:rPr>
                <w:rFonts w:ascii="Courier New" w:hAnsi="Courier New" w:cs="Courier New"/>
                <w:sz w:val="22"/>
                <w:szCs w:val="22"/>
              </w:rPr>
            </w:pPr>
            <w:r>
              <w:rPr>
                <w:rFonts w:ascii="Courier New" w:hAnsi="Courier New" w:cs="Courier New"/>
                <w:b/>
                <w:sz w:val="22"/>
                <w:szCs w:val="22"/>
              </w:rPr>
              <w:t>Step 5:</w:t>
            </w:r>
            <w:r>
              <w:rPr>
                <w:rFonts w:ascii="Courier New" w:hAnsi="Courier New" w:cs="Courier New"/>
                <w:sz w:val="22"/>
                <w:szCs w:val="22"/>
              </w:rPr>
              <w:t xml:space="preserve"> Informs user that the process has been </w:t>
            </w:r>
            <w:r w:rsidR="00191159">
              <w:rPr>
                <w:rFonts w:ascii="Courier New" w:hAnsi="Courier New" w:cs="Courier New"/>
                <w:sz w:val="22"/>
                <w:szCs w:val="22"/>
              </w:rPr>
              <w:t>completed</w:t>
            </w:r>
          </w:p>
        </w:tc>
      </w:tr>
      <w:tr w:rsidR="005E3D7B" w:rsidRPr="005C39E4" w:rsidTr="009B650C">
        <w:trPr>
          <w:trHeight w:val="447"/>
        </w:trPr>
        <w:tc>
          <w:tcPr>
            <w:tcW w:w="2658" w:type="dxa"/>
            <w:shd w:val="clear" w:color="auto" w:fill="auto"/>
          </w:tcPr>
          <w:p w:rsidR="005E3D7B" w:rsidRPr="00196730" w:rsidRDefault="005E3D7B" w:rsidP="009B650C">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5E3D7B" w:rsidRPr="00D47E94" w:rsidRDefault="005E3D7B" w:rsidP="009B650C">
            <w:pPr>
              <w:rPr>
                <w:rFonts w:ascii="Courier New" w:hAnsi="Courier New" w:cs="Courier New"/>
                <w:b/>
                <w:sz w:val="22"/>
                <w:szCs w:val="22"/>
              </w:rPr>
            </w:pPr>
          </w:p>
        </w:tc>
        <w:tc>
          <w:tcPr>
            <w:tcW w:w="3075" w:type="dxa"/>
            <w:shd w:val="clear" w:color="auto" w:fill="auto"/>
          </w:tcPr>
          <w:p w:rsidR="005E3D7B" w:rsidRPr="00D47E94" w:rsidRDefault="005E3D7B" w:rsidP="009B650C">
            <w:pPr>
              <w:rPr>
                <w:rFonts w:ascii="Courier New" w:hAnsi="Courier New" w:cs="Courier New"/>
                <w:b/>
                <w:sz w:val="22"/>
                <w:szCs w:val="22"/>
              </w:rPr>
            </w:pP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5E3D7B" w:rsidRPr="00191159" w:rsidRDefault="00191159" w:rsidP="00191159">
            <w:pPr>
              <w:rPr>
                <w:rFonts w:ascii="Courier New" w:hAnsi="Courier New" w:cs="Courier New"/>
                <w:sz w:val="22"/>
                <w:szCs w:val="22"/>
              </w:rPr>
            </w:pPr>
            <w:r w:rsidRPr="00191159">
              <w:rPr>
                <w:rFonts w:ascii="Courier New" w:hAnsi="Courier New" w:cs="Courier New"/>
                <w:b/>
                <w:sz w:val="22"/>
                <w:szCs w:val="22"/>
              </w:rPr>
              <w:t>4.1.</w:t>
            </w:r>
            <w:r w:rsidR="00CE411F">
              <w:rPr>
                <w:rFonts w:ascii="Courier New" w:hAnsi="Courier New" w:cs="Courier New"/>
                <w:b/>
                <w:sz w:val="22"/>
                <w:szCs w:val="22"/>
              </w:rPr>
              <w:t xml:space="preserve">1 </w:t>
            </w:r>
            <w:r w:rsidR="00865403" w:rsidRPr="00191159">
              <w:rPr>
                <w:rFonts w:ascii="Courier New" w:hAnsi="Courier New" w:cs="Courier New"/>
                <w:sz w:val="22"/>
                <w:szCs w:val="22"/>
              </w:rPr>
              <w:t>UBCPDOSRVRS-</w:t>
            </w:r>
            <w:r w:rsidR="00CE411F">
              <w:rPr>
                <w:rFonts w:ascii="Courier New" w:hAnsi="Courier New" w:cs="Courier New"/>
                <w:sz w:val="22"/>
                <w:szCs w:val="22"/>
              </w:rPr>
              <w:t>UC01</w:t>
            </w:r>
            <w:r w:rsidR="00865403" w:rsidRPr="00191159">
              <w:rPr>
                <w:rFonts w:ascii="Courier New" w:hAnsi="Courier New" w:cs="Courier New"/>
                <w:sz w:val="22"/>
                <w:szCs w:val="22"/>
              </w:rPr>
              <w:t xml:space="preserve"> (</w:t>
            </w:r>
            <w:r w:rsidR="00747F66" w:rsidRPr="00191159">
              <w:rPr>
                <w:rFonts w:ascii="Courier New" w:hAnsi="Courier New" w:cs="Courier New"/>
                <w:sz w:val="22"/>
                <w:szCs w:val="22"/>
              </w:rPr>
              <w:t>User Login</w:t>
            </w:r>
            <w:r w:rsidR="00865403" w:rsidRPr="00191159">
              <w:rPr>
                <w:rFonts w:ascii="Courier New" w:hAnsi="Courier New" w:cs="Courier New"/>
                <w:sz w:val="22"/>
                <w:szCs w:val="22"/>
              </w:rPr>
              <w:t>)</w:t>
            </w:r>
          </w:p>
          <w:p w:rsidR="00191159" w:rsidRPr="00191159" w:rsidRDefault="00CE411F" w:rsidP="00CE411F">
            <w:pPr>
              <w:rPr>
                <w:rFonts w:ascii="Courier New" w:hAnsi="Courier New" w:cs="Courier New"/>
                <w:sz w:val="22"/>
                <w:szCs w:val="22"/>
              </w:rPr>
            </w:pPr>
            <w:r>
              <w:rPr>
                <w:rFonts w:ascii="Courier New" w:hAnsi="Courier New" w:cs="Courier New"/>
                <w:b/>
                <w:sz w:val="22"/>
                <w:szCs w:val="22"/>
              </w:rPr>
              <w:t>4.1.3</w:t>
            </w:r>
            <w:r>
              <w:rPr>
                <w:rFonts w:ascii="Courier New" w:hAnsi="Courier New" w:cs="Courier New"/>
                <w:sz w:val="22"/>
                <w:szCs w:val="22"/>
              </w:rPr>
              <w:t>UBCPDOSRVRS-UC03</w:t>
            </w:r>
            <w:r w:rsidR="00191159">
              <w:rPr>
                <w:rFonts w:ascii="Courier New" w:hAnsi="Courier New" w:cs="Courier New"/>
                <w:sz w:val="22"/>
                <w:szCs w:val="22"/>
              </w:rPr>
              <w:t xml:space="preserve"> (Create User Account)</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Business Rules</w:t>
            </w:r>
          </w:p>
        </w:tc>
        <w:tc>
          <w:tcPr>
            <w:tcW w:w="6198" w:type="dxa"/>
            <w:gridSpan w:val="2"/>
            <w:shd w:val="clear" w:color="auto" w:fill="auto"/>
          </w:tcPr>
          <w:p w:rsidR="005E3D7B" w:rsidRDefault="0073722C" w:rsidP="00B04E48">
            <w:pPr>
              <w:pStyle w:val="ListParagraph"/>
              <w:numPr>
                <w:ilvl w:val="0"/>
                <w:numId w:val="34"/>
              </w:numPr>
              <w:rPr>
                <w:rFonts w:ascii="Courier New" w:hAnsi="Courier New" w:cs="Courier New"/>
                <w:sz w:val="22"/>
                <w:szCs w:val="22"/>
              </w:rPr>
            </w:pPr>
            <w:r>
              <w:rPr>
                <w:rFonts w:ascii="Courier New" w:hAnsi="Courier New" w:cs="Courier New"/>
                <w:sz w:val="22"/>
                <w:szCs w:val="22"/>
              </w:rPr>
              <w:t>New Staff Accounts can only be approved if the CPDO Director has given his approval on the registration of the account</w:t>
            </w:r>
          </w:p>
          <w:p w:rsidR="0073722C" w:rsidRPr="00913FEB" w:rsidRDefault="0073722C" w:rsidP="00B04E48">
            <w:pPr>
              <w:pStyle w:val="ListParagraph"/>
              <w:numPr>
                <w:ilvl w:val="0"/>
                <w:numId w:val="34"/>
              </w:numPr>
              <w:rPr>
                <w:rFonts w:ascii="Courier New" w:hAnsi="Courier New" w:cs="Courier New"/>
                <w:sz w:val="22"/>
                <w:szCs w:val="22"/>
              </w:rPr>
            </w:pPr>
            <w:r>
              <w:rPr>
                <w:rFonts w:ascii="Courier New" w:hAnsi="Courier New" w:cs="Courier New"/>
                <w:sz w:val="22"/>
                <w:szCs w:val="22"/>
              </w:rPr>
              <w:t>The account must belong to a current CPDO Staff member.</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5E3D7B" w:rsidRPr="00196730" w:rsidRDefault="005E3D7B" w:rsidP="009B650C">
            <w:pPr>
              <w:rPr>
                <w:rFonts w:ascii="Courier New" w:hAnsi="Courier New" w:cs="Courier New"/>
                <w:sz w:val="22"/>
                <w:szCs w:val="22"/>
              </w:rPr>
            </w:pPr>
            <w:r>
              <w:rPr>
                <w:rFonts w:ascii="Courier New" w:hAnsi="Courier New" w:cs="Courier New"/>
                <w:sz w:val="22"/>
                <w:szCs w:val="22"/>
              </w:rPr>
              <w:t>Liwanag, Jasper B.</w:t>
            </w:r>
          </w:p>
        </w:tc>
      </w:tr>
      <w:tr w:rsidR="005E3D7B" w:rsidRPr="005C39E4" w:rsidTr="009B650C">
        <w:tc>
          <w:tcPr>
            <w:tcW w:w="2658" w:type="dxa"/>
            <w:shd w:val="clear" w:color="auto" w:fill="auto"/>
          </w:tcPr>
          <w:p w:rsidR="005E3D7B" w:rsidRPr="00196730" w:rsidRDefault="005E3D7B" w:rsidP="009B650C">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5E3D7B" w:rsidRDefault="00747F66" w:rsidP="009B650C">
            <w:pPr>
              <w:rPr>
                <w:rFonts w:ascii="Courier New" w:hAnsi="Courier New" w:cs="Courier New"/>
                <w:sz w:val="22"/>
                <w:szCs w:val="22"/>
              </w:rPr>
            </w:pPr>
            <w:r>
              <w:rPr>
                <w:rFonts w:ascii="Courier New" w:hAnsi="Courier New" w:cs="Courier New"/>
                <w:sz w:val="22"/>
                <w:szCs w:val="22"/>
              </w:rPr>
              <w:t>October 28</w:t>
            </w:r>
            <w:r w:rsidR="005E3D7B">
              <w:rPr>
                <w:rFonts w:ascii="Courier New" w:hAnsi="Courier New" w:cs="Courier New"/>
                <w:sz w:val="22"/>
                <w:szCs w:val="22"/>
              </w:rPr>
              <w:t>, 2016</w:t>
            </w:r>
          </w:p>
          <w:p w:rsidR="00CE411F" w:rsidRPr="00196730" w:rsidRDefault="00CE411F" w:rsidP="009B650C">
            <w:pPr>
              <w:rPr>
                <w:rFonts w:ascii="Courier New" w:hAnsi="Courier New" w:cs="Courier New"/>
                <w:sz w:val="22"/>
                <w:szCs w:val="22"/>
              </w:rPr>
            </w:pPr>
            <w:r>
              <w:rPr>
                <w:rFonts w:ascii="Courier New" w:hAnsi="Courier New" w:cs="Courier New"/>
                <w:sz w:val="22"/>
                <w:szCs w:val="22"/>
              </w:rPr>
              <w:t>November 24, 2016</w:t>
            </w:r>
          </w:p>
        </w:tc>
      </w:tr>
    </w:tbl>
    <w:p w:rsidR="005E3D7B" w:rsidRDefault="005E3D7B" w:rsidP="00850FE9">
      <w:pPr>
        <w:rPr>
          <w:rFonts w:ascii="Courier New" w:hAnsi="Courier New" w:cs="Courier New"/>
          <w:i/>
        </w:rPr>
      </w:pPr>
    </w:p>
    <w:p w:rsidR="005F51FB" w:rsidRDefault="00630729" w:rsidP="005F51FB">
      <w:pPr>
        <w:rPr>
          <w:rFonts w:ascii="Courier New" w:hAnsi="Courier New" w:cs="Courier New"/>
          <w:b/>
          <w:u w:val="single"/>
        </w:rPr>
      </w:pPr>
      <w:r>
        <w:rPr>
          <w:rFonts w:ascii="Courier New" w:hAnsi="Courier New" w:cs="Courier New"/>
          <w:b/>
          <w:u w:val="single"/>
        </w:rPr>
        <w:t>4.1.14 UBCDPOSRVRS-UC14</w:t>
      </w:r>
      <w:r w:rsidR="005F51FB">
        <w:rPr>
          <w:rFonts w:ascii="Courier New" w:hAnsi="Courier New" w:cs="Courier New"/>
          <w:b/>
          <w:u w:val="single"/>
        </w:rPr>
        <w:t xml:space="preserve"> (Confirm Request Form)</w:t>
      </w:r>
    </w:p>
    <w:p w:rsidR="005F51FB" w:rsidRDefault="005F51FB" w:rsidP="00850FE9">
      <w:pPr>
        <w:rPr>
          <w:rFonts w:ascii="Courier New" w:hAnsi="Courier New" w:cs="Courier New"/>
          <w:i/>
        </w:rPr>
      </w:pPr>
    </w:p>
    <w:tbl>
      <w:tblPr>
        <w:tblW w:w="0" w:type="auto"/>
        <w:tblBorders>
          <w:top w:val="single" w:sz="12" w:space="0" w:color="0D0D0D"/>
          <w:left w:val="single" w:sz="12" w:space="0" w:color="0D0D0D"/>
          <w:bottom w:val="single" w:sz="12" w:space="0" w:color="0D0D0D"/>
          <w:right w:val="single" w:sz="12" w:space="0" w:color="0D0D0D"/>
          <w:insideH w:val="single" w:sz="12" w:space="0" w:color="0D0D0D"/>
          <w:insideV w:val="single" w:sz="12" w:space="0" w:color="0D0D0D"/>
        </w:tblBorders>
        <w:tblLook w:val="01E0" w:firstRow="1" w:lastRow="1" w:firstColumn="1" w:lastColumn="1" w:noHBand="0" w:noVBand="0"/>
      </w:tblPr>
      <w:tblGrid>
        <w:gridCol w:w="2658"/>
        <w:gridCol w:w="3123"/>
        <w:gridCol w:w="3075"/>
      </w:tblGrid>
      <w:tr w:rsidR="005F51FB" w:rsidRPr="005C39E4" w:rsidTr="009B650C">
        <w:tc>
          <w:tcPr>
            <w:tcW w:w="2658" w:type="dxa"/>
            <w:shd w:val="clear" w:color="auto" w:fill="EEECE1"/>
          </w:tcPr>
          <w:p w:rsidR="005F51FB" w:rsidRPr="00196730" w:rsidRDefault="005F51FB" w:rsidP="009B650C">
            <w:pPr>
              <w:rPr>
                <w:rFonts w:ascii="Courier New" w:hAnsi="Courier New" w:cs="Courier New"/>
                <w:sz w:val="22"/>
                <w:szCs w:val="22"/>
              </w:rPr>
            </w:pPr>
            <w:r>
              <w:rPr>
                <w:rFonts w:ascii="Courier New" w:hAnsi="Courier New" w:cs="Courier New"/>
                <w:sz w:val="22"/>
                <w:szCs w:val="22"/>
              </w:rPr>
              <w:t>UBCPDOSRVRS-UC1</w:t>
            </w:r>
            <w:r w:rsidR="00630729">
              <w:rPr>
                <w:rFonts w:ascii="Courier New" w:hAnsi="Courier New" w:cs="Courier New"/>
                <w:sz w:val="22"/>
                <w:szCs w:val="22"/>
              </w:rPr>
              <w:t>4</w:t>
            </w:r>
          </w:p>
        </w:tc>
        <w:tc>
          <w:tcPr>
            <w:tcW w:w="6198" w:type="dxa"/>
            <w:gridSpan w:val="2"/>
            <w:shd w:val="clear" w:color="auto" w:fill="EEECE1"/>
          </w:tcPr>
          <w:p w:rsidR="005F51FB" w:rsidRPr="00196730" w:rsidRDefault="005F51FB" w:rsidP="009B650C">
            <w:pPr>
              <w:rPr>
                <w:rFonts w:ascii="Courier New" w:hAnsi="Courier New" w:cs="Courier New"/>
                <w:sz w:val="22"/>
                <w:szCs w:val="22"/>
              </w:rPr>
            </w:pPr>
            <w:r>
              <w:rPr>
                <w:rFonts w:ascii="Courier New" w:hAnsi="Courier New" w:cs="Courier New"/>
                <w:sz w:val="22"/>
                <w:szCs w:val="22"/>
              </w:rPr>
              <w:t>Confirm Request Form</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Description</w:t>
            </w:r>
          </w:p>
        </w:tc>
        <w:tc>
          <w:tcPr>
            <w:tcW w:w="6198" w:type="dxa"/>
            <w:gridSpan w:val="2"/>
            <w:shd w:val="clear" w:color="auto" w:fill="auto"/>
          </w:tcPr>
          <w:p w:rsidR="005F51FB" w:rsidRPr="00196730" w:rsidRDefault="005F51FB" w:rsidP="009B650C">
            <w:pPr>
              <w:tabs>
                <w:tab w:val="clear" w:pos="720"/>
              </w:tabs>
              <w:ind w:left="-48"/>
              <w:rPr>
                <w:rFonts w:ascii="Courier New" w:hAnsi="Courier New" w:cs="Courier New"/>
                <w:sz w:val="22"/>
                <w:szCs w:val="22"/>
              </w:rPr>
            </w:pPr>
            <w:r>
              <w:rPr>
                <w:rFonts w:ascii="Courier New" w:hAnsi="Courier New" w:cs="Courier New"/>
                <w:sz w:val="22"/>
                <w:szCs w:val="22"/>
              </w:rPr>
              <w:t>This allows the user to validate a client’s Job Request/Reservation Form</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Actor</w:t>
            </w:r>
          </w:p>
        </w:tc>
        <w:tc>
          <w:tcPr>
            <w:tcW w:w="6198" w:type="dxa"/>
            <w:gridSpan w:val="2"/>
            <w:shd w:val="clear" w:color="auto" w:fill="auto"/>
          </w:tcPr>
          <w:p w:rsidR="005F51FB" w:rsidRPr="00196730" w:rsidRDefault="005F51FB" w:rsidP="009B650C">
            <w:pPr>
              <w:rPr>
                <w:rFonts w:ascii="Courier New" w:hAnsi="Courier New" w:cs="Courier New"/>
                <w:sz w:val="22"/>
                <w:szCs w:val="22"/>
              </w:rPr>
            </w:pPr>
            <w:r>
              <w:rPr>
                <w:rFonts w:ascii="Courier New" w:hAnsi="Courier New" w:cs="Courier New"/>
                <w:sz w:val="22"/>
                <w:szCs w:val="22"/>
              </w:rPr>
              <w:t>CPDO Staff, Maintenance Manager, Administrator</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Trigger</w:t>
            </w:r>
          </w:p>
        </w:tc>
        <w:tc>
          <w:tcPr>
            <w:tcW w:w="6198" w:type="dxa"/>
            <w:gridSpan w:val="2"/>
            <w:shd w:val="clear" w:color="auto" w:fill="auto"/>
          </w:tcPr>
          <w:p w:rsidR="005F51FB" w:rsidRPr="00196730" w:rsidRDefault="005F51FB" w:rsidP="005F51FB">
            <w:pPr>
              <w:rPr>
                <w:rFonts w:ascii="Courier New" w:hAnsi="Courier New" w:cs="Courier New"/>
                <w:sz w:val="22"/>
                <w:szCs w:val="22"/>
              </w:rPr>
            </w:pPr>
            <w:r>
              <w:rPr>
                <w:rFonts w:ascii="Courier New" w:hAnsi="Courier New" w:cs="Courier New"/>
                <w:sz w:val="22"/>
                <w:szCs w:val="22"/>
              </w:rPr>
              <w:t>The user needs to approve a Job Request/Reservation Form</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Pre-condition</w:t>
            </w:r>
          </w:p>
        </w:tc>
        <w:tc>
          <w:tcPr>
            <w:tcW w:w="6198" w:type="dxa"/>
            <w:gridSpan w:val="2"/>
            <w:shd w:val="clear" w:color="auto" w:fill="auto"/>
          </w:tcPr>
          <w:p w:rsidR="005F51FB" w:rsidRDefault="005F51FB" w:rsidP="00B04E48">
            <w:pPr>
              <w:pStyle w:val="ListParagraph"/>
              <w:numPr>
                <w:ilvl w:val="0"/>
                <w:numId w:val="31"/>
              </w:numPr>
              <w:rPr>
                <w:rFonts w:ascii="Courier New" w:hAnsi="Courier New" w:cs="Courier New"/>
                <w:sz w:val="22"/>
                <w:szCs w:val="22"/>
              </w:rPr>
            </w:pPr>
            <w:r>
              <w:rPr>
                <w:rFonts w:ascii="Courier New" w:hAnsi="Courier New" w:cs="Courier New"/>
                <w:sz w:val="22"/>
                <w:szCs w:val="22"/>
              </w:rPr>
              <w:t xml:space="preserve"> User is currently logged in.</w:t>
            </w:r>
          </w:p>
          <w:p w:rsidR="005F51FB" w:rsidRPr="0049220C" w:rsidRDefault="005F51FB" w:rsidP="00B04E48">
            <w:pPr>
              <w:pStyle w:val="ListParagraph"/>
              <w:numPr>
                <w:ilvl w:val="0"/>
                <w:numId w:val="31"/>
              </w:numPr>
              <w:rPr>
                <w:rFonts w:ascii="Courier New" w:hAnsi="Courier New" w:cs="Courier New"/>
                <w:sz w:val="22"/>
                <w:szCs w:val="22"/>
              </w:rPr>
            </w:pPr>
            <w:r>
              <w:rPr>
                <w:rFonts w:ascii="Courier New" w:hAnsi="Courier New" w:cs="Courier New"/>
                <w:sz w:val="22"/>
                <w:szCs w:val="22"/>
              </w:rPr>
              <w:t xml:space="preserve"> User is currently viewing the Requests Form.</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Postcondition</w:t>
            </w:r>
          </w:p>
        </w:tc>
        <w:tc>
          <w:tcPr>
            <w:tcW w:w="6198" w:type="dxa"/>
            <w:gridSpan w:val="2"/>
            <w:shd w:val="clear" w:color="auto" w:fill="auto"/>
          </w:tcPr>
          <w:p w:rsidR="005F51FB" w:rsidRPr="00196730" w:rsidRDefault="005F51FB" w:rsidP="005F51FB">
            <w:pPr>
              <w:pStyle w:val="ListBullet"/>
              <w:ind w:left="0" w:firstLine="0"/>
              <w:rPr>
                <w:rFonts w:ascii="Courier New" w:hAnsi="Courier New" w:cs="Courier New"/>
                <w:szCs w:val="22"/>
              </w:rPr>
            </w:pPr>
            <w:r>
              <w:rPr>
                <w:rFonts w:ascii="Courier New" w:hAnsi="Courier New" w:cs="Courier New"/>
                <w:szCs w:val="22"/>
              </w:rPr>
              <w:t>The user has approval from the CPDO to push through with the request</w:t>
            </w:r>
          </w:p>
        </w:tc>
      </w:tr>
      <w:tr w:rsidR="005F51FB" w:rsidRPr="005C39E4" w:rsidTr="009B650C">
        <w:trPr>
          <w:trHeight w:val="330"/>
        </w:trPr>
        <w:tc>
          <w:tcPr>
            <w:tcW w:w="2658" w:type="dxa"/>
            <w:vMerge w:val="restart"/>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lastRenderedPageBreak/>
              <w:t>Basic flow</w:t>
            </w:r>
          </w:p>
        </w:tc>
        <w:tc>
          <w:tcPr>
            <w:tcW w:w="3123" w:type="dxa"/>
            <w:shd w:val="clear" w:color="auto" w:fill="auto"/>
          </w:tcPr>
          <w:p w:rsidR="005F51FB" w:rsidRPr="00D47E94" w:rsidRDefault="005F51FB" w:rsidP="009B650C">
            <w:pPr>
              <w:pStyle w:val="BodyText"/>
              <w:jc w:val="center"/>
              <w:rPr>
                <w:rFonts w:ascii="Courier New" w:hAnsi="Courier New" w:cs="Courier New"/>
                <w:b/>
                <w:sz w:val="22"/>
                <w:szCs w:val="22"/>
              </w:rPr>
            </w:pPr>
            <w:r w:rsidRPr="00196730">
              <w:rPr>
                <w:rFonts w:ascii="Courier New" w:hAnsi="Courier New" w:cs="Courier New"/>
                <w:b/>
                <w:sz w:val="22"/>
                <w:szCs w:val="22"/>
              </w:rPr>
              <w:t>Actor Actio</w:t>
            </w:r>
            <w:r>
              <w:rPr>
                <w:rFonts w:ascii="Courier New" w:hAnsi="Courier New" w:cs="Courier New"/>
                <w:b/>
                <w:sz w:val="22"/>
                <w:szCs w:val="22"/>
              </w:rPr>
              <w:t>n</w:t>
            </w:r>
          </w:p>
        </w:tc>
        <w:tc>
          <w:tcPr>
            <w:tcW w:w="3075" w:type="dxa"/>
            <w:shd w:val="clear" w:color="auto" w:fill="auto"/>
          </w:tcPr>
          <w:p w:rsidR="005F51FB" w:rsidRPr="00196730" w:rsidRDefault="005F51FB" w:rsidP="009B650C">
            <w:pPr>
              <w:jc w:val="center"/>
              <w:rPr>
                <w:rFonts w:ascii="Courier New" w:hAnsi="Courier New" w:cs="Courier New"/>
                <w:b/>
                <w:sz w:val="22"/>
                <w:szCs w:val="22"/>
              </w:rPr>
            </w:pPr>
            <w:r w:rsidRPr="00196730">
              <w:rPr>
                <w:rFonts w:ascii="Courier New" w:hAnsi="Courier New" w:cs="Courier New"/>
                <w:b/>
                <w:sz w:val="22"/>
                <w:szCs w:val="22"/>
              </w:rPr>
              <w:t>System Response</w:t>
            </w:r>
          </w:p>
        </w:tc>
      </w:tr>
      <w:tr w:rsidR="005F51FB" w:rsidRPr="005C39E4" w:rsidTr="009B650C">
        <w:trPr>
          <w:trHeight w:val="1860"/>
        </w:trPr>
        <w:tc>
          <w:tcPr>
            <w:tcW w:w="2658" w:type="dxa"/>
            <w:vMerge/>
            <w:shd w:val="clear" w:color="auto" w:fill="auto"/>
          </w:tcPr>
          <w:p w:rsidR="005F51FB" w:rsidRPr="00196730" w:rsidRDefault="005F51FB" w:rsidP="009B650C">
            <w:pPr>
              <w:rPr>
                <w:rFonts w:ascii="Courier New" w:hAnsi="Courier New" w:cs="Courier New"/>
                <w:b/>
                <w:sz w:val="22"/>
                <w:szCs w:val="22"/>
              </w:rPr>
            </w:pPr>
          </w:p>
        </w:tc>
        <w:tc>
          <w:tcPr>
            <w:tcW w:w="3123" w:type="dxa"/>
            <w:shd w:val="clear" w:color="auto" w:fill="auto"/>
          </w:tcPr>
          <w:p w:rsidR="005F51FB" w:rsidRDefault="005F51FB" w:rsidP="009B650C">
            <w:pPr>
              <w:pStyle w:val="BodyText"/>
              <w:rPr>
                <w:rFonts w:ascii="Courier New" w:hAnsi="Courier New" w:cs="Courier New"/>
                <w:sz w:val="22"/>
                <w:szCs w:val="22"/>
              </w:rPr>
            </w:pPr>
            <w:r>
              <w:rPr>
                <w:rFonts w:ascii="Courier New" w:hAnsi="Courier New" w:cs="Courier New"/>
                <w:b/>
                <w:sz w:val="22"/>
                <w:szCs w:val="22"/>
              </w:rPr>
              <w:t xml:space="preserve">Step 1: </w:t>
            </w:r>
            <w:r>
              <w:rPr>
                <w:rFonts w:ascii="Courier New" w:hAnsi="Courier New" w:cs="Courier New"/>
                <w:sz w:val="22"/>
                <w:szCs w:val="22"/>
              </w:rPr>
              <w:t>User selects one request form</w:t>
            </w:r>
          </w:p>
          <w:p w:rsidR="005F51FB" w:rsidRDefault="005F51FB" w:rsidP="009B650C">
            <w:pPr>
              <w:pStyle w:val="BodyText"/>
              <w:rPr>
                <w:rFonts w:ascii="Courier New" w:hAnsi="Courier New" w:cs="Courier New"/>
                <w:sz w:val="22"/>
                <w:szCs w:val="22"/>
              </w:rPr>
            </w:pPr>
          </w:p>
          <w:p w:rsidR="005F51FB" w:rsidRPr="005F51FB" w:rsidRDefault="005F51FB" w:rsidP="009B650C">
            <w:pPr>
              <w:pStyle w:val="BodyText"/>
              <w:rPr>
                <w:rFonts w:ascii="Courier New" w:hAnsi="Courier New" w:cs="Courier New"/>
                <w:sz w:val="22"/>
                <w:szCs w:val="22"/>
              </w:rPr>
            </w:pPr>
            <w:r>
              <w:rPr>
                <w:rFonts w:ascii="Courier New" w:hAnsi="Courier New" w:cs="Courier New"/>
                <w:b/>
                <w:sz w:val="22"/>
                <w:szCs w:val="22"/>
              </w:rPr>
              <w:t>Step 3:</w:t>
            </w:r>
            <w:r>
              <w:rPr>
                <w:rFonts w:ascii="Courier New" w:hAnsi="Courier New" w:cs="Courier New"/>
                <w:sz w:val="22"/>
                <w:szCs w:val="22"/>
              </w:rPr>
              <w:t xml:space="preserve"> User selects Confirm Request</w:t>
            </w:r>
          </w:p>
        </w:tc>
        <w:tc>
          <w:tcPr>
            <w:tcW w:w="3075" w:type="dxa"/>
            <w:shd w:val="clear" w:color="auto" w:fill="auto"/>
          </w:tcPr>
          <w:p w:rsidR="005F51FB" w:rsidRPr="00865403" w:rsidRDefault="005F51FB" w:rsidP="009B650C">
            <w:pPr>
              <w:rPr>
                <w:rFonts w:ascii="Courier New" w:hAnsi="Courier New" w:cs="Courier New"/>
                <w:sz w:val="22"/>
                <w:szCs w:val="22"/>
              </w:rPr>
            </w:pPr>
            <w:r>
              <w:rPr>
                <w:rFonts w:ascii="Courier New" w:hAnsi="Courier New" w:cs="Courier New"/>
                <w:b/>
                <w:sz w:val="22"/>
                <w:szCs w:val="22"/>
              </w:rPr>
              <w:t xml:space="preserve">Step 2: </w:t>
            </w:r>
            <w:r>
              <w:rPr>
                <w:rFonts w:ascii="Courier New" w:hAnsi="Courier New" w:cs="Courier New"/>
                <w:sz w:val="22"/>
                <w:szCs w:val="22"/>
              </w:rPr>
              <w:t>System displays form information</w:t>
            </w:r>
          </w:p>
          <w:p w:rsidR="005F51FB" w:rsidRDefault="005F51FB" w:rsidP="009B650C">
            <w:pPr>
              <w:rPr>
                <w:rFonts w:ascii="Courier New" w:hAnsi="Courier New" w:cs="Courier New"/>
                <w:sz w:val="22"/>
                <w:szCs w:val="22"/>
              </w:rPr>
            </w:pPr>
          </w:p>
          <w:p w:rsidR="005F51FB" w:rsidRPr="00865403" w:rsidRDefault="005F51FB" w:rsidP="009B650C">
            <w:pPr>
              <w:rPr>
                <w:rFonts w:ascii="Courier New" w:hAnsi="Courier New" w:cs="Courier New"/>
                <w:sz w:val="22"/>
                <w:szCs w:val="22"/>
              </w:rPr>
            </w:pPr>
            <w:r>
              <w:rPr>
                <w:rFonts w:ascii="Courier New" w:hAnsi="Courier New" w:cs="Courier New"/>
                <w:b/>
                <w:sz w:val="22"/>
                <w:szCs w:val="22"/>
              </w:rPr>
              <w:t xml:space="preserve">Step 4: </w:t>
            </w:r>
            <w:r>
              <w:rPr>
                <w:rFonts w:ascii="Courier New" w:hAnsi="Courier New" w:cs="Courier New"/>
                <w:sz w:val="22"/>
                <w:szCs w:val="22"/>
              </w:rPr>
              <w:t>System applies changes</w:t>
            </w:r>
            <w:r w:rsidR="0073722C">
              <w:rPr>
                <w:rFonts w:ascii="Courier New" w:hAnsi="Courier New" w:cs="Courier New"/>
                <w:sz w:val="22"/>
                <w:szCs w:val="22"/>
              </w:rPr>
              <w:t xml:space="preserve"> to form</w:t>
            </w:r>
            <w:r>
              <w:rPr>
                <w:rFonts w:ascii="Courier New" w:hAnsi="Courier New" w:cs="Courier New"/>
                <w:sz w:val="22"/>
                <w:szCs w:val="22"/>
              </w:rPr>
              <w:t xml:space="preserve"> and informs the client and the user that the request has been approved.</w:t>
            </w:r>
          </w:p>
        </w:tc>
      </w:tr>
      <w:tr w:rsidR="005F51FB" w:rsidRPr="005C39E4" w:rsidTr="009B650C">
        <w:trPr>
          <w:trHeight w:val="447"/>
        </w:trPr>
        <w:tc>
          <w:tcPr>
            <w:tcW w:w="2658" w:type="dxa"/>
            <w:shd w:val="clear" w:color="auto" w:fill="auto"/>
          </w:tcPr>
          <w:p w:rsidR="005F51FB" w:rsidRPr="00196730" w:rsidRDefault="005F51FB" w:rsidP="009B650C">
            <w:pPr>
              <w:rPr>
                <w:rFonts w:ascii="Courier New" w:hAnsi="Courier New" w:cs="Courier New"/>
                <w:b/>
                <w:sz w:val="22"/>
                <w:szCs w:val="22"/>
              </w:rPr>
            </w:pPr>
            <w:r>
              <w:rPr>
                <w:rFonts w:ascii="Courier New" w:hAnsi="Courier New" w:cs="Courier New"/>
                <w:b/>
                <w:sz w:val="22"/>
                <w:szCs w:val="22"/>
              </w:rPr>
              <w:t>Alternate</w:t>
            </w:r>
            <w:r w:rsidRPr="00196730">
              <w:rPr>
                <w:rFonts w:ascii="Courier New" w:hAnsi="Courier New" w:cs="Courier New"/>
                <w:b/>
                <w:sz w:val="22"/>
                <w:szCs w:val="22"/>
              </w:rPr>
              <w:t xml:space="preserve"> Flow</w:t>
            </w:r>
          </w:p>
        </w:tc>
        <w:tc>
          <w:tcPr>
            <w:tcW w:w="3123" w:type="dxa"/>
            <w:shd w:val="clear" w:color="auto" w:fill="auto"/>
          </w:tcPr>
          <w:p w:rsidR="005F51FB" w:rsidRPr="005F51FB" w:rsidRDefault="005F51FB" w:rsidP="009B650C">
            <w:pPr>
              <w:rPr>
                <w:rFonts w:ascii="Courier New" w:hAnsi="Courier New" w:cs="Courier New"/>
                <w:sz w:val="22"/>
                <w:szCs w:val="22"/>
              </w:rPr>
            </w:pPr>
            <w:r>
              <w:rPr>
                <w:rFonts w:ascii="Courier New" w:hAnsi="Courier New" w:cs="Courier New"/>
                <w:b/>
                <w:sz w:val="22"/>
                <w:szCs w:val="22"/>
              </w:rPr>
              <w:t xml:space="preserve">Step 3.1: </w:t>
            </w:r>
            <w:r>
              <w:rPr>
                <w:rFonts w:ascii="Courier New" w:hAnsi="Courier New" w:cs="Courier New"/>
                <w:sz w:val="22"/>
                <w:szCs w:val="22"/>
              </w:rPr>
              <w:t>User selects Deny Request</w:t>
            </w:r>
          </w:p>
        </w:tc>
        <w:tc>
          <w:tcPr>
            <w:tcW w:w="3075" w:type="dxa"/>
            <w:shd w:val="clear" w:color="auto" w:fill="auto"/>
          </w:tcPr>
          <w:p w:rsidR="005F51FB" w:rsidRPr="005F51FB" w:rsidRDefault="005F51FB" w:rsidP="009B650C">
            <w:pPr>
              <w:rPr>
                <w:rFonts w:ascii="Courier New" w:hAnsi="Courier New" w:cs="Courier New"/>
                <w:sz w:val="22"/>
                <w:szCs w:val="22"/>
              </w:rPr>
            </w:pPr>
            <w:r>
              <w:rPr>
                <w:rFonts w:ascii="Courier New" w:hAnsi="Courier New" w:cs="Courier New"/>
                <w:b/>
                <w:sz w:val="22"/>
                <w:szCs w:val="22"/>
              </w:rPr>
              <w:t xml:space="preserve">Step 3.2: </w:t>
            </w:r>
            <w:r>
              <w:rPr>
                <w:rFonts w:ascii="Courier New" w:hAnsi="Courier New" w:cs="Courier New"/>
                <w:sz w:val="22"/>
                <w:szCs w:val="22"/>
              </w:rPr>
              <w:t>System informs the client and the user that the request has been denied</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Includes</w:t>
            </w:r>
          </w:p>
        </w:tc>
        <w:tc>
          <w:tcPr>
            <w:tcW w:w="6198" w:type="dxa"/>
            <w:gridSpan w:val="2"/>
            <w:shd w:val="clear" w:color="auto" w:fill="auto"/>
          </w:tcPr>
          <w:p w:rsidR="005F51FB" w:rsidRPr="00191159" w:rsidRDefault="005F51FB" w:rsidP="009B650C">
            <w:pPr>
              <w:rPr>
                <w:rFonts w:ascii="Courier New" w:hAnsi="Courier New" w:cs="Courier New"/>
                <w:sz w:val="22"/>
                <w:szCs w:val="22"/>
              </w:rPr>
            </w:pPr>
            <w:r w:rsidRPr="00191159">
              <w:rPr>
                <w:rFonts w:ascii="Courier New" w:hAnsi="Courier New" w:cs="Courier New"/>
                <w:b/>
                <w:sz w:val="22"/>
                <w:szCs w:val="22"/>
              </w:rPr>
              <w:t>4.1.</w:t>
            </w:r>
            <w:r w:rsidR="00CE411F">
              <w:rPr>
                <w:rFonts w:ascii="Courier New" w:hAnsi="Courier New" w:cs="Courier New"/>
                <w:b/>
                <w:sz w:val="22"/>
                <w:szCs w:val="22"/>
              </w:rPr>
              <w:t>08</w:t>
            </w:r>
            <w:r w:rsidR="00CE411F">
              <w:rPr>
                <w:rFonts w:ascii="Courier New" w:hAnsi="Courier New" w:cs="Courier New"/>
                <w:sz w:val="22"/>
                <w:szCs w:val="22"/>
              </w:rPr>
              <w:t xml:space="preserve"> UBCPDOSRVRS-UC08</w:t>
            </w:r>
            <w:r w:rsidRPr="00191159">
              <w:rPr>
                <w:rFonts w:ascii="Courier New" w:hAnsi="Courier New" w:cs="Courier New"/>
                <w:sz w:val="22"/>
                <w:szCs w:val="22"/>
              </w:rPr>
              <w:t xml:space="preserve"> (</w:t>
            </w:r>
            <w:r>
              <w:rPr>
                <w:rFonts w:ascii="Courier New" w:hAnsi="Courier New" w:cs="Courier New"/>
                <w:sz w:val="22"/>
                <w:szCs w:val="22"/>
              </w:rPr>
              <w:t>Scheduling of Maintenance</w:t>
            </w:r>
            <w:r w:rsidRPr="00191159">
              <w:rPr>
                <w:rFonts w:ascii="Courier New" w:hAnsi="Courier New" w:cs="Courier New"/>
                <w:sz w:val="22"/>
                <w:szCs w:val="22"/>
              </w:rPr>
              <w:t>)</w:t>
            </w:r>
          </w:p>
          <w:p w:rsidR="005F51FB" w:rsidRPr="00191159" w:rsidRDefault="00CE411F" w:rsidP="009B650C">
            <w:pPr>
              <w:rPr>
                <w:rFonts w:ascii="Courier New" w:hAnsi="Courier New" w:cs="Courier New"/>
                <w:sz w:val="22"/>
                <w:szCs w:val="22"/>
              </w:rPr>
            </w:pPr>
            <w:r>
              <w:rPr>
                <w:rFonts w:ascii="Courier New" w:hAnsi="Courier New" w:cs="Courier New"/>
                <w:b/>
                <w:sz w:val="22"/>
                <w:szCs w:val="22"/>
              </w:rPr>
              <w:t>4.1.09</w:t>
            </w:r>
            <w:r>
              <w:rPr>
                <w:rFonts w:ascii="Courier New" w:hAnsi="Courier New" w:cs="Courier New"/>
                <w:sz w:val="22"/>
                <w:szCs w:val="22"/>
              </w:rPr>
              <w:t>UBCPDOSRVRS-UC09</w:t>
            </w:r>
            <w:r w:rsidR="005F51FB">
              <w:rPr>
                <w:rFonts w:ascii="Courier New" w:hAnsi="Courier New" w:cs="Courier New"/>
                <w:sz w:val="22"/>
                <w:szCs w:val="22"/>
              </w:rPr>
              <w:t xml:space="preserve"> (Reservation of Venue)</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Assumptions</w:t>
            </w:r>
          </w:p>
        </w:tc>
        <w:tc>
          <w:tcPr>
            <w:tcW w:w="6198" w:type="dxa"/>
            <w:gridSpan w:val="2"/>
            <w:shd w:val="clear" w:color="auto" w:fill="auto"/>
          </w:tcPr>
          <w:p w:rsidR="005F51FB" w:rsidRDefault="005F51F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The forms have successfully been submitted by the client</w:t>
            </w:r>
          </w:p>
          <w:p w:rsidR="005F51FB" w:rsidRPr="005F51FB" w:rsidRDefault="005F51FB" w:rsidP="00B04E48">
            <w:pPr>
              <w:pStyle w:val="ListParagraph"/>
              <w:numPr>
                <w:ilvl w:val="0"/>
                <w:numId w:val="30"/>
              </w:numPr>
              <w:rPr>
                <w:rFonts w:ascii="Courier New" w:hAnsi="Courier New" w:cs="Courier New"/>
                <w:sz w:val="22"/>
                <w:szCs w:val="22"/>
              </w:rPr>
            </w:pPr>
            <w:r>
              <w:rPr>
                <w:rFonts w:ascii="Courier New" w:hAnsi="Courier New" w:cs="Courier New"/>
                <w:sz w:val="22"/>
                <w:szCs w:val="22"/>
              </w:rPr>
              <w:t>The CPDO Director must verify the request before it will be approved by the CPDO.</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Business Rules</w:t>
            </w:r>
          </w:p>
        </w:tc>
        <w:tc>
          <w:tcPr>
            <w:tcW w:w="6198" w:type="dxa"/>
            <w:gridSpan w:val="2"/>
            <w:shd w:val="clear" w:color="auto" w:fill="auto"/>
          </w:tcPr>
          <w:p w:rsidR="005F51FB" w:rsidRPr="005F51FB" w:rsidRDefault="005F51FB" w:rsidP="001C7370">
            <w:pPr>
              <w:pStyle w:val="Default"/>
              <w:ind w:left="720"/>
              <w:rPr>
                <w:rFonts w:ascii="Courier New" w:hAnsi="Courier New" w:cs="Courier New"/>
                <w:szCs w:val="16"/>
              </w:rPr>
            </w:pPr>
            <w:r w:rsidRPr="005F51FB">
              <w:rPr>
                <w:rFonts w:ascii="Courier New" w:hAnsi="Courier New" w:cs="Courier New"/>
                <w:sz w:val="22"/>
                <w:szCs w:val="16"/>
              </w:rPr>
              <w:t xml:space="preserve">Requested activity for the venue must be included in the University’s calendar of activities, if not, it should be tentatively reserved two weeks before the scheduled activity approved by the Dean/Director/Heads of Offices. </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Author</w:t>
            </w:r>
          </w:p>
        </w:tc>
        <w:tc>
          <w:tcPr>
            <w:tcW w:w="6198" w:type="dxa"/>
            <w:gridSpan w:val="2"/>
            <w:shd w:val="clear" w:color="auto" w:fill="auto"/>
          </w:tcPr>
          <w:p w:rsidR="005F51FB" w:rsidRPr="00196730" w:rsidRDefault="005F51FB" w:rsidP="009B650C">
            <w:pPr>
              <w:rPr>
                <w:rFonts w:ascii="Courier New" w:hAnsi="Courier New" w:cs="Courier New"/>
                <w:sz w:val="22"/>
                <w:szCs w:val="22"/>
              </w:rPr>
            </w:pPr>
            <w:r>
              <w:rPr>
                <w:rFonts w:ascii="Courier New" w:hAnsi="Courier New" w:cs="Courier New"/>
                <w:sz w:val="22"/>
                <w:szCs w:val="22"/>
              </w:rPr>
              <w:t>Liwanag, Jasper B.</w:t>
            </w:r>
          </w:p>
        </w:tc>
      </w:tr>
      <w:tr w:rsidR="005F51FB" w:rsidRPr="005C39E4" w:rsidTr="009B650C">
        <w:tc>
          <w:tcPr>
            <w:tcW w:w="2658" w:type="dxa"/>
            <w:shd w:val="clear" w:color="auto" w:fill="auto"/>
          </w:tcPr>
          <w:p w:rsidR="005F51FB" w:rsidRPr="00196730" w:rsidRDefault="005F51FB" w:rsidP="009B650C">
            <w:pPr>
              <w:rPr>
                <w:rFonts w:ascii="Courier New" w:hAnsi="Courier New" w:cs="Courier New"/>
                <w:b/>
                <w:sz w:val="22"/>
                <w:szCs w:val="22"/>
              </w:rPr>
            </w:pPr>
            <w:r w:rsidRPr="00196730">
              <w:rPr>
                <w:rFonts w:ascii="Courier New" w:hAnsi="Courier New" w:cs="Courier New"/>
                <w:b/>
                <w:sz w:val="22"/>
                <w:szCs w:val="22"/>
              </w:rPr>
              <w:t>Date</w:t>
            </w:r>
          </w:p>
        </w:tc>
        <w:tc>
          <w:tcPr>
            <w:tcW w:w="6198" w:type="dxa"/>
            <w:gridSpan w:val="2"/>
            <w:shd w:val="clear" w:color="auto" w:fill="auto"/>
          </w:tcPr>
          <w:p w:rsidR="005F51FB" w:rsidRPr="00196730" w:rsidRDefault="005F51FB" w:rsidP="009B650C">
            <w:pPr>
              <w:rPr>
                <w:rFonts w:ascii="Courier New" w:hAnsi="Courier New" w:cs="Courier New"/>
                <w:sz w:val="22"/>
                <w:szCs w:val="22"/>
              </w:rPr>
            </w:pPr>
            <w:r>
              <w:rPr>
                <w:rFonts w:ascii="Courier New" w:hAnsi="Courier New" w:cs="Courier New"/>
                <w:sz w:val="22"/>
                <w:szCs w:val="22"/>
              </w:rPr>
              <w:t>October 28, 2016</w:t>
            </w:r>
          </w:p>
        </w:tc>
      </w:tr>
    </w:tbl>
    <w:p w:rsidR="001C7370" w:rsidRDefault="001C7370" w:rsidP="00850FE9">
      <w:pPr>
        <w:rPr>
          <w:rFonts w:ascii="Courier New" w:hAnsi="Courier New" w:cs="Courier New"/>
          <w:i/>
        </w:rPr>
      </w:pPr>
    </w:p>
    <w:p w:rsidR="0073722C" w:rsidRDefault="0073722C" w:rsidP="00A9688F">
      <w:pPr>
        <w:rPr>
          <w:rFonts w:ascii="Courier New" w:hAnsi="Courier New" w:cs="Courier New"/>
          <w:i/>
        </w:rPr>
      </w:pPr>
    </w:p>
    <w:p w:rsidR="001C7370" w:rsidRDefault="001C7370" w:rsidP="00A9688F">
      <w:pPr>
        <w:rPr>
          <w:rFonts w:ascii="Courier New" w:hAnsi="Courier New" w:cs="Courier New"/>
          <w:b/>
          <w:u w:val="single"/>
        </w:rPr>
      </w:pPr>
    </w:p>
    <w:p w:rsidR="001C7370" w:rsidRDefault="001C7370" w:rsidP="00A9688F">
      <w:pPr>
        <w:rPr>
          <w:rFonts w:ascii="Courier New" w:hAnsi="Courier New" w:cs="Courier New"/>
          <w:b/>
          <w:u w:val="single"/>
        </w:rPr>
      </w:pPr>
    </w:p>
    <w:p w:rsidR="001C7370" w:rsidRDefault="001C7370" w:rsidP="00A9688F">
      <w:pPr>
        <w:rPr>
          <w:rFonts w:ascii="Courier New" w:hAnsi="Courier New" w:cs="Courier New"/>
          <w:b/>
          <w:u w:val="single"/>
        </w:rPr>
      </w:pPr>
    </w:p>
    <w:p w:rsidR="001C7370" w:rsidRDefault="001C7370" w:rsidP="00A9688F">
      <w:pPr>
        <w:rPr>
          <w:rFonts w:ascii="Courier New" w:hAnsi="Courier New" w:cs="Courier New"/>
          <w:b/>
          <w:u w:val="single"/>
        </w:rPr>
      </w:pPr>
    </w:p>
    <w:p w:rsidR="001C7370" w:rsidRDefault="001C7370" w:rsidP="00A9688F">
      <w:pPr>
        <w:rPr>
          <w:rFonts w:ascii="Courier New" w:hAnsi="Courier New" w:cs="Courier New"/>
          <w:b/>
          <w:u w:val="single"/>
        </w:rPr>
      </w:pPr>
    </w:p>
    <w:p w:rsidR="00A9688F" w:rsidRDefault="00A9688F" w:rsidP="00A9688F">
      <w:pPr>
        <w:rPr>
          <w:rFonts w:ascii="Courier New" w:hAnsi="Courier New" w:cs="Courier New"/>
          <w:b/>
          <w:u w:val="single"/>
        </w:rPr>
      </w:pPr>
      <w:r>
        <w:rPr>
          <w:rFonts w:ascii="Courier New" w:hAnsi="Courier New" w:cs="Courier New"/>
          <w:b/>
          <w:u w:val="single"/>
        </w:rPr>
        <w:t>Appendix A</w:t>
      </w:r>
      <w:r w:rsidRPr="00683818">
        <w:rPr>
          <w:rFonts w:ascii="Courier New" w:hAnsi="Courier New" w:cs="Courier New"/>
          <w:b/>
          <w:u w:val="single"/>
        </w:rPr>
        <w:t xml:space="preserve">: </w:t>
      </w:r>
      <w:r>
        <w:rPr>
          <w:rFonts w:ascii="Courier New" w:hAnsi="Courier New" w:cs="Courier New"/>
          <w:b/>
          <w:u w:val="single"/>
        </w:rPr>
        <w:t>Graphical User Interface (GUI)</w:t>
      </w:r>
    </w:p>
    <w:p w:rsidR="00A9688F" w:rsidRDefault="00A9688F" w:rsidP="00A9688F">
      <w:pPr>
        <w:rPr>
          <w:rFonts w:ascii="Courier New" w:hAnsi="Courier New" w:cs="Courier New"/>
          <w:b/>
          <w:u w:val="single"/>
        </w:rPr>
      </w:pPr>
    </w:p>
    <w:p w:rsidR="00A9688F" w:rsidRPr="00683818" w:rsidRDefault="0085549C" w:rsidP="00A9688F">
      <w:pPr>
        <w:rPr>
          <w:rFonts w:ascii="Courier New" w:hAnsi="Courier New" w:cs="Courier New"/>
          <w:b/>
          <w:u w:val="single"/>
        </w:rPr>
      </w:pPr>
      <w:r>
        <w:rPr>
          <w:rFonts w:ascii="Courier New" w:hAnsi="Courier New" w:cs="Courier New"/>
          <w:b/>
          <w:u w:val="single"/>
        </w:rPr>
        <w:t xml:space="preserve">A.1. </w:t>
      </w:r>
      <w:r w:rsidR="00C0337C">
        <w:rPr>
          <w:rFonts w:ascii="Courier New" w:hAnsi="Courier New" w:cs="Courier New"/>
          <w:b/>
          <w:u w:val="single"/>
        </w:rPr>
        <w:t>User</w:t>
      </w:r>
      <w:r w:rsidR="00A9688F">
        <w:rPr>
          <w:rFonts w:ascii="Courier New" w:hAnsi="Courier New" w:cs="Courier New"/>
          <w:b/>
          <w:u w:val="single"/>
        </w:rPr>
        <w:t xml:space="preserve"> Login</w:t>
      </w:r>
    </w:p>
    <w:p w:rsidR="007A3D8E" w:rsidRDefault="007A3D8E" w:rsidP="00850FE9">
      <w:pPr>
        <w:rPr>
          <w:rFonts w:ascii="Courier New" w:hAnsi="Courier New" w:cs="Courier New"/>
          <w:i/>
        </w:rPr>
      </w:pPr>
    </w:p>
    <w:p w:rsidR="00A9688F" w:rsidRDefault="00C0337C" w:rsidP="00850FE9">
      <w:pPr>
        <w:rPr>
          <w:rFonts w:ascii="Courier New" w:hAnsi="Courier New" w:cs="Courier New"/>
          <w:i/>
        </w:rPr>
      </w:pPr>
      <w:r>
        <w:rPr>
          <w:noProof/>
          <w:lang w:eastAsia="en-US"/>
        </w:rPr>
        <w:lastRenderedPageBreak/>
        <w:drawing>
          <wp:inline distT="0" distB="0" distL="0" distR="0">
            <wp:extent cx="5476875" cy="2181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76875" cy="2181225"/>
                    </a:xfrm>
                    <a:prstGeom prst="rect">
                      <a:avLst/>
                    </a:prstGeom>
                    <a:noFill/>
                    <a:ln w="9525">
                      <a:noFill/>
                      <a:miter lim="800000"/>
                      <a:headEnd/>
                      <a:tailEnd/>
                    </a:ln>
                  </pic:spPr>
                </pic:pic>
              </a:graphicData>
            </a:graphic>
          </wp:inline>
        </w:drawing>
      </w:r>
    </w:p>
    <w:p w:rsidR="0085549C" w:rsidRDefault="0085549C" w:rsidP="00850FE9">
      <w:pPr>
        <w:rPr>
          <w:rFonts w:ascii="Courier New" w:hAnsi="Courier New" w:cs="Courier New"/>
          <w:i/>
        </w:rPr>
      </w:pPr>
    </w:p>
    <w:p w:rsidR="0085549C" w:rsidRDefault="0085549C" w:rsidP="00850FE9">
      <w:pPr>
        <w:rPr>
          <w:rFonts w:ascii="Courier New" w:hAnsi="Courier New" w:cs="Courier New"/>
          <w:i/>
        </w:rPr>
      </w:pPr>
    </w:p>
    <w:p w:rsidR="0085549C" w:rsidRDefault="0085549C" w:rsidP="00850FE9">
      <w:pPr>
        <w:rPr>
          <w:rFonts w:ascii="Courier New" w:hAnsi="Courier New" w:cs="Courier New"/>
          <w:i/>
        </w:rPr>
      </w:pPr>
    </w:p>
    <w:p w:rsidR="00A9688F" w:rsidRDefault="00A9688F" w:rsidP="00850FE9">
      <w:pPr>
        <w:rPr>
          <w:rFonts w:ascii="Courier New" w:hAnsi="Courier New" w:cs="Courier New"/>
          <w:i/>
        </w:rPr>
      </w:pPr>
    </w:p>
    <w:p w:rsidR="00A9688F" w:rsidRDefault="00A9688F" w:rsidP="00850FE9">
      <w:pPr>
        <w:rPr>
          <w:rFonts w:ascii="Courier New" w:hAnsi="Courier New" w:cs="Courier New"/>
          <w:b/>
          <w:u w:val="single"/>
        </w:rPr>
      </w:pPr>
      <w:r>
        <w:rPr>
          <w:rFonts w:ascii="Courier New" w:hAnsi="Courier New" w:cs="Courier New"/>
          <w:b/>
          <w:u w:val="single"/>
        </w:rPr>
        <w:t xml:space="preserve">A.2. </w:t>
      </w:r>
      <w:r w:rsidR="00855CCD">
        <w:rPr>
          <w:rFonts w:ascii="Courier New" w:hAnsi="Courier New" w:cs="Courier New"/>
          <w:b/>
          <w:u w:val="single"/>
        </w:rPr>
        <w:t>Create User Account</w:t>
      </w:r>
    </w:p>
    <w:p w:rsidR="00A9688F" w:rsidRDefault="00A9688F" w:rsidP="00850FE9">
      <w:pPr>
        <w:rPr>
          <w:rFonts w:ascii="Courier New" w:hAnsi="Courier New" w:cs="Courier New"/>
          <w:b/>
          <w:u w:val="single"/>
        </w:rPr>
      </w:pPr>
    </w:p>
    <w:p w:rsidR="00A9688F" w:rsidRDefault="001C7370" w:rsidP="00850FE9">
      <w:pPr>
        <w:rPr>
          <w:rFonts w:ascii="Courier New" w:hAnsi="Courier New" w:cs="Courier New"/>
          <w:b/>
          <w:u w:val="single"/>
        </w:rPr>
      </w:pPr>
      <w:r w:rsidRPr="00D300D8">
        <w:rPr>
          <w:rFonts w:ascii="Courier New" w:hAnsi="Courier New" w:cs="Courier New"/>
          <w:noProof/>
          <w:lang w:eastAsia="en-US"/>
        </w:rPr>
        <w:drawing>
          <wp:inline distT="0" distB="0" distL="0" distR="0">
            <wp:extent cx="4743450" cy="4267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43450" cy="4267200"/>
                    </a:xfrm>
                    <a:prstGeom prst="rect">
                      <a:avLst/>
                    </a:prstGeom>
                    <a:noFill/>
                    <a:ln w="9525">
                      <a:noFill/>
                      <a:miter lim="800000"/>
                      <a:headEnd/>
                      <a:tailEnd/>
                    </a:ln>
                  </pic:spPr>
                </pic:pic>
              </a:graphicData>
            </a:graphic>
          </wp:inline>
        </w:drawing>
      </w:r>
    </w:p>
    <w:p w:rsidR="00C0337C" w:rsidRDefault="001C7370" w:rsidP="00850FE9">
      <w:pPr>
        <w:rPr>
          <w:rFonts w:ascii="Courier New" w:hAnsi="Courier New" w:cs="Courier New"/>
          <w:b/>
          <w:u w:val="single"/>
        </w:rPr>
      </w:pPr>
      <w:r w:rsidRPr="00D300D8">
        <w:rPr>
          <w:rFonts w:ascii="Courier New" w:hAnsi="Courier New" w:cs="Courier New"/>
          <w:noProof/>
          <w:lang w:eastAsia="en-US"/>
        </w:rPr>
        <w:lastRenderedPageBreak/>
        <w:drawing>
          <wp:inline distT="0" distB="0" distL="0" distR="0">
            <wp:extent cx="4667250" cy="42957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667250" cy="4295775"/>
                    </a:xfrm>
                    <a:prstGeom prst="rect">
                      <a:avLst/>
                    </a:prstGeom>
                    <a:noFill/>
                    <a:ln w="9525">
                      <a:noFill/>
                      <a:miter lim="800000"/>
                      <a:headEnd/>
                      <a:tailEnd/>
                    </a:ln>
                  </pic:spPr>
                </pic:pic>
              </a:graphicData>
            </a:graphic>
          </wp:inline>
        </w:drawing>
      </w:r>
    </w:p>
    <w:p w:rsidR="00A9688F" w:rsidRDefault="00A9688F" w:rsidP="00850FE9">
      <w:pPr>
        <w:rPr>
          <w:rFonts w:ascii="Courier New" w:hAnsi="Courier New" w:cs="Courier New"/>
          <w:b/>
          <w:u w:val="single"/>
        </w:rPr>
      </w:pPr>
    </w:p>
    <w:p w:rsidR="00A9688F" w:rsidRDefault="00C0337C" w:rsidP="00850FE9">
      <w:pPr>
        <w:rPr>
          <w:rFonts w:ascii="Courier New" w:hAnsi="Courier New" w:cs="Courier New"/>
          <w:b/>
          <w:u w:val="single"/>
        </w:rPr>
      </w:pPr>
      <w:r>
        <w:rPr>
          <w:rFonts w:ascii="Courier New" w:hAnsi="Courier New" w:cs="Courier New"/>
          <w:b/>
          <w:u w:val="single"/>
        </w:rPr>
        <w:t>A.3</w:t>
      </w:r>
      <w:r w:rsidR="0085549C">
        <w:rPr>
          <w:rFonts w:ascii="Courier New" w:hAnsi="Courier New" w:cs="Courier New"/>
          <w:b/>
          <w:u w:val="single"/>
        </w:rPr>
        <w:t>. Search Reports</w:t>
      </w:r>
    </w:p>
    <w:p w:rsidR="00C0337C" w:rsidRDefault="00C0337C" w:rsidP="00850FE9">
      <w:pPr>
        <w:rPr>
          <w:rFonts w:ascii="Courier New" w:hAnsi="Courier New" w:cs="Courier New"/>
          <w:b/>
          <w:u w:val="single"/>
        </w:rPr>
      </w:pPr>
    </w:p>
    <w:p w:rsidR="00A9688F" w:rsidRDefault="00D300D8" w:rsidP="00850FE9">
      <w:pPr>
        <w:rPr>
          <w:rFonts w:ascii="Courier New" w:hAnsi="Courier New" w:cs="Courier New"/>
          <w:b/>
          <w:u w:val="single"/>
        </w:rPr>
      </w:pPr>
      <w:r>
        <w:rPr>
          <w:rFonts w:ascii="Courier New" w:hAnsi="Courier New" w:cs="Courier New"/>
          <w:b/>
          <w:noProof/>
          <w:u w:val="single"/>
          <w:lang w:eastAsia="en-US"/>
        </w:rPr>
        <w:drawing>
          <wp:inline distT="0" distB="0" distL="0" distR="0">
            <wp:extent cx="5476875" cy="18573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476875" cy="1857375"/>
                    </a:xfrm>
                    <a:prstGeom prst="rect">
                      <a:avLst/>
                    </a:prstGeom>
                    <a:noFill/>
                    <a:ln w="9525">
                      <a:noFill/>
                      <a:miter lim="800000"/>
                      <a:headEnd/>
                      <a:tailEnd/>
                    </a:ln>
                  </pic:spPr>
                </pic:pic>
              </a:graphicData>
            </a:graphic>
          </wp:inline>
        </w:drawing>
      </w:r>
    </w:p>
    <w:p w:rsidR="001C7370" w:rsidRDefault="001C7370" w:rsidP="00850FE9">
      <w:pPr>
        <w:rPr>
          <w:rFonts w:ascii="Courier New" w:hAnsi="Courier New" w:cs="Courier New"/>
          <w:b/>
          <w:u w:val="single"/>
        </w:rPr>
      </w:pPr>
    </w:p>
    <w:p w:rsidR="00D300D8" w:rsidRDefault="00D300D8">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A9688F" w:rsidRDefault="00C0337C" w:rsidP="00850FE9">
      <w:pPr>
        <w:rPr>
          <w:rFonts w:ascii="Courier New" w:hAnsi="Courier New" w:cs="Courier New"/>
          <w:b/>
          <w:u w:val="single"/>
        </w:rPr>
      </w:pPr>
      <w:r>
        <w:rPr>
          <w:rFonts w:ascii="Courier New" w:hAnsi="Courier New" w:cs="Courier New"/>
          <w:b/>
          <w:u w:val="single"/>
        </w:rPr>
        <w:lastRenderedPageBreak/>
        <w:t>A.4</w:t>
      </w:r>
      <w:r w:rsidR="00A9688F">
        <w:rPr>
          <w:rFonts w:ascii="Courier New" w:hAnsi="Courier New" w:cs="Courier New"/>
          <w:b/>
          <w:u w:val="single"/>
        </w:rPr>
        <w:t>. View User Account</w:t>
      </w:r>
    </w:p>
    <w:p w:rsidR="00C0337C" w:rsidRDefault="00C0337C" w:rsidP="00850FE9">
      <w:pPr>
        <w:rPr>
          <w:rFonts w:ascii="Courier New" w:hAnsi="Courier New" w:cs="Courier New"/>
          <w:b/>
          <w:u w:val="single"/>
        </w:rPr>
      </w:pPr>
    </w:p>
    <w:p w:rsidR="00A9688F" w:rsidRDefault="00D300D8" w:rsidP="00850FE9">
      <w:pPr>
        <w:rPr>
          <w:rFonts w:ascii="Courier New" w:hAnsi="Courier New" w:cs="Courier New"/>
        </w:rPr>
      </w:pPr>
      <w:r w:rsidRPr="00D300D8">
        <w:rPr>
          <w:rFonts w:ascii="Courier New" w:hAnsi="Courier New" w:cs="Courier New"/>
          <w:noProof/>
          <w:lang w:eastAsia="en-US"/>
        </w:rPr>
        <w:drawing>
          <wp:inline distT="0" distB="0" distL="0" distR="0">
            <wp:extent cx="3228975" cy="20383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228975" cy="2038350"/>
                    </a:xfrm>
                    <a:prstGeom prst="rect">
                      <a:avLst/>
                    </a:prstGeom>
                    <a:noFill/>
                    <a:ln w="9525">
                      <a:noFill/>
                      <a:miter lim="800000"/>
                      <a:headEnd/>
                      <a:tailEnd/>
                    </a:ln>
                  </pic:spPr>
                </pic:pic>
              </a:graphicData>
            </a:graphic>
          </wp:inline>
        </w:drawing>
      </w:r>
    </w:p>
    <w:p w:rsidR="00D300D8" w:rsidRPr="00D300D8" w:rsidRDefault="00D300D8" w:rsidP="00850FE9">
      <w:pPr>
        <w:rPr>
          <w:rFonts w:ascii="Courier New" w:hAnsi="Courier New" w:cs="Courier New"/>
        </w:rPr>
      </w:pPr>
    </w:p>
    <w:p w:rsidR="00A9688F" w:rsidRDefault="00A9688F" w:rsidP="00850FE9">
      <w:pPr>
        <w:rPr>
          <w:rFonts w:ascii="Courier New" w:hAnsi="Courier New" w:cs="Courier New"/>
          <w:b/>
          <w:u w:val="single"/>
        </w:rPr>
      </w:pPr>
    </w:p>
    <w:p w:rsidR="00A9688F" w:rsidRDefault="00C0337C" w:rsidP="00850FE9">
      <w:pPr>
        <w:rPr>
          <w:rFonts w:ascii="Courier New" w:hAnsi="Courier New" w:cs="Courier New"/>
          <w:b/>
          <w:u w:val="single"/>
        </w:rPr>
      </w:pPr>
      <w:r>
        <w:rPr>
          <w:rFonts w:ascii="Courier New" w:hAnsi="Courier New" w:cs="Courier New"/>
          <w:b/>
          <w:u w:val="single"/>
        </w:rPr>
        <w:t>A.5</w:t>
      </w:r>
      <w:r w:rsidR="00A9688F">
        <w:rPr>
          <w:rFonts w:ascii="Courier New" w:hAnsi="Courier New" w:cs="Courier New"/>
          <w:b/>
          <w:u w:val="single"/>
        </w:rPr>
        <w:t>. View Own User Account</w:t>
      </w:r>
    </w:p>
    <w:p w:rsidR="00C0337C" w:rsidRDefault="00C0337C" w:rsidP="00850FE9">
      <w:pPr>
        <w:rPr>
          <w:rFonts w:ascii="Courier New" w:hAnsi="Courier New" w:cs="Courier New"/>
          <w:b/>
          <w:u w:val="single"/>
        </w:rPr>
      </w:pPr>
    </w:p>
    <w:p w:rsidR="002977A7" w:rsidRPr="00D300D8" w:rsidRDefault="00D300D8" w:rsidP="00850FE9">
      <w:pPr>
        <w:rPr>
          <w:rFonts w:ascii="Courier New" w:hAnsi="Courier New" w:cs="Courier New"/>
        </w:rPr>
      </w:pPr>
      <w:r w:rsidRPr="00D300D8">
        <w:rPr>
          <w:rFonts w:ascii="Courier New" w:hAnsi="Courier New" w:cs="Courier New"/>
          <w:noProof/>
          <w:lang w:eastAsia="en-US"/>
        </w:rPr>
        <w:drawing>
          <wp:inline distT="0" distB="0" distL="0" distR="0">
            <wp:extent cx="3238500" cy="26384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238500" cy="2638425"/>
                    </a:xfrm>
                    <a:prstGeom prst="rect">
                      <a:avLst/>
                    </a:prstGeom>
                    <a:noFill/>
                    <a:ln w="9525">
                      <a:noFill/>
                      <a:miter lim="800000"/>
                      <a:headEnd/>
                      <a:tailEnd/>
                    </a:ln>
                  </pic:spPr>
                </pic:pic>
              </a:graphicData>
            </a:graphic>
          </wp:inline>
        </w:drawing>
      </w:r>
    </w:p>
    <w:p w:rsidR="00A9688F" w:rsidRDefault="00A9688F" w:rsidP="00850FE9">
      <w:pPr>
        <w:rPr>
          <w:rFonts w:ascii="Courier New" w:hAnsi="Courier New" w:cs="Courier New"/>
          <w:b/>
          <w:u w:val="single"/>
        </w:rPr>
      </w:pPr>
    </w:p>
    <w:p w:rsidR="00A9688F" w:rsidRDefault="003F77DC" w:rsidP="00850FE9">
      <w:pPr>
        <w:rPr>
          <w:rFonts w:ascii="Courier New" w:hAnsi="Courier New" w:cs="Courier New"/>
          <w:b/>
          <w:u w:val="single"/>
        </w:rPr>
      </w:pPr>
      <w:r>
        <w:rPr>
          <w:rFonts w:ascii="Courier New" w:hAnsi="Courier New" w:cs="Courier New"/>
          <w:b/>
          <w:u w:val="single"/>
        </w:rPr>
        <w:t>A.6</w:t>
      </w:r>
      <w:r w:rsidR="00A9688F">
        <w:rPr>
          <w:rFonts w:ascii="Courier New" w:hAnsi="Courier New" w:cs="Courier New"/>
          <w:b/>
          <w:u w:val="single"/>
        </w:rPr>
        <w:t>. Update User Account</w:t>
      </w:r>
    </w:p>
    <w:p w:rsidR="00A9688F" w:rsidRDefault="00A9688F" w:rsidP="00850FE9">
      <w:pPr>
        <w:rPr>
          <w:rFonts w:ascii="Courier New" w:hAnsi="Courier New" w:cs="Courier New"/>
          <w:b/>
          <w:u w:val="single"/>
        </w:rPr>
      </w:pPr>
    </w:p>
    <w:p w:rsidR="00D23D7D" w:rsidRDefault="00D300D8" w:rsidP="00850FE9">
      <w:pPr>
        <w:rPr>
          <w:rFonts w:ascii="Courier New" w:hAnsi="Courier New" w:cs="Courier New"/>
          <w:b/>
          <w:u w:val="single"/>
        </w:rPr>
      </w:pPr>
      <w:r w:rsidRPr="00D300D8">
        <w:rPr>
          <w:rFonts w:ascii="Courier New" w:hAnsi="Courier New" w:cs="Courier New"/>
          <w:noProof/>
          <w:lang w:eastAsia="en-US"/>
        </w:rPr>
        <w:drawing>
          <wp:inline distT="0" distB="0" distL="0" distR="0">
            <wp:extent cx="3095625" cy="192405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095625" cy="1924050"/>
                    </a:xfrm>
                    <a:prstGeom prst="rect">
                      <a:avLst/>
                    </a:prstGeom>
                    <a:noFill/>
                    <a:ln w="9525">
                      <a:noFill/>
                      <a:miter lim="800000"/>
                      <a:headEnd/>
                      <a:tailEnd/>
                    </a:ln>
                  </pic:spPr>
                </pic:pic>
              </a:graphicData>
            </a:graphic>
          </wp:inline>
        </w:drawing>
      </w:r>
    </w:p>
    <w:p w:rsidR="00D23D7D" w:rsidRDefault="00D300D8" w:rsidP="00850FE9">
      <w:pPr>
        <w:rPr>
          <w:rFonts w:ascii="Courier New" w:hAnsi="Courier New" w:cs="Courier New"/>
        </w:rPr>
      </w:pPr>
      <w:r w:rsidRPr="00D300D8">
        <w:rPr>
          <w:rFonts w:ascii="Courier New" w:hAnsi="Courier New" w:cs="Courier New"/>
          <w:noProof/>
          <w:lang w:eastAsia="en-US"/>
        </w:rPr>
        <w:lastRenderedPageBreak/>
        <w:drawing>
          <wp:inline distT="0" distB="0" distL="0" distR="0">
            <wp:extent cx="4000500" cy="2533650"/>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000500" cy="2533650"/>
                    </a:xfrm>
                    <a:prstGeom prst="rect">
                      <a:avLst/>
                    </a:prstGeom>
                    <a:noFill/>
                    <a:ln w="9525">
                      <a:noFill/>
                      <a:miter lim="800000"/>
                      <a:headEnd/>
                      <a:tailEnd/>
                    </a:ln>
                  </pic:spPr>
                </pic:pic>
              </a:graphicData>
            </a:graphic>
          </wp:inline>
        </w:drawing>
      </w:r>
    </w:p>
    <w:p w:rsidR="00D300D8" w:rsidRPr="00D300D8" w:rsidRDefault="00D300D8" w:rsidP="00850FE9">
      <w:pPr>
        <w:rPr>
          <w:rFonts w:ascii="Courier New" w:hAnsi="Courier New" w:cs="Courier New"/>
        </w:rPr>
      </w:pPr>
    </w:p>
    <w:p w:rsidR="00A9688F" w:rsidRDefault="003F77DC" w:rsidP="00850FE9">
      <w:pPr>
        <w:rPr>
          <w:rFonts w:ascii="Courier New" w:hAnsi="Courier New" w:cs="Courier New"/>
          <w:b/>
          <w:u w:val="single"/>
        </w:rPr>
      </w:pPr>
      <w:r>
        <w:rPr>
          <w:rFonts w:ascii="Courier New" w:hAnsi="Courier New" w:cs="Courier New"/>
          <w:b/>
          <w:u w:val="single"/>
        </w:rPr>
        <w:t>A.7</w:t>
      </w:r>
      <w:r w:rsidR="00A9688F">
        <w:rPr>
          <w:rFonts w:ascii="Courier New" w:hAnsi="Courier New" w:cs="Courier New"/>
          <w:b/>
          <w:u w:val="single"/>
        </w:rPr>
        <w:t>. Scheduling of Maintenance</w:t>
      </w:r>
    </w:p>
    <w:p w:rsidR="00A9688F" w:rsidRDefault="00A9688F" w:rsidP="00850FE9">
      <w:pPr>
        <w:rPr>
          <w:rFonts w:ascii="Courier New" w:hAnsi="Courier New" w:cs="Courier New"/>
          <w:b/>
          <w:noProof/>
          <w:u w:val="single"/>
          <w:lang w:val="en-PH" w:eastAsia="en-PH"/>
        </w:rPr>
      </w:pPr>
    </w:p>
    <w:p w:rsidR="003F77DC" w:rsidRDefault="00D300D8" w:rsidP="00850FE9">
      <w:pPr>
        <w:rPr>
          <w:rFonts w:ascii="Courier New" w:hAnsi="Courier New" w:cs="Courier New"/>
          <w:b/>
          <w:u w:val="single"/>
        </w:rPr>
      </w:pPr>
      <w:r w:rsidRPr="00D300D8">
        <w:rPr>
          <w:rFonts w:ascii="Courier New" w:hAnsi="Courier New" w:cs="Courier New"/>
          <w:noProof/>
          <w:lang w:eastAsia="en-US"/>
        </w:rPr>
        <w:drawing>
          <wp:inline distT="0" distB="0" distL="0" distR="0">
            <wp:extent cx="5486400" cy="3619500"/>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86400" cy="3619500"/>
                    </a:xfrm>
                    <a:prstGeom prst="rect">
                      <a:avLst/>
                    </a:prstGeom>
                    <a:noFill/>
                    <a:ln w="9525">
                      <a:noFill/>
                      <a:miter lim="800000"/>
                      <a:headEnd/>
                      <a:tailEnd/>
                    </a:ln>
                  </pic:spPr>
                </pic:pic>
              </a:graphicData>
            </a:graphic>
          </wp:inline>
        </w:drawing>
      </w:r>
    </w:p>
    <w:p w:rsidR="0085549C" w:rsidRDefault="0085549C" w:rsidP="00850FE9">
      <w:pPr>
        <w:rPr>
          <w:rFonts w:ascii="Courier New" w:hAnsi="Courier New" w:cs="Courier New"/>
          <w:b/>
          <w:u w:val="single"/>
        </w:rPr>
      </w:pPr>
    </w:p>
    <w:p w:rsidR="0085549C" w:rsidRDefault="0085549C" w:rsidP="00850FE9">
      <w:pPr>
        <w:rPr>
          <w:rFonts w:ascii="Courier New" w:hAnsi="Courier New" w:cs="Courier New"/>
          <w:b/>
          <w:u w:val="single"/>
        </w:rPr>
      </w:pPr>
    </w:p>
    <w:p w:rsidR="0085549C" w:rsidRPr="00D300D8" w:rsidRDefault="00D300D8" w:rsidP="00850FE9">
      <w:pPr>
        <w:rPr>
          <w:rFonts w:ascii="Courier New" w:hAnsi="Courier New" w:cs="Courier New"/>
        </w:rPr>
      </w:pPr>
      <w:r>
        <w:rPr>
          <w:rFonts w:ascii="Courier New" w:hAnsi="Courier New" w:cs="Courier New"/>
          <w:noProof/>
          <w:lang w:eastAsia="en-US"/>
        </w:rPr>
        <w:lastRenderedPageBreak/>
        <w:drawing>
          <wp:inline distT="0" distB="0" distL="0" distR="0">
            <wp:extent cx="5486400" cy="397192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D23D7D" w:rsidRDefault="00D23D7D" w:rsidP="00850FE9">
      <w:pPr>
        <w:rPr>
          <w:rFonts w:ascii="Courier New" w:hAnsi="Courier New" w:cs="Courier New"/>
          <w:b/>
          <w:u w:val="single"/>
        </w:rPr>
      </w:pPr>
    </w:p>
    <w:p w:rsidR="00D23D7D" w:rsidRDefault="003F77DC" w:rsidP="00850FE9">
      <w:pPr>
        <w:rPr>
          <w:rFonts w:ascii="Courier New" w:hAnsi="Courier New" w:cs="Courier New"/>
          <w:b/>
          <w:u w:val="single"/>
        </w:rPr>
      </w:pPr>
      <w:r>
        <w:rPr>
          <w:rFonts w:ascii="Courier New" w:hAnsi="Courier New" w:cs="Courier New"/>
          <w:b/>
          <w:u w:val="single"/>
        </w:rPr>
        <w:t>A.8</w:t>
      </w:r>
      <w:r w:rsidR="00D23D7D">
        <w:rPr>
          <w:rFonts w:ascii="Courier New" w:hAnsi="Courier New" w:cs="Courier New"/>
          <w:b/>
          <w:u w:val="single"/>
        </w:rPr>
        <w:t>. Reservation of Venue</w:t>
      </w:r>
    </w:p>
    <w:p w:rsidR="003F77DC" w:rsidRDefault="003F77DC" w:rsidP="00850FE9">
      <w:pPr>
        <w:rPr>
          <w:rFonts w:ascii="Courier New" w:hAnsi="Courier New" w:cs="Courier New"/>
          <w:b/>
          <w:u w:val="single"/>
        </w:rPr>
      </w:pPr>
    </w:p>
    <w:p w:rsidR="00D23D7D" w:rsidRDefault="003306A7"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5476875" cy="3571875"/>
            <wp:effectExtent l="1905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476875" cy="3571875"/>
                    </a:xfrm>
                    <a:prstGeom prst="rect">
                      <a:avLst/>
                    </a:prstGeom>
                    <a:noFill/>
                    <a:ln w="9525">
                      <a:noFill/>
                      <a:miter lim="800000"/>
                      <a:headEnd/>
                      <a:tailEnd/>
                    </a:ln>
                  </pic:spPr>
                </pic:pic>
              </a:graphicData>
            </a:graphic>
          </wp:inline>
        </w:drawing>
      </w:r>
    </w:p>
    <w:p w:rsidR="00D23D7D" w:rsidRDefault="00D23D7D" w:rsidP="00850FE9">
      <w:pPr>
        <w:rPr>
          <w:rFonts w:ascii="Courier New" w:hAnsi="Courier New" w:cs="Courier New"/>
          <w:b/>
          <w:u w:val="single"/>
        </w:rPr>
      </w:pPr>
    </w:p>
    <w:p w:rsidR="00D23D7D" w:rsidRPr="003306A7" w:rsidRDefault="003306A7" w:rsidP="00850FE9">
      <w:pPr>
        <w:rPr>
          <w:rFonts w:ascii="Courier New" w:hAnsi="Courier New" w:cs="Courier New"/>
        </w:rPr>
      </w:pPr>
      <w:r>
        <w:rPr>
          <w:rFonts w:ascii="Courier New" w:hAnsi="Courier New" w:cs="Courier New"/>
          <w:noProof/>
          <w:lang w:eastAsia="en-US"/>
        </w:rPr>
        <w:drawing>
          <wp:inline distT="0" distB="0" distL="0" distR="0">
            <wp:extent cx="5476875" cy="36861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476875" cy="3686175"/>
                    </a:xfrm>
                    <a:prstGeom prst="rect">
                      <a:avLst/>
                    </a:prstGeom>
                    <a:noFill/>
                    <a:ln w="9525">
                      <a:noFill/>
                      <a:miter lim="800000"/>
                      <a:headEnd/>
                      <a:tailEnd/>
                    </a:ln>
                  </pic:spPr>
                </pic:pic>
              </a:graphicData>
            </a:graphic>
          </wp:inline>
        </w:drawing>
      </w:r>
    </w:p>
    <w:p w:rsidR="00D23D7D" w:rsidRDefault="00D23D7D" w:rsidP="00850FE9">
      <w:pPr>
        <w:rPr>
          <w:rFonts w:ascii="Courier New" w:hAnsi="Courier New" w:cs="Courier New"/>
          <w:b/>
          <w:u w:val="single"/>
        </w:rPr>
      </w:pPr>
    </w:p>
    <w:p w:rsidR="00D23D7D" w:rsidRDefault="00D23D7D" w:rsidP="00850FE9">
      <w:pPr>
        <w:rPr>
          <w:rFonts w:ascii="Courier New" w:hAnsi="Courier New" w:cs="Courier New"/>
          <w:b/>
          <w:u w:val="single"/>
        </w:rPr>
      </w:pPr>
    </w:p>
    <w:p w:rsidR="00D23D7D" w:rsidRDefault="00D23D7D" w:rsidP="00850FE9">
      <w:pPr>
        <w:rPr>
          <w:rFonts w:ascii="Courier New" w:hAnsi="Courier New" w:cs="Courier New"/>
          <w:b/>
          <w:u w:val="single"/>
        </w:rPr>
      </w:pPr>
    </w:p>
    <w:p w:rsidR="007619D1" w:rsidRDefault="007619D1" w:rsidP="00850FE9">
      <w:pPr>
        <w:rPr>
          <w:rFonts w:ascii="Courier New" w:hAnsi="Courier New" w:cs="Courier New"/>
          <w:b/>
          <w:u w:val="single"/>
        </w:rPr>
      </w:pPr>
    </w:p>
    <w:p w:rsidR="007619D1" w:rsidRDefault="007619D1" w:rsidP="00850FE9">
      <w:pPr>
        <w:rPr>
          <w:rFonts w:ascii="Courier New" w:hAnsi="Courier New" w:cs="Courier New"/>
          <w:b/>
          <w:u w:val="single"/>
        </w:rPr>
      </w:pPr>
      <w:r>
        <w:rPr>
          <w:rFonts w:ascii="Courier New" w:hAnsi="Courier New" w:cs="Courier New"/>
          <w:b/>
          <w:u w:val="single"/>
        </w:rPr>
        <w:t>A.9. Link Records</w:t>
      </w:r>
    </w:p>
    <w:p w:rsidR="00D23D7D" w:rsidRDefault="00D23D7D" w:rsidP="00850FE9">
      <w:pPr>
        <w:rPr>
          <w:rFonts w:ascii="Courier New" w:hAnsi="Courier New" w:cs="Courier New"/>
          <w:b/>
          <w:u w:val="single"/>
        </w:rPr>
      </w:pPr>
    </w:p>
    <w:p w:rsidR="00D23D7D" w:rsidRDefault="007619D1"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5476875" cy="3257550"/>
            <wp:effectExtent l="1905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476875" cy="3257550"/>
                    </a:xfrm>
                    <a:prstGeom prst="rect">
                      <a:avLst/>
                    </a:prstGeom>
                    <a:noFill/>
                    <a:ln w="9525">
                      <a:noFill/>
                      <a:miter lim="800000"/>
                      <a:headEnd/>
                      <a:tailEnd/>
                    </a:ln>
                  </pic:spPr>
                </pic:pic>
              </a:graphicData>
            </a:graphic>
          </wp:inline>
        </w:drawing>
      </w:r>
    </w:p>
    <w:p w:rsidR="00D23D7D" w:rsidRDefault="00D23D7D" w:rsidP="00850FE9">
      <w:pPr>
        <w:rPr>
          <w:rFonts w:ascii="Courier New" w:hAnsi="Courier New" w:cs="Courier New"/>
          <w:b/>
          <w:u w:val="single"/>
        </w:rPr>
      </w:pPr>
    </w:p>
    <w:p w:rsidR="00D23D7D" w:rsidRDefault="003F77DC" w:rsidP="00850FE9">
      <w:pPr>
        <w:rPr>
          <w:rFonts w:ascii="Courier New" w:hAnsi="Courier New" w:cs="Courier New"/>
          <w:b/>
          <w:u w:val="single"/>
        </w:rPr>
      </w:pPr>
      <w:r>
        <w:rPr>
          <w:rFonts w:ascii="Courier New" w:hAnsi="Courier New" w:cs="Courier New"/>
          <w:b/>
          <w:u w:val="single"/>
        </w:rPr>
        <w:t>A.</w:t>
      </w:r>
      <w:r w:rsidR="007619D1">
        <w:rPr>
          <w:rFonts w:ascii="Courier New" w:hAnsi="Courier New" w:cs="Courier New"/>
          <w:b/>
          <w:u w:val="single"/>
        </w:rPr>
        <w:t>10</w:t>
      </w:r>
      <w:r w:rsidR="00D23D7D">
        <w:rPr>
          <w:rFonts w:ascii="Courier New" w:hAnsi="Courier New" w:cs="Courier New"/>
          <w:b/>
          <w:u w:val="single"/>
        </w:rPr>
        <w:t xml:space="preserve">. </w:t>
      </w:r>
      <w:r w:rsidR="003306A7">
        <w:rPr>
          <w:rFonts w:ascii="Courier New" w:hAnsi="Courier New" w:cs="Courier New"/>
          <w:b/>
          <w:u w:val="single"/>
        </w:rPr>
        <w:t>Forgot Password</w:t>
      </w:r>
    </w:p>
    <w:p w:rsidR="003306A7" w:rsidRDefault="003306A7" w:rsidP="00850FE9">
      <w:pPr>
        <w:rPr>
          <w:rFonts w:ascii="Courier New" w:hAnsi="Courier New" w:cs="Courier New"/>
          <w:b/>
          <w:u w:val="single"/>
        </w:rPr>
      </w:pPr>
    </w:p>
    <w:p w:rsidR="00D23D7D" w:rsidRDefault="003306A7"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4448175" cy="1990725"/>
            <wp:effectExtent l="19050" t="0" r="9525"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448175" cy="1990725"/>
                    </a:xfrm>
                    <a:prstGeom prst="rect">
                      <a:avLst/>
                    </a:prstGeom>
                    <a:noFill/>
                    <a:ln w="9525">
                      <a:noFill/>
                      <a:miter lim="800000"/>
                      <a:headEnd/>
                      <a:tailEnd/>
                    </a:ln>
                  </pic:spPr>
                </pic:pic>
              </a:graphicData>
            </a:graphic>
          </wp:inline>
        </w:drawing>
      </w:r>
    </w:p>
    <w:p w:rsidR="007619D1" w:rsidRPr="003306A7" w:rsidRDefault="003306A7" w:rsidP="00850FE9">
      <w:pPr>
        <w:rPr>
          <w:rFonts w:ascii="Courier New" w:hAnsi="Courier New" w:cs="Courier New"/>
        </w:rPr>
      </w:pPr>
      <w:r>
        <w:rPr>
          <w:rFonts w:ascii="Courier New" w:hAnsi="Courier New" w:cs="Courier New"/>
          <w:noProof/>
          <w:lang w:eastAsia="en-US"/>
        </w:rPr>
        <w:drawing>
          <wp:inline distT="0" distB="0" distL="0" distR="0">
            <wp:extent cx="4619625" cy="2181225"/>
            <wp:effectExtent l="19050" t="0" r="9525"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4619625" cy="2181225"/>
                    </a:xfrm>
                    <a:prstGeom prst="rect">
                      <a:avLst/>
                    </a:prstGeom>
                    <a:noFill/>
                    <a:ln w="9525">
                      <a:noFill/>
                      <a:miter lim="800000"/>
                      <a:headEnd/>
                      <a:tailEnd/>
                    </a:ln>
                  </pic:spPr>
                </pic:pic>
              </a:graphicData>
            </a:graphic>
          </wp:inline>
        </w:drawing>
      </w:r>
    </w:p>
    <w:p w:rsidR="00D23D7D" w:rsidRDefault="00D66DAA" w:rsidP="00850FE9">
      <w:pPr>
        <w:rPr>
          <w:rFonts w:ascii="Courier New" w:hAnsi="Courier New" w:cs="Courier New"/>
          <w:b/>
          <w:u w:val="single"/>
        </w:rPr>
      </w:pPr>
      <w:r>
        <w:rPr>
          <w:rFonts w:ascii="Courier New" w:hAnsi="Courier New" w:cs="Courier New"/>
          <w:b/>
          <w:u w:val="single"/>
        </w:rPr>
        <w:t>A.1</w:t>
      </w:r>
      <w:r w:rsidR="007619D1">
        <w:rPr>
          <w:rFonts w:ascii="Courier New" w:hAnsi="Courier New" w:cs="Courier New"/>
          <w:b/>
          <w:u w:val="single"/>
        </w:rPr>
        <w:t>1</w:t>
      </w:r>
      <w:r w:rsidR="00D23D7D">
        <w:rPr>
          <w:rFonts w:ascii="Courier New" w:hAnsi="Courier New" w:cs="Courier New"/>
          <w:b/>
          <w:u w:val="single"/>
        </w:rPr>
        <w:t>. Add/Edit Form Status</w:t>
      </w:r>
    </w:p>
    <w:p w:rsidR="00D23D7D" w:rsidRDefault="00D23D7D" w:rsidP="00850FE9">
      <w:pPr>
        <w:rPr>
          <w:rFonts w:ascii="Courier New" w:hAnsi="Courier New" w:cs="Courier New"/>
          <w:b/>
          <w:noProof/>
          <w:u w:val="single"/>
          <w:lang w:val="en-PH" w:eastAsia="en-PH"/>
        </w:rPr>
      </w:pPr>
    </w:p>
    <w:p w:rsidR="00BD5A1C" w:rsidRDefault="003306A7"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3676650" cy="29489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680736" cy="2952257"/>
                    </a:xfrm>
                    <a:prstGeom prst="rect">
                      <a:avLst/>
                    </a:prstGeom>
                    <a:noFill/>
                    <a:ln w="9525">
                      <a:noFill/>
                      <a:miter lim="800000"/>
                      <a:headEnd/>
                      <a:tailEnd/>
                    </a:ln>
                  </pic:spPr>
                </pic:pic>
              </a:graphicData>
            </a:graphic>
          </wp:inline>
        </w:drawing>
      </w:r>
    </w:p>
    <w:p w:rsidR="003306A7" w:rsidRDefault="003306A7" w:rsidP="00850FE9">
      <w:pPr>
        <w:rPr>
          <w:rFonts w:ascii="Courier New" w:hAnsi="Courier New" w:cs="Courier New"/>
          <w:b/>
          <w:u w:val="single"/>
        </w:rPr>
      </w:pPr>
    </w:p>
    <w:p w:rsidR="00D23D7D" w:rsidRDefault="00BD5A1C" w:rsidP="00850FE9">
      <w:pPr>
        <w:rPr>
          <w:rFonts w:ascii="Courier New" w:hAnsi="Courier New" w:cs="Courier New"/>
          <w:b/>
          <w:u w:val="single"/>
        </w:rPr>
      </w:pPr>
      <w:r>
        <w:rPr>
          <w:rFonts w:ascii="Courier New" w:hAnsi="Courier New" w:cs="Courier New"/>
          <w:b/>
          <w:u w:val="single"/>
        </w:rPr>
        <w:lastRenderedPageBreak/>
        <w:t>A.1</w:t>
      </w:r>
      <w:r w:rsidR="007619D1">
        <w:rPr>
          <w:rFonts w:ascii="Courier New" w:hAnsi="Courier New" w:cs="Courier New"/>
          <w:b/>
          <w:u w:val="single"/>
        </w:rPr>
        <w:t>2</w:t>
      </w:r>
      <w:r w:rsidR="00D23D7D">
        <w:rPr>
          <w:rFonts w:ascii="Courier New" w:hAnsi="Courier New" w:cs="Courier New"/>
          <w:b/>
          <w:u w:val="single"/>
        </w:rPr>
        <w:t>.Validate Staff User Account</w:t>
      </w:r>
    </w:p>
    <w:p w:rsidR="00D23D7D" w:rsidRDefault="00D23D7D" w:rsidP="00850FE9">
      <w:pPr>
        <w:rPr>
          <w:noProof/>
          <w:lang w:val="en-PH" w:eastAsia="en-PH"/>
        </w:rPr>
      </w:pPr>
    </w:p>
    <w:p w:rsidR="003306A7" w:rsidRDefault="003306A7"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4010025" cy="1343025"/>
            <wp:effectExtent l="19050" t="0" r="9525"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4010025" cy="1343025"/>
                    </a:xfrm>
                    <a:prstGeom prst="rect">
                      <a:avLst/>
                    </a:prstGeom>
                    <a:noFill/>
                    <a:ln w="9525">
                      <a:noFill/>
                      <a:miter lim="800000"/>
                      <a:headEnd/>
                      <a:tailEnd/>
                    </a:ln>
                  </pic:spPr>
                </pic:pic>
              </a:graphicData>
            </a:graphic>
          </wp:inline>
        </w:drawing>
      </w:r>
    </w:p>
    <w:p w:rsidR="00D66DAA" w:rsidRPr="003306A7" w:rsidRDefault="003306A7" w:rsidP="00D66DAA">
      <w:pPr>
        <w:rPr>
          <w:rFonts w:ascii="Courier New" w:hAnsi="Courier New" w:cs="Courier New"/>
        </w:rPr>
      </w:pPr>
      <w:r>
        <w:rPr>
          <w:rFonts w:ascii="Courier New" w:hAnsi="Courier New" w:cs="Courier New"/>
          <w:noProof/>
          <w:lang w:eastAsia="en-US"/>
        </w:rPr>
        <w:drawing>
          <wp:inline distT="0" distB="0" distL="0" distR="0">
            <wp:extent cx="3114675" cy="1209675"/>
            <wp:effectExtent l="19050" t="0" r="9525"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114675" cy="1209675"/>
                    </a:xfrm>
                    <a:prstGeom prst="rect">
                      <a:avLst/>
                    </a:prstGeom>
                    <a:noFill/>
                    <a:ln w="9525">
                      <a:noFill/>
                      <a:miter lim="800000"/>
                      <a:headEnd/>
                      <a:tailEnd/>
                    </a:ln>
                  </pic:spPr>
                </pic:pic>
              </a:graphicData>
            </a:graphic>
          </wp:inline>
        </w:drawing>
      </w:r>
    </w:p>
    <w:p w:rsidR="0024735C" w:rsidRDefault="0024735C" w:rsidP="00D66DAA">
      <w:pPr>
        <w:rPr>
          <w:rFonts w:ascii="Courier New" w:hAnsi="Courier New" w:cs="Courier New"/>
          <w:b/>
          <w:u w:val="single"/>
        </w:rPr>
      </w:pPr>
    </w:p>
    <w:p w:rsidR="0024735C" w:rsidRDefault="003306A7" w:rsidP="00D66DAA">
      <w:pPr>
        <w:rPr>
          <w:rFonts w:ascii="Courier New" w:hAnsi="Courier New" w:cs="Courier New"/>
          <w:b/>
          <w:u w:val="single"/>
        </w:rPr>
      </w:pPr>
      <w:r>
        <w:rPr>
          <w:rFonts w:ascii="Courier New" w:hAnsi="Courier New" w:cs="Courier New"/>
          <w:b/>
          <w:u w:val="single"/>
        </w:rPr>
        <w:t>A.13</w:t>
      </w:r>
      <w:r w:rsidR="0024735C">
        <w:rPr>
          <w:rFonts w:ascii="Courier New" w:hAnsi="Courier New" w:cs="Courier New"/>
          <w:b/>
          <w:u w:val="single"/>
        </w:rPr>
        <w:t>.Confirm Request Form</w:t>
      </w:r>
    </w:p>
    <w:p w:rsidR="00D66DAA" w:rsidRDefault="00D66DAA" w:rsidP="00850FE9">
      <w:pPr>
        <w:rPr>
          <w:rFonts w:ascii="Courier New" w:hAnsi="Courier New" w:cs="Courier New"/>
          <w:b/>
          <w:u w:val="single"/>
        </w:rPr>
      </w:pPr>
    </w:p>
    <w:p w:rsidR="0024735C" w:rsidRDefault="003306A7" w:rsidP="00850FE9">
      <w:pPr>
        <w:rPr>
          <w:rFonts w:ascii="Courier New" w:hAnsi="Courier New" w:cs="Courier New"/>
          <w:b/>
          <w:u w:val="single"/>
        </w:rPr>
      </w:pPr>
      <w:r w:rsidRPr="003306A7">
        <w:rPr>
          <w:rFonts w:ascii="Courier New" w:hAnsi="Courier New" w:cs="Courier New"/>
          <w:noProof/>
          <w:lang w:eastAsia="en-US"/>
        </w:rPr>
        <w:drawing>
          <wp:inline distT="0" distB="0" distL="0" distR="0">
            <wp:extent cx="4143375" cy="3379553"/>
            <wp:effectExtent l="19050" t="0" r="9525"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143375" cy="3379553"/>
                    </a:xfrm>
                    <a:prstGeom prst="rect">
                      <a:avLst/>
                    </a:prstGeom>
                    <a:noFill/>
                    <a:ln w="9525">
                      <a:noFill/>
                      <a:miter lim="800000"/>
                      <a:headEnd/>
                      <a:tailEnd/>
                    </a:ln>
                  </pic:spPr>
                </pic:pic>
              </a:graphicData>
            </a:graphic>
          </wp:inline>
        </w:drawing>
      </w:r>
    </w:p>
    <w:p w:rsidR="00D23D7D" w:rsidRDefault="00D23D7D" w:rsidP="00850FE9">
      <w:pPr>
        <w:rPr>
          <w:rFonts w:ascii="Courier New" w:hAnsi="Courier New" w:cs="Courier New"/>
          <w:b/>
          <w:u w:val="single"/>
        </w:rPr>
      </w:pPr>
    </w:p>
    <w:p w:rsidR="00D66DAA" w:rsidRDefault="00D66DAA" w:rsidP="00850FE9">
      <w:pPr>
        <w:rPr>
          <w:rFonts w:ascii="Courier New" w:hAnsi="Courier New" w:cs="Courier New"/>
          <w:b/>
          <w:u w:val="single"/>
        </w:rPr>
      </w:pPr>
    </w:p>
    <w:p w:rsidR="00D66DAA" w:rsidRDefault="00D66DAA" w:rsidP="00850FE9">
      <w:pPr>
        <w:rPr>
          <w:rFonts w:ascii="Courier New" w:hAnsi="Courier New" w:cs="Courier New"/>
          <w:b/>
          <w:u w:val="single"/>
        </w:rPr>
      </w:pPr>
    </w:p>
    <w:p w:rsidR="00D66DAA" w:rsidRDefault="00D66DAA" w:rsidP="00850FE9">
      <w:pPr>
        <w:rPr>
          <w:rFonts w:ascii="Courier New" w:hAnsi="Courier New" w:cs="Courier New"/>
          <w:b/>
          <w:u w:val="single"/>
        </w:rPr>
      </w:pPr>
    </w:p>
    <w:p w:rsidR="00D66DAA" w:rsidRDefault="00D66DAA" w:rsidP="00850FE9">
      <w:pPr>
        <w:rPr>
          <w:rFonts w:ascii="Courier New" w:hAnsi="Courier New" w:cs="Courier New"/>
          <w:b/>
          <w:u w:val="single"/>
        </w:rPr>
      </w:pPr>
    </w:p>
    <w:p w:rsidR="00D66DAA" w:rsidRDefault="00D66DAA" w:rsidP="00850FE9">
      <w:pPr>
        <w:rPr>
          <w:rFonts w:ascii="Courier New" w:hAnsi="Courier New" w:cs="Courier New"/>
          <w:b/>
          <w:u w:val="single"/>
        </w:rPr>
      </w:pPr>
    </w:p>
    <w:p w:rsidR="007619D1" w:rsidRDefault="007619D1" w:rsidP="00850FE9">
      <w:pPr>
        <w:rPr>
          <w:rFonts w:ascii="Courier New" w:hAnsi="Courier New" w:cs="Courier New"/>
          <w:b/>
          <w:u w:val="single"/>
        </w:rPr>
      </w:pPr>
    </w:p>
    <w:p w:rsidR="003306A7" w:rsidRDefault="003306A7" w:rsidP="00850FE9">
      <w:pPr>
        <w:rPr>
          <w:rFonts w:ascii="Courier New" w:hAnsi="Courier New" w:cs="Courier New"/>
          <w:b/>
          <w:u w:val="single"/>
        </w:rPr>
      </w:pPr>
    </w:p>
    <w:p w:rsidR="007A3D8E" w:rsidRPr="00683818" w:rsidRDefault="00683818" w:rsidP="00850FE9">
      <w:pPr>
        <w:rPr>
          <w:rFonts w:ascii="Courier New" w:hAnsi="Courier New" w:cs="Courier New"/>
          <w:b/>
          <w:u w:val="single"/>
        </w:rPr>
      </w:pPr>
      <w:r w:rsidRPr="00683818">
        <w:rPr>
          <w:rFonts w:ascii="Courier New" w:hAnsi="Courier New" w:cs="Courier New"/>
          <w:b/>
          <w:u w:val="single"/>
        </w:rPr>
        <w:lastRenderedPageBreak/>
        <w:t xml:space="preserve">Appendix B: </w:t>
      </w:r>
      <w:r w:rsidR="007A3D8E" w:rsidRPr="00683818">
        <w:rPr>
          <w:rFonts w:ascii="Courier New" w:hAnsi="Courier New" w:cs="Courier New"/>
          <w:b/>
          <w:u w:val="single"/>
        </w:rPr>
        <w:t>Table of Fields</w:t>
      </w:r>
      <w:r w:rsidRPr="00683818">
        <w:rPr>
          <w:rFonts w:ascii="Courier New" w:hAnsi="Courier New" w:cs="Courier New"/>
          <w:b/>
          <w:u w:val="single"/>
        </w:rPr>
        <w:t xml:space="preserve"> (TOF)</w:t>
      </w:r>
    </w:p>
    <w:p w:rsidR="007A3D8E" w:rsidRPr="00683818" w:rsidRDefault="007A3D8E" w:rsidP="00850FE9">
      <w:pPr>
        <w:rPr>
          <w:rFonts w:ascii="Courier New" w:hAnsi="Courier New" w:cs="Courier New"/>
          <w:b/>
          <w:u w:val="single"/>
        </w:rPr>
      </w:pPr>
    </w:p>
    <w:p w:rsidR="007A3D8E" w:rsidRPr="00683818" w:rsidRDefault="00683818" w:rsidP="00850FE9">
      <w:pPr>
        <w:rPr>
          <w:rFonts w:ascii="Courier New" w:hAnsi="Courier New" w:cs="Courier New"/>
          <w:b/>
          <w:u w:val="single"/>
        </w:rPr>
      </w:pPr>
      <w:r w:rsidRPr="00683818">
        <w:rPr>
          <w:rFonts w:ascii="Courier New" w:hAnsi="Courier New" w:cs="Courier New"/>
          <w:b/>
          <w:u w:val="single"/>
        </w:rPr>
        <w:t xml:space="preserve">B.1 </w:t>
      </w:r>
      <w:r w:rsidR="00855CCD">
        <w:rPr>
          <w:rFonts w:ascii="Courier New" w:hAnsi="Courier New" w:cs="Courier New"/>
          <w:b/>
          <w:u w:val="single"/>
        </w:rPr>
        <w:t>User Login</w:t>
      </w:r>
    </w:p>
    <w:p w:rsidR="007A3D8E" w:rsidRDefault="007A3D8E" w:rsidP="00850FE9">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4F2EE2" w:rsidRPr="004F2EE2" w:rsidTr="00622491">
        <w:trPr>
          <w:trHeight w:val="602"/>
        </w:trPr>
        <w:tc>
          <w:tcPr>
            <w:tcW w:w="1278" w:type="dxa"/>
            <w:vMerge w:val="restart"/>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4F2EE2" w:rsidRPr="004F2EE2" w:rsidRDefault="004F2EE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A352AF" w:rsidTr="00622491">
        <w:trPr>
          <w:trHeight w:val="1646"/>
        </w:trPr>
        <w:tc>
          <w:tcPr>
            <w:tcW w:w="1278" w:type="dxa"/>
            <w:vMerge/>
          </w:tcPr>
          <w:p w:rsidR="00A352AF" w:rsidRDefault="00A352AF" w:rsidP="004F2EE2">
            <w:pPr>
              <w:pStyle w:val="Heading7"/>
              <w:outlineLvl w:val="6"/>
            </w:pPr>
          </w:p>
        </w:tc>
        <w:tc>
          <w:tcPr>
            <w:tcW w:w="1170" w:type="dxa"/>
            <w:vMerge/>
          </w:tcPr>
          <w:p w:rsidR="00A352AF" w:rsidRDefault="00A352AF" w:rsidP="004F2EE2">
            <w:pPr>
              <w:pStyle w:val="Heading7"/>
              <w:outlineLvl w:val="6"/>
            </w:pPr>
          </w:p>
        </w:tc>
        <w:tc>
          <w:tcPr>
            <w:tcW w:w="1440" w:type="dxa"/>
            <w:vMerge/>
          </w:tcPr>
          <w:p w:rsidR="00A352AF" w:rsidRDefault="00A352AF" w:rsidP="004F2EE2">
            <w:pPr>
              <w:pStyle w:val="Heading7"/>
              <w:outlineLvl w:val="6"/>
            </w:pPr>
          </w:p>
        </w:tc>
        <w:tc>
          <w:tcPr>
            <w:tcW w:w="1170" w:type="dxa"/>
            <w:vMerge/>
          </w:tcPr>
          <w:p w:rsidR="00A352AF" w:rsidRDefault="00A352AF" w:rsidP="004F2EE2">
            <w:pPr>
              <w:pStyle w:val="Heading7"/>
              <w:outlineLvl w:val="6"/>
            </w:pPr>
          </w:p>
        </w:tc>
        <w:tc>
          <w:tcPr>
            <w:tcW w:w="2142" w:type="dxa"/>
            <w:vMerge/>
          </w:tcPr>
          <w:p w:rsidR="00A352AF" w:rsidRDefault="00A352AF" w:rsidP="004F2EE2">
            <w:pPr>
              <w:pStyle w:val="Heading7"/>
              <w:outlineLvl w:val="6"/>
            </w:pPr>
          </w:p>
        </w:tc>
        <w:tc>
          <w:tcPr>
            <w:tcW w:w="378" w:type="dxa"/>
            <w:textDirection w:val="tbRl"/>
          </w:tcPr>
          <w:p w:rsidR="00A352AF" w:rsidRPr="004F2EE2" w:rsidRDefault="00A352AF" w:rsidP="004F2EE2">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A352AF" w:rsidRPr="004F2EE2" w:rsidRDefault="00A352AF" w:rsidP="004F2EE2">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A352AF" w:rsidRPr="004F2EE2" w:rsidRDefault="00A352AF" w:rsidP="004F2EE2">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A352AF" w:rsidRPr="004F2EE2" w:rsidRDefault="00A352AF" w:rsidP="004F2EE2">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A352AF" w:rsidTr="00622491">
        <w:trPr>
          <w:trHeight w:val="1296"/>
        </w:trPr>
        <w:tc>
          <w:tcPr>
            <w:tcW w:w="1278"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name</w:t>
            </w:r>
          </w:p>
        </w:tc>
        <w:tc>
          <w:tcPr>
            <w:tcW w:w="1170" w:type="dxa"/>
          </w:tcPr>
          <w:p w:rsidR="00A352AF" w:rsidRPr="004F2EE2" w:rsidRDefault="00A352AF" w:rsidP="00A87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Text</w:t>
            </w:r>
          </w:p>
        </w:tc>
        <w:tc>
          <w:tcPr>
            <w:tcW w:w="1440" w:type="dxa"/>
          </w:tcPr>
          <w:p w:rsidR="00A352AF"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A352AF"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A352AF"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A352AF"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Characters </w:t>
            </w:r>
          </w:p>
        </w:tc>
        <w:tc>
          <w:tcPr>
            <w:tcW w:w="1170"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A352AF" w:rsidTr="00622491">
        <w:trPr>
          <w:trHeight w:val="1296"/>
        </w:trPr>
        <w:tc>
          <w:tcPr>
            <w:tcW w:w="1278"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Password</w:t>
            </w:r>
          </w:p>
        </w:tc>
        <w:tc>
          <w:tcPr>
            <w:tcW w:w="1170" w:type="dxa"/>
          </w:tcPr>
          <w:p w:rsidR="00A352AF" w:rsidRPr="004F2EE2" w:rsidRDefault="00A87142"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A352AF" w:rsidRDefault="00A352AF" w:rsidP="00A352AF">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A352AF" w:rsidRDefault="00A352AF" w:rsidP="00A352AF">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A352AF" w:rsidRDefault="00A352AF" w:rsidP="00A352AF">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A352AF" w:rsidRDefault="00A352AF" w:rsidP="00A352AF">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A352AF" w:rsidRPr="004F2EE2" w:rsidRDefault="00A352AF" w:rsidP="00A352AF">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A352AF" w:rsidRPr="004F2EE2" w:rsidRDefault="00A352AF" w:rsidP="004F2EE2">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A352AF" w:rsidRPr="004F2EE2" w:rsidRDefault="00A352AF" w:rsidP="00A352AF">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7A3D8E" w:rsidRDefault="007A3D8E" w:rsidP="00850FE9">
      <w:pPr>
        <w:rPr>
          <w:rFonts w:ascii="Courier New" w:hAnsi="Courier New" w:cs="Courier New"/>
        </w:rPr>
      </w:pPr>
    </w:p>
    <w:p w:rsidR="00683818" w:rsidRPr="00683818" w:rsidRDefault="00683818" w:rsidP="00850FE9">
      <w:pPr>
        <w:rPr>
          <w:rFonts w:ascii="Courier New" w:hAnsi="Courier New" w:cs="Courier New"/>
          <w:b/>
          <w:u w:val="single"/>
        </w:rPr>
      </w:pPr>
      <w:r w:rsidRPr="00683818">
        <w:rPr>
          <w:rFonts w:ascii="Courier New" w:hAnsi="Courier New" w:cs="Courier New"/>
          <w:b/>
          <w:u w:val="single"/>
        </w:rPr>
        <w:t xml:space="preserve">B.2 </w:t>
      </w:r>
      <w:r w:rsidR="00855CCD">
        <w:rPr>
          <w:rFonts w:ascii="Courier New" w:hAnsi="Courier New" w:cs="Courier New"/>
          <w:b/>
          <w:u w:val="single"/>
        </w:rPr>
        <w:t>Create User Account</w:t>
      </w:r>
    </w:p>
    <w:p w:rsidR="00683818" w:rsidRDefault="00683818" w:rsidP="00850FE9">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683818" w:rsidRPr="004F2EE2" w:rsidTr="00622491">
        <w:trPr>
          <w:trHeight w:val="692"/>
        </w:trPr>
        <w:tc>
          <w:tcPr>
            <w:tcW w:w="1278" w:type="dxa"/>
            <w:vMerge w:val="restart"/>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683818" w:rsidTr="00622491">
        <w:trPr>
          <w:trHeight w:val="1646"/>
        </w:trPr>
        <w:tc>
          <w:tcPr>
            <w:tcW w:w="1278" w:type="dxa"/>
            <w:vMerge/>
          </w:tcPr>
          <w:p w:rsidR="00683818" w:rsidRDefault="00683818" w:rsidP="00683818">
            <w:pPr>
              <w:pStyle w:val="Heading7"/>
              <w:outlineLvl w:val="6"/>
            </w:pPr>
          </w:p>
        </w:tc>
        <w:tc>
          <w:tcPr>
            <w:tcW w:w="1170" w:type="dxa"/>
            <w:vMerge/>
          </w:tcPr>
          <w:p w:rsidR="00683818" w:rsidRDefault="00683818" w:rsidP="00683818">
            <w:pPr>
              <w:pStyle w:val="Heading7"/>
              <w:outlineLvl w:val="6"/>
            </w:pPr>
          </w:p>
        </w:tc>
        <w:tc>
          <w:tcPr>
            <w:tcW w:w="1440" w:type="dxa"/>
            <w:vMerge/>
          </w:tcPr>
          <w:p w:rsidR="00683818" w:rsidRDefault="00683818" w:rsidP="00683818">
            <w:pPr>
              <w:pStyle w:val="Heading7"/>
              <w:outlineLvl w:val="6"/>
            </w:pPr>
          </w:p>
        </w:tc>
        <w:tc>
          <w:tcPr>
            <w:tcW w:w="1170" w:type="dxa"/>
            <w:vMerge/>
          </w:tcPr>
          <w:p w:rsidR="00683818" w:rsidRDefault="00683818" w:rsidP="00683818">
            <w:pPr>
              <w:pStyle w:val="Heading7"/>
              <w:outlineLvl w:val="6"/>
            </w:pPr>
          </w:p>
        </w:tc>
        <w:tc>
          <w:tcPr>
            <w:tcW w:w="2142" w:type="dxa"/>
            <w:vMerge/>
          </w:tcPr>
          <w:p w:rsidR="00683818" w:rsidRDefault="00683818" w:rsidP="00683818">
            <w:pPr>
              <w:pStyle w:val="Heading7"/>
              <w:outlineLvl w:val="6"/>
            </w:pPr>
          </w:p>
        </w:tc>
        <w:tc>
          <w:tcPr>
            <w:tcW w:w="378"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683818" w:rsidTr="00622491">
        <w:trPr>
          <w:trHeight w:val="1296"/>
        </w:trPr>
        <w:tc>
          <w:tcPr>
            <w:tcW w:w="1278" w:type="dxa"/>
          </w:tcPr>
          <w:p w:rsidR="00683818" w:rsidRPr="004F2EE2" w:rsidRDefault="00DD1EC5"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First Name</w:t>
            </w:r>
          </w:p>
        </w:tc>
        <w:tc>
          <w:tcPr>
            <w:tcW w:w="1170" w:type="dxa"/>
          </w:tcPr>
          <w:p w:rsidR="00683818" w:rsidRPr="004F2EE2" w:rsidRDefault="0068381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Text</w:t>
            </w:r>
          </w:p>
        </w:tc>
        <w:tc>
          <w:tcPr>
            <w:tcW w:w="1440" w:type="dxa"/>
          </w:tcPr>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Characters </w:t>
            </w:r>
          </w:p>
        </w:tc>
        <w:tc>
          <w:tcPr>
            <w:tcW w:w="1170" w:type="dxa"/>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DD1EC5" w:rsidTr="00622491">
        <w:trPr>
          <w:trHeight w:val="1296"/>
        </w:trPr>
        <w:tc>
          <w:tcPr>
            <w:tcW w:w="1278" w:type="dxa"/>
          </w:tcPr>
          <w:p w:rsidR="00DD1EC5" w:rsidRDefault="00DD1EC5"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Last Name</w:t>
            </w:r>
          </w:p>
        </w:tc>
        <w:tc>
          <w:tcPr>
            <w:tcW w:w="1170" w:type="dxa"/>
          </w:tcPr>
          <w:p w:rsidR="00DD1EC5" w:rsidRPr="004F2EE2"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DD1EC5"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DD1EC5"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DD1EC5"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DD1EC5"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DD1EC5" w:rsidRDefault="00DD1EC5"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DD1EC5" w:rsidRDefault="00DD1EC5"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DD1EC5" w:rsidRPr="004F2EE2" w:rsidRDefault="00DD1EC5"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DD1EC5" w:rsidRDefault="00DD1EC5"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DD1EC5" w:rsidRDefault="00DD1EC5"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DD1EC5" w:rsidRDefault="00DD1EC5"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DD1EC5" w:rsidRDefault="00DD1EC5"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DD1EC5" w:rsidTr="00622491">
        <w:trPr>
          <w:trHeight w:val="1296"/>
        </w:trPr>
        <w:tc>
          <w:tcPr>
            <w:tcW w:w="1278" w:type="dxa"/>
          </w:tcPr>
          <w:p w:rsidR="00DD1EC5" w:rsidRDefault="002867A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lastRenderedPageBreak/>
              <w:t>Occupa</w:t>
            </w:r>
            <w:r w:rsidR="00430350">
              <w:rPr>
                <w:rFonts w:ascii="Courier New" w:eastAsia="Courier New" w:hAnsi="Courier New" w:cs="Courier New"/>
                <w:color w:val="auto"/>
                <w:sz w:val="18"/>
                <w:szCs w:val="18"/>
                <w:lang w:eastAsia="en-US"/>
              </w:rPr>
              <w:t>-</w:t>
            </w:r>
            <w:r>
              <w:rPr>
                <w:rFonts w:ascii="Courier New" w:eastAsia="Courier New" w:hAnsi="Courier New" w:cs="Courier New"/>
                <w:color w:val="auto"/>
                <w:sz w:val="18"/>
                <w:szCs w:val="18"/>
                <w:lang w:eastAsia="en-US"/>
              </w:rPr>
              <w:t>tion</w:t>
            </w:r>
          </w:p>
        </w:tc>
        <w:tc>
          <w:tcPr>
            <w:tcW w:w="1170" w:type="dxa"/>
          </w:tcPr>
          <w:p w:rsidR="00DD1EC5"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2867A8"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Student/</w:t>
            </w:r>
          </w:p>
          <w:p w:rsidR="00DD1EC5"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Faculty</w:t>
            </w:r>
          </w:p>
          <w:p w:rsidR="002867A8"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p w:rsidR="002867A8"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Other</w:t>
            </w:r>
          </w:p>
        </w:tc>
        <w:tc>
          <w:tcPr>
            <w:tcW w:w="1170" w:type="dxa"/>
          </w:tcPr>
          <w:p w:rsidR="00DD1EC5" w:rsidRDefault="002867A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DD1EC5" w:rsidRPr="004F2EE2" w:rsidRDefault="00DD1EC5"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DD1EC5"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DD1EC5"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DD1EC5"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DD1EC5"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2867A8" w:rsidTr="00622491">
        <w:trPr>
          <w:trHeight w:val="1296"/>
        </w:trPr>
        <w:tc>
          <w:tcPr>
            <w:tcW w:w="1278" w:type="dxa"/>
          </w:tcPr>
          <w:p w:rsidR="002867A8" w:rsidRDefault="002867A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Organiza</w:t>
            </w:r>
            <w:r w:rsidR="00430350">
              <w:rPr>
                <w:rFonts w:ascii="Courier New" w:eastAsia="Courier New" w:hAnsi="Courier New" w:cs="Courier New"/>
                <w:color w:val="auto"/>
                <w:sz w:val="18"/>
                <w:szCs w:val="18"/>
                <w:lang w:eastAsia="en-US"/>
              </w:rPr>
              <w:t>-</w:t>
            </w:r>
            <w:r>
              <w:rPr>
                <w:rFonts w:ascii="Courier New" w:eastAsia="Courier New" w:hAnsi="Courier New" w:cs="Courier New"/>
                <w:color w:val="auto"/>
                <w:sz w:val="18"/>
                <w:szCs w:val="18"/>
                <w:lang w:eastAsia="en-US"/>
              </w:rPr>
              <w:t>tion</w:t>
            </w:r>
          </w:p>
        </w:tc>
        <w:tc>
          <w:tcPr>
            <w:tcW w:w="1170" w:type="dxa"/>
          </w:tcPr>
          <w:p w:rsidR="002867A8" w:rsidRDefault="002867A8" w:rsidP="00DD1EC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Text/Number</w:t>
            </w:r>
          </w:p>
        </w:tc>
        <w:tc>
          <w:tcPr>
            <w:tcW w:w="1440" w:type="dxa"/>
          </w:tcPr>
          <w:p w:rsidR="002867A8" w:rsidRDefault="002867A8" w:rsidP="002867A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min=10</w:t>
            </w:r>
          </w:p>
          <w:p w:rsidR="002867A8" w:rsidRDefault="002867A8" w:rsidP="002867A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max=40</w:t>
            </w:r>
          </w:p>
          <w:p w:rsidR="002867A8" w:rsidRDefault="002867A8" w:rsidP="002867A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2867A8" w:rsidRDefault="002867A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2867A8" w:rsidRPr="004F2EE2" w:rsidRDefault="002867A8" w:rsidP="002867A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“University of Baguio” will be automatically be placed when Student/Faculty or CPDO Staff is selected</w:t>
            </w:r>
          </w:p>
        </w:tc>
        <w:tc>
          <w:tcPr>
            <w:tcW w:w="378" w:type="dxa"/>
            <w:textDirection w:val="tbRl"/>
          </w:tcPr>
          <w:p w:rsidR="002867A8"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2867A8"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2867A8"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2867A8" w:rsidRDefault="002867A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683818" w:rsidTr="00622491">
        <w:trPr>
          <w:trHeight w:val="1296"/>
        </w:trPr>
        <w:tc>
          <w:tcPr>
            <w:tcW w:w="1278" w:type="dxa"/>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Password</w:t>
            </w:r>
          </w:p>
        </w:tc>
        <w:tc>
          <w:tcPr>
            <w:tcW w:w="1170" w:type="dxa"/>
          </w:tcPr>
          <w:p w:rsidR="00683818" w:rsidRPr="004F2EE2" w:rsidRDefault="00A87142"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683818"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683818" w:rsidRPr="004F2EE2" w:rsidRDefault="00683818"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683818"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683818" w:rsidRPr="004F2EE2" w:rsidRDefault="00683818"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3969BA" w:rsidTr="00622491">
        <w:trPr>
          <w:trHeight w:val="1296"/>
        </w:trPr>
        <w:tc>
          <w:tcPr>
            <w:tcW w:w="1278" w:type="dxa"/>
          </w:tcPr>
          <w:p w:rsidR="003969BA" w:rsidRPr="004F2EE2" w:rsidRDefault="00D23D7D"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Confirm Password</w:t>
            </w:r>
          </w:p>
        </w:tc>
        <w:tc>
          <w:tcPr>
            <w:tcW w:w="1170" w:type="dxa"/>
          </w:tcPr>
          <w:p w:rsidR="003969BA" w:rsidRDefault="00A87142"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B070D0"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3969BA" w:rsidRDefault="00B070D0"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3969BA" w:rsidRDefault="003969BA"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3969BA"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3969BA"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3969BA"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3969BA" w:rsidRDefault="00B070D0"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B070D0" w:rsidTr="00622491">
        <w:trPr>
          <w:trHeight w:val="1296"/>
        </w:trPr>
        <w:tc>
          <w:tcPr>
            <w:tcW w:w="1278" w:type="dxa"/>
          </w:tcPr>
          <w:p w:rsidR="00B070D0" w:rsidRDefault="00D23D7D"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E-mail address</w:t>
            </w:r>
          </w:p>
        </w:tc>
        <w:tc>
          <w:tcPr>
            <w:tcW w:w="1170" w:type="dxa"/>
          </w:tcPr>
          <w:p w:rsidR="00B070D0" w:rsidRDefault="00D23D7D"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min=10</w:t>
            </w:r>
          </w:p>
          <w:p w:rsidR="00D23D7D"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max=40</w:t>
            </w:r>
          </w:p>
          <w:p w:rsidR="00B070D0" w:rsidRDefault="00D23D7D" w:rsidP="00D23D7D">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B070D0" w:rsidRDefault="00B070D0"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B070D0" w:rsidRDefault="00B070D0" w:rsidP="00683818">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B070D0"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B070D0"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B070D0" w:rsidRPr="004F2EE2" w:rsidRDefault="00A87142"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B070D0" w:rsidRDefault="00B070D0" w:rsidP="00683818">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B070D0" w:rsidRDefault="00B070D0" w:rsidP="00850FE9">
      <w:pPr>
        <w:rPr>
          <w:rFonts w:ascii="Courier New" w:hAnsi="Courier New" w:cs="Courier New"/>
        </w:rPr>
      </w:pPr>
    </w:p>
    <w:p w:rsidR="00C133F1" w:rsidRPr="00683818" w:rsidRDefault="00A87142" w:rsidP="00C133F1">
      <w:pPr>
        <w:rPr>
          <w:rFonts w:ascii="Courier New" w:hAnsi="Courier New" w:cs="Courier New"/>
          <w:b/>
          <w:u w:val="single"/>
        </w:rPr>
      </w:pPr>
      <w:r>
        <w:rPr>
          <w:rFonts w:ascii="Courier New" w:hAnsi="Courier New" w:cs="Courier New"/>
          <w:b/>
          <w:u w:val="single"/>
        </w:rPr>
        <w:t xml:space="preserve">B.3 </w:t>
      </w:r>
      <w:r w:rsidR="00C133F1">
        <w:rPr>
          <w:rFonts w:ascii="Courier New" w:hAnsi="Courier New" w:cs="Courier New"/>
          <w:b/>
          <w:u w:val="single"/>
        </w:rPr>
        <w:t>Search Records</w:t>
      </w:r>
    </w:p>
    <w:p w:rsidR="00C133F1" w:rsidRDefault="00C133F1" w:rsidP="00C133F1">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C133F1" w:rsidRPr="004F2EE2" w:rsidTr="00622491">
        <w:trPr>
          <w:trHeight w:val="602"/>
        </w:trPr>
        <w:tc>
          <w:tcPr>
            <w:tcW w:w="1278"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C133F1" w:rsidTr="00622491">
        <w:trPr>
          <w:trHeight w:val="1646"/>
        </w:trPr>
        <w:tc>
          <w:tcPr>
            <w:tcW w:w="1278" w:type="dxa"/>
            <w:vMerge/>
          </w:tcPr>
          <w:p w:rsidR="00C133F1" w:rsidRDefault="00C133F1" w:rsidP="008017CC">
            <w:pPr>
              <w:pStyle w:val="Heading7"/>
              <w:outlineLvl w:val="6"/>
            </w:pPr>
          </w:p>
        </w:tc>
        <w:tc>
          <w:tcPr>
            <w:tcW w:w="1170" w:type="dxa"/>
            <w:vMerge/>
          </w:tcPr>
          <w:p w:rsidR="00C133F1" w:rsidRDefault="00C133F1" w:rsidP="008017CC">
            <w:pPr>
              <w:pStyle w:val="Heading7"/>
              <w:outlineLvl w:val="6"/>
            </w:pPr>
          </w:p>
        </w:tc>
        <w:tc>
          <w:tcPr>
            <w:tcW w:w="1440" w:type="dxa"/>
            <w:vMerge/>
          </w:tcPr>
          <w:p w:rsidR="00C133F1" w:rsidRDefault="00C133F1" w:rsidP="008017CC">
            <w:pPr>
              <w:pStyle w:val="Heading7"/>
              <w:outlineLvl w:val="6"/>
            </w:pPr>
          </w:p>
        </w:tc>
        <w:tc>
          <w:tcPr>
            <w:tcW w:w="1170" w:type="dxa"/>
            <w:vMerge/>
          </w:tcPr>
          <w:p w:rsidR="00C133F1" w:rsidRDefault="00C133F1" w:rsidP="008017CC">
            <w:pPr>
              <w:pStyle w:val="Heading7"/>
              <w:outlineLvl w:val="6"/>
            </w:pPr>
          </w:p>
        </w:tc>
        <w:tc>
          <w:tcPr>
            <w:tcW w:w="2142" w:type="dxa"/>
            <w:vMerge/>
          </w:tcPr>
          <w:p w:rsidR="00C133F1" w:rsidRDefault="00C133F1" w:rsidP="008017CC">
            <w:pPr>
              <w:pStyle w:val="Heading7"/>
              <w:outlineLvl w:val="6"/>
            </w:pPr>
          </w:p>
        </w:tc>
        <w:tc>
          <w:tcPr>
            <w:tcW w:w="378"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C133F1" w:rsidTr="00622491">
        <w:trPr>
          <w:trHeight w:val="1296"/>
        </w:trPr>
        <w:tc>
          <w:tcPr>
            <w:tcW w:w="1278" w:type="dxa"/>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Search Field</w:t>
            </w:r>
          </w:p>
        </w:tc>
        <w:tc>
          <w:tcPr>
            <w:tcW w:w="1170" w:type="dxa"/>
          </w:tcPr>
          <w:p w:rsidR="00C133F1" w:rsidRPr="004F2EE2" w:rsidRDefault="00C133F1" w:rsidP="00A87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Text</w:t>
            </w:r>
          </w:p>
        </w:tc>
        <w:tc>
          <w:tcPr>
            <w:tcW w:w="1440" w:type="dxa"/>
          </w:tcPr>
          <w:p w:rsidR="00C133F1"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C133F1"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C133F1"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w:t>
            </w:r>
            <w:r w:rsidR="00C133F1">
              <w:rPr>
                <w:rFonts w:ascii="Courier New" w:eastAsia="Courier New" w:hAnsi="Courier New" w:cs="Courier New"/>
                <w:color w:val="auto"/>
                <w:sz w:val="18"/>
                <w:szCs w:val="18"/>
                <w:lang w:eastAsia="en-US"/>
              </w:rPr>
              <w:t>in=5</w:t>
            </w:r>
          </w:p>
          <w:p w:rsidR="00C133F1"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w:t>
            </w:r>
            <w:r w:rsidR="00C133F1">
              <w:rPr>
                <w:rFonts w:ascii="Courier New" w:eastAsia="Courier New" w:hAnsi="Courier New" w:cs="Courier New"/>
                <w:color w:val="auto"/>
                <w:sz w:val="18"/>
                <w:szCs w:val="18"/>
                <w:lang w:eastAsia="en-US"/>
              </w:rPr>
              <w:t>ax = 20</w:t>
            </w:r>
          </w:p>
          <w:p w:rsidR="00C133F1" w:rsidRPr="004F2EE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w:t>
            </w:r>
            <w:r w:rsidR="00C133F1">
              <w:rPr>
                <w:rFonts w:ascii="Courier New" w:eastAsia="Courier New" w:hAnsi="Courier New" w:cs="Courier New"/>
                <w:color w:val="auto"/>
                <w:sz w:val="18"/>
                <w:szCs w:val="18"/>
                <w:lang w:eastAsia="en-US"/>
              </w:rPr>
              <w:t xml:space="preserve">haracters </w:t>
            </w:r>
          </w:p>
        </w:tc>
        <w:tc>
          <w:tcPr>
            <w:tcW w:w="1170" w:type="dxa"/>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C133F1" w:rsidRPr="004F2EE2" w:rsidRDefault="00A87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2867A8" w:rsidTr="00622491">
        <w:trPr>
          <w:trHeight w:val="1296"/>
        </w:trPr>
        <w:tc>
          <w:tcPr>
            <w:tcW w:w="1278" w:type="dxa"/>
          </w:tcPr>
          <w:p w:rsidR="002867A8"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Filter</w:t>
            </w:r>
          </w:p>
        </w:tc>
        <w:tc>
          <w:tcPr>
            <w:tcW w:w="1170" w:type="dxa"/>
          </w:tcPr>
          <w:p w:rsidR="002867A8" w:rsidRPr="004F2EE2" w:rsidRDefault="008E7D55" w:rsidP="00A87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2867A8"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No Filter</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In progress Only</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Completed Only</w:t>
            </w:r>
          </w:p>
        </w:tc>
        <w:tc>
          <w:tcPr>
            <w:tcW w:w="1170" w:type="dxa"/>
          </w:tcPr>
          <w:p w:rsidR="002867A8"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2867A8" w:rsidRPr="004F2EE2" w:rsidRDefault="002867A8"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2867A8"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2867A8"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867A8"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867A8"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C94C1F" w:rsidRDefault="00C94C1F" w:rsidP="00C133F1">
      <w:pPr>
        <w:rPr>
          <w:rFonts w:ascii="Courier New" w:hAnsi="Courier New" w:cs="Courier New"/>
          <w:b/>
          <w:u w:val="single"/>
        </w:rPr>
      </w:pPr>
    </w:p>
    <w:p w:rsidR="00C94C1F" w:rsidRDefault="00C94C1F" w:rsidP="00C133F1">
      <w:pPr>
        <w:rPr>
          <w:rFonts w:ascii="Courier New" w:hAnsi="Courier New" w:cs="Courier New"/>
          <w:b/>
          <w:u w:val="single"/>
        </w:rPr>
      </w:pPr>
    </w:p>
    <w:p w:rsidR="00C133F1" w:rsidRPr="00683818" w:rsidRDefault="00A87142" w:rsidP="00C133F1">
      <w:pPr>
        <w:rPr>
          <w:rFonts w:ascii="Courier New" w:hAnsi="Courier New" w:cs="Courier New"/>
          <w:b/>
          <w:u w:val="single"/>
        </w:rPr>
      </w:pPr>
      <w:r>
        <w:rPr>
          <w:rFonts w:ascii="Courier New" w:hAnsi="Courier New" w:cs="Courier New"/>
          <w:b/>
          <w:u w:val="single"/>
        </w:rPr>
        <w:lastRenderedPageBreak/>
        <w:t xml:space="preserve">B.4 </w:t>
      </w:r>
      <w:r w:rsidR="00C133F1">
        <w:rPr>
          <w:rFonts w:ascii="Courier New" w:hAnsi="Courier New" w:cs="Courier New"/>
          <w:b/>
          <w:u w:val="single"/>
        </w:rPr>
        <w:t>Update User Account</w:t>
      </w:r>
    </w:p>
    <w:p w:rsidR="00C133F1" w:rsidRDefault="00C133F1" w:rsidP="00C133F1">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C133F1" w:rsidRPr="004F2EE2" w:rsidTr="00622491">
        <w:trPr>
          <w:trHeight w:val="620"/>
        </w:trPr>
        <w:tc>
          <w:tcPr>
            <w:tcW w:w="1278"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C133F1" w:rsidTr="00622491">
        <w:trPr>
          <w:trHeight w:val="1646"/>
        </w:trPr>
        <w:tc>
          <w:tcPr>
            <w:tcW w:w="1278" w:type="dxa"/>
            <w:vMerge/>
          </w:tcPr>
          <w:p w:rsidR="00C133F1" w:rsidRDefault="00C133F1" w:rsidP="008017CC">
            <w:pPr>
              <w:pStyle w:val="Heading7"/>
              <w:outlineLvl w:val="6"/>
            </w:pPr>
          </w:p>
        </w:tc>
        <w:tc>
          <w:tcPr>
            <w:tcW w:w="1170" w:type="dxa"/>
            <w:vMerge/>
          </w:tcPr>
          <w:p w:rsidR="00C133F1" w:rsidRDefault="00C133F1" w:rsidP="008017CC">
            <w:pPr>
              <w:pStyle w:val="Heading7"/>
              <w:outlineLvl w:val="6"/>
            </w:pPr>
          </w:p>
        </w:tc>
        <w:tc>
          <w:tcPr>
            <w:tcW w:w="1440" w:type="dxa"/>
            <w:vMerge/>
          </w:tcPr>
          <w:p w:rsidR="00C133F1" w:rsidRDefault="00C133F1" w:rsidP="008017CC">
            <w:pPr>
              <w:pStyle w:val="Heading7"/>
              <w:outlineLvl w:val="6"/>
            </w:pPr>
          </w:p>
        </w:tc>
        <w:tc>
          <w:tcPr>
            <w:tcW w:w="1170" w:type="dxa"/>
            <w:vMerge/>
          </w:tcPr>
          <w:p w:rsidR="00C133F1" w:rsidRDefault="00C133F1" w:rsidP="008017CC">
            <w:pPr>
              <w:pStyle w:val="Heading7"/>
              <w:outlineLvl w:val="6"/>
            </w:pPr>
          </w:p>
        </w:tc>
        <w:tc>
          <w:tcPr>
            <w:tcW w:w="2142" w:type="dxa"/>
            <w:vMerge/>
          </w:tcPr>
          <w:p w:rsidR="00C133F1" w:rsidRDefault="00C133F1" w:rsidP="008017CC">
            <w:pPr>
              <w:pStyle w:val="Heading7"/>
              <w:outlineLvl w:val="6"/>
            </w:pPr>
          </w:p>
        </w:tc>
        <w:tc>
          <w:tcPr>
            <w:tcW w:w="378"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8E7D55" w:rsidTr="00622491">
        <w:trPr>
          <w:trHeight w:val="1296"/>
        </w:trPr>
        <w:tc>
          <w:tcPr>
            <w:tcW w:w="1278"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Username</w:t>
            </w:r>
          </w:p>
        </w:tc>
        <w:tc>
          <w:tcPr>
            <w:tcW w:w="1170"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20</w:t>
            </w:r>
          </w:p>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Optional</w:t>
            </w:r>
          </w:p>
        </w:tc>
        <w:tc>
          <w:tcPr>
            <w:tcW w:w="2142" w:type="dxa"/>
          </w:tcPr>
          <w:p w:rsidR="008E7D55" w:rsidRPr="004F2EE2"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E7D55"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8E7D55"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8E7D55"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8E7D55"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C133F1" w:rsidTr="00622491">
        <w:trPr>
          <w:trHeight w:val="1296"/>
        </w:trPr>
        <w:tc>
          <w:tcPr>
            <w:tcW w:w="1278" w:type="dxa"/>
          </w:tcPr>
          <w:p w:rsidR="00C133F1" w:rsidRPr="004F2EE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Current </w:t>
            </w:r>
            <w:r w:rsidR="00C133F1" w:rsidRPr="004F2EE2">
              <w:rPr>
                <w:rFonts w:ascii="Courier New" w:eastAsia="Courier New" w:hAnsi="Courier New" w:cs="Courier New"/>
                <w:color w:val="auto"/>
                <w:sz w:val="18"/>
                <w:szCs w:val="18"/>
                <w:lang w:eastAsia="en-US"/>
              </w:rPr>
              <w:t>Password</w:t>
            </w:r>
          </w:p>
        </w:tc>
        <w:tc>
          <w:tcPr>
            <w:tcW w:w="1170" w:type="dxa"/>
          </w:tcPr>
          <w:p w:rsidR="00C133F1" w:rsidRPr="004F2EE2" w:rsidRDefault="00A87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C133F1"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C133F1"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C133F1"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w:t>
            </w:r>
            <w:r w:rsidR="00C133F1">
              <w:rPr>
                <w:rFonts w:ascii="Courier New" w:eastAsia="Courier New" w:hAnsi="Courier New" w:cs="Courier New"/>
                <w:color w:val="auto"/>
                <w:sz w:val="18"/>
                <w:szCs w:val="18"/>
                <w:lang w:eastAsia="en-US"/>
              </w:rPr>
              <w:t>in=5</w:t>
            </w:r>
          </w:p>
          <w:p w:rsidR="00C133F1"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w:t>
            </w:r>
            <w:r w:rsidR="00C133F1">
              <w:rPr>
                <w:rFonts w:ascii="Courier New" w:eastAsia="Courier New" w:hAnsi="Courier New" w:cs="Courier New"/>
                <w:color w:val="auto"/>
                <w:sz w:val="18"/>
                <w:szCs w:val="18"/>
                <w:lang w:eastAsia="en-US"/>
              </w:rPr>
              <w:t>ax = 20</w:t>
            </w:r>
          </w:p>
          <w:p w:rsidR="00C133F1" w:rsidRPr="004F2EE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w:t>
            </w:r>
            <w:r w:rsidR="00C133F1">
              <w:rPr>
                <w:rFonts w:ascii="Courier New" w:eastAsia="Courier New" w:hAnsi="Courier New" w:cs="Courier New"/>
                <w:color w:val="auto"/>
                <w:sz w:val="18"/>
                <w:szCs w:val="18"/>
                <w:lang w:eastAsia="en-US"/>
              </w:rPr>
              <w:t>haracters</w:t>
            </w:r>
          </w:p>
        </w:tc>
        <w:tc>
          <w:tcPr>
            <w:tcW w:w="1170" w:type="dxa"/>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C133F1" w:rsidRPr="004F2EE2" w:rsidRDefault="00C133F1"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C133F1" w:rsidRPr="004F2EE2" w:rsidRDefault="00C133F1"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EF4142" w:rsidTr="00622491">
        <w:trPr>
          <w:trHeight w:val="1296"/>
        </w:trPr>
        <w:tc>
          <w:tcPr>
            <w:tcW w:w="1278"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New password</w:t>
            </w:r>
          </w:p>
        </w:tc>
        <w:tc>
          <w:tcPr>
            <w:tcW w:w="1170" w:type="dxa"/>
          </w:tcPr>
          <w:p w:rsidR="00EF4142" w:rsidRDefault="00A87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EF4142" w:rsidRDefault="00EF4142" w:rsidP="00EF4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min=5 max=20 characters</w:t>
            </w:r>
          </w:p>
        </w:tc>
        <w:tc>
          <w:tcPr>
            <w:tcW w:w="1170"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Optional </w:t>
            </w:r>
          </w:p>
        </w:tc>
        <w:tc>
          <w:tcPr>
            <w:tcW w:w="2142"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EF4142" w:rsidTr="00622491">
        <w:trPr>
          <w:trHeight w:val="1296"/>
        </w:trPr>
        <w:tc>
          <w:tcPr>
            <w:tcW w:w="1278"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Confirm new password</w:t>
            </w:r>
          </w:p>
        </w:tc>
        <w:tc>
          <w:tcPr>
            <w:tcW w:w="1170" w:type="dxa"/>
          </w:tcPr>
          <w:p w:rsidR="00EF4142" w:rsidRDefault="00A87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EF4142" w:rsidRDefault="00EF4142" w:rsidP="00EF4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min-5 max=20 characters</w:t>
            </w:r>
          </w:p>
        </w:tc>
        <w:tc>
          <w:tcPr>
            <w:tcW w:w="1170"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Optional </w:t>
            </w:r>
          </w:p>
        </w:tc>
        <w:tc>
          <w:tcPr>
            <w:tcW w:w="2142"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 if New password field is not null</w:t>
            </w:r>
          </w:p>
        </w:tc>
        <w:tc>
          <w:tcPr>
            <w:tcW w:w="378"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EF4142" w:rsidTr="00622491">
        <w:trPr>
          <w:trHeight w:val="1296"/>
        </w:trPr>
        <w:tc>
          <w:tcPr>
            <w:tcW w:w="1278"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E-mail address</w:t>
            </w:r>
          </w:p>
        </w:tc>
        <w:tc>
          <w:tcPr>
            <w:tcW w:w="1170"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EF4142" w:rsidRDefault="00EF4142" w:rsidP="00EF4142">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min=10 max=40 characters</w:t>
            </w:r>
          </w:p>
        </w:tc>
        <w:tc>
          <w:tcPr>
            <w:tcW w:w="1170"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Optional </w:t>
            </w:r>
          </w:p>
        </w:tc>
        <w:tc>
          <w:tcPr>
            <w:tcW w:w="2142" w:type="dxa"/>
          </w:tcPr>
          <w:p w:rsidR="00EF4142" w:rsidRDefault="00EF4142"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Previous value is displayed; must not be null is modified</w:t>
            </w:r>
          </w:p>
        </w:tc>
        <w:tc>
          <w:tcPr>
            <w:tcW w:w="378"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EF4142" w:rsidRDefault="00EF4142"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C94C1F" w:rsidRDefault="00C94C1F" w:rsidP="00850FE9">
      <w:pPr>
        <w:rPr>
          <w:rFonts w:ascii="Courier New" w:hAnsi="Courier New" w:cs="Courier New"/>
        </w:rPr>
      </w:pPr>
    </w:p>
    <w:p w:rsidR="00430350" w:rsidRDefault="00430350" w:rsidP="00850FE9">
      <w:pPr>
        <w:rPr>
          <w:rFonts w:ascii="Courier New" w:hAnsi="Courier New" w:cs="Courier New"/>
        </w:rPr>
      </w:pPr>
    </w:p>
    <w:p w:rsidR="008B1CD4" w:rsidRPr="00683818" w:rsidRDefault="00A87142" w:rsidP="008B1CD4">
      <w:pPr>
        <w:rPr>
          <w:rFonts w:ascii="Courier New" w:hAnsi="Courier New" w:cs="Courier New"/>
          <w:b/>
          <w:u w:val="single"/>
        </w:rPr>
      </w:pPr>
      <w:r>
        <w:rPr>
          <w:rFonts w:ascii="Courier New" w:hAnsi="Courier New" w:cs="Courier New"/>
          <w:b/>
          <w:u w:val="single"/>
        </w:rPr>
        <w:t>B.5 Request for</w:t>
      </w:r>
      <w:r w:rsidR="008B1CD4">
        <w:rPr>
          <w:rFonts w:ascii="Courier New" w:hAnsi="Courier New" w:cs="Courier New"/>
          <w:b/>
          <w:u w:val="single"/>
        </w:rPr>
        <w:t xml:space="preserve"> Maintenance</w:t>
      </w:r>
    </w:p>
    <w:p w:rsidR="008B1CD4" w:rsidRDefault="008B1CD4" w:rsidP="008B1CD4">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8B1CD4" w:rsidRPr="004F2EE2" w:rsidTr="00622491">
        <w:trPr>
          <w:trHeight w:val="620"/>
        </w:trPr>
        <w:tc>
          <w:tcPr>
            <w:tcW w:w="1278" w:type="dxa"/>
            <w:vMerge w:val="restart"/>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8B1CD4" w:rsidTr="00622491">
        <w:trPr>
          <w:trHeight w:val="1646"/>
        </w:trPr>
        <w:tc>
          <w:tcPr>
            <w:tcW w:w="1278" w:type="dxa"/>
            <w:vMerge/>
          </w:tcPr>
          <w:p w:rsidR="008B1CD4" w:rsidRDefault="008B1CD4" w:rsidP="008017CC">
            <w:pPr>
              <w:pStyle w:val="Heading7"/>
              <w:outlineLvl w:val="6"/>
            </w:pPr>
          </w:p>
        </w:tc>
        <w:tc>
          <w:tcPr>
            <w:tcW w:w="1170" w:type="dxa"/>
            <w:vMerge/>
          </w:tcPr>
          <w:p w:rsidR="008B1CD4" w:rsidRDefault="008B1CD4" w:rsidP="008017CC">
            <w:pPr>
              <w:pStyle w:val="Heading7"/>
              <w:outlineLvl w:val="6"/>
            </w:pPr>
          </w:p>
        </w:tc>
        <w:tc>
          <w:tcPr>
            <w:tcW w:w="1440" w:type="dxa"/>
            <w:vMerge/>
          </w:tcPr>
          <w:p w:rsidR="008B1CD4" w:rsidRDefault="008B1CD4" w:rsidP="008017CC">
            <w:pPr>
              <w:pStyle w:val="Heading7"/>
              <w:outlineLvl w:val="6"/>
            </w:pPr>
          </w:p>
        </w:tc>
        <w:tc>
          <w:tcPr>
            <w:tcW w:w="1170" w:type="dxa"/>
            <w:vMerge/>
          </w:tcPr>
          <w:p w:rsidR="008B1CD4" w:rsidRDefault="008B1CD4" w:rsidP="008017CC">
            <w:pPr>
              <w:pStyle w:val="Heading7"/>
              <w:outlineLvl w:val="6"/>
            </w:pPr>
          </w:p>
        </w:tc>
        <w:tc>
          <w:tcPr>
            <w:tcW w:w="2142" w:type="dxa"/>
            <w:vMerge/>
          </w:tcPr>
          <w:p w:rsidR="008B1CD4" w:rsidRDefault="008B1CD4" w:rsidP="008017CC">
            <w:pPr>
              <w:pStyle w:val="Heading7"/>
              <w:outlineLvl w:val="6"/>
            </w:pPr>
          </w:p>
        </w:tc>
        <w:tc>
          <w:tcPr>
            <w:tcW w:w="378"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8B1CD4" w:rsidTr="00622491">
        <w:trPr>
          <w:trHeight w:val="1296"/>
        </w:trPr>
        <w:tc>
          <w:tcPr>
            <w:tcW w:w="1278" w:type="dxa"/>
          </w:tcPr>
          <w:p w:rsidR="008B1CD4" w:rsidRPr="004F2EE2"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lastRenderedPageBreak/>
              <w:t>Requester</w:t>
            </w:r>
          </w:p>
        </w:tc>
        <w:tc>
          <w:tcPr>
            <w:tcW w:w="1170" w:type="dxa"/>
          </w:tcPr>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Text/ Number</w:t>
            </w:r>
          </w:p>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1440" w:type="dxa"/>
          </w:tcPr>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8B1CD4"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25</w:t>
            </w:r>
          </w:p>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characters </w:t>
            </w:r>
          </w:p>
        </w:tc>
        <w:tc>
          <w:tcPr>
            <w:tcW w:w="1170" w:type="dxa"/>
          </w:tcPr>
          <w:p w:rsidR="008B1CD4" w:rsidRPr="004F2EE2"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8B1CD4" w:rsidRPr="004F2EE2" w:rsidRDefault="008B1CD4" w:rsidP="008B1CD4">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8B1CD4" w:rsidTr="00622491">
        <w:trPr>
          <w:trHeight w:val="1296"/>
        </w:trPr>
        <w:tc>
          <w:tcPr>
            <w:tcW w:w="1278" w:type="dxa"/>
          </w:tcPr>
          <w:p w:rsidR="008B1CD4" w:rsidRPr="004F2EE2"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Details</w:t>
            </w:r>
          </w:p>
        </w:tc>
        <w:tc>
          <w:tcPr>
            <w:tcW w:w="1170" w:type="dxa"/>
          </w:tcPr>
          <w:p w:rsidR="00DE4C1B"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r w:rsidR="00DE4C1B">
              <w:rPr>
                <w:rFonts w:ascii="Courier New" w:eastAsia="Courier New" w:hAnsi="Courier New" w:cs="Courier New"/>
                <w:color w:val="auto"/>
                <w:sz w:val="18"/>
                <w:szCs w:val="18"/>
                <w:lang w:eastAsia="en-US"/>
              </w:rPr>
              <w:t>/</w:t>
            </w:r>
          </w:p>
          <w:p w:rsidR="008B1CD4" w:rsidRPr="004F2EE2"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w:t>
            </w:r>
          </w:p>
        </w:tc>
        <w:tc>
          <w:tcPr>
            <w:tcW w:w="1440" w:type="dxa"/>
          </w:tcPr>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min=3</w:t>
            </w:r>
          </w:p>
          <w:p w:rsidR="008B1CD4"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max = </w:t>
            </w:r>
            <w:r w:rsidR="008E7D55">
              <w:rPr>
                <w:rFonts w:ascii="Courier New" w:eastAsia="Courier New" w:hAnsi="Courier New" w:cs="Courier New"/>
                <w:color w:val="auto"/>
                <w:sz w:val="18"/>
                <w:szCs w:val="18"/>
                <w:lang w:eastAsia="en-US"/>
              </w:rPr>
              <w:t>200</w:t>
            </w:r>
          </w:p>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8B1CD4" w:rsidRPr="004F2EE2"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8B1CD4" w:rsidRPr="004F2EE2" w:rsidRDefault="008B1CD4" w:rsidP="008B1CD4">
            <w:pPr>
              <w:tabs>
                <w:tab w:val="clear" w:pos="720"/>
                <w:tab w:val="clear" w:pos="5760"/>
              </w:tabs>
              <w:suppressAutoHyphens w:val="0"/>
              <w:ind w:right="0"/>
              <w:rPr>
                <w:rFonts w:ascii="Courier New" w:eastAsia="Courier New" w:hAnsi="Courier New" w:cs="Courier New"/>
                <w:color w:val="auto"/>
                <w:sz w:val="18"/>
                <w:szCs w:val="18"/>
                <w:lang w:eastAsia="en-US"/>
              </w:rPr>
            </w:pPr>
          </w:p>
        </w:tc>
        <w:tc>
          <w:tcPr>
            <w:tcW w:w="378"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B1CD4" w:rsidRPr="004F2EE2"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8B1CD4" w:rsidTr="00622491">
        <w:trPr>
          <w:trHeight w:val="1296"/>
        </w:trPr>
        <w:tc>
          <w:tcPr>
            <w:tcW w:w="1278" w:type="dxa"/>
          </w:tcPr>
          <w:p w:rsidR="008B1CD4"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Quantity</w:t>
            </w:r>
          </w:p>
        </w:tc>
        <w:tc>
          <w:tcPr>
            <w:tcW w:w="1170" w:type="dxa"/>
          </w:tcPr>
          <w:p w:rsidR="008B1CD4"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w:t>
            </w:r>
          </w:p>
        </w:tc>
        <w:tc>
          <w:tcPr>
            <w:tcW w:w="1440" w:type="dxa"/>
          </w:tcPr>
          <w:p w:rsidR="008B1CD4"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 0-9; min=1 max=6</w:t>
            </w:r>
            <w:r w:rsidR="008B1CD4">
              <w:rPr>
                <w:rFonts w:ascii="Courier New" w:eastAsia="Courier New" w:hAnsi="Courier New" w:cs="Courier New"/>
                <w:color w:val="auto"/>
                <w:sz w:val="18"/>
                <w:szCs w:val="18"/>
                <w:lang w:eastAsia="en-US"/>
              </w:rPr>
              <w:t xml:space="preserve"> characters</w:t>
            </w:r>
          </w:p>
        </w:tc>
        <w:tc>
          <w:tcPr>
            <w:tcW w:w="1170" w:type="dxa"/>
          </w:tcPr>
          <w:p w:rsidR="008B1CD4" w:rsidRDefault="00F84323"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8B1CD4" w:rsidRDefault="008B1CD4"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B1CD4"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B1CD4"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B1CD4" w:rsidRDefault="008B1CD4" w:rsidP="008B1CD4">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8B1CD4" w:rsidRDefault="008B1CD4"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DE4C1B" w:rsidTr="00622491">
        <w:trPr>
          <w:trHeight w:val="1296"/>
        </w:trPr>
        <w:tc>
          <w:tcPr>
            <w:tcW w:w="1278" w:type="dxa"/>
          </w:tcPr>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Unit</w:t>
            </w:r>
          </w:p>
        </w:tc>
        <w:tc>
          <w:tcPr>
            <w:tcW w:w="1170"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w:t>
            </w:r>
          </w:p>
        </w:tc>
        <w:tc>
          <w:tcPr>
            <w:tcW w:w="1440" w:type="dxa"/>
          </w:tcPr>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min=3</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15</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DE4C1B" w:rsidRDefault="00DE4C1B" w:rsidP="008B1CD4">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DE4C1B" w:rsidTr="00622491">
        <w:trPr>
          <w:trHeight w:val="1296"/>
        </w:trPr>
        <w:tc>
          <w:tcPr>
            <w:tcW w:w="1278" w:type="dxa"/>
          </w:tcPr>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Description</w:t>
            </w:r>
          </w:p>
        </w:tc>
        <w:tc>
          <w:tcPr>
            <w:tcW w:w="1170" w:type="dxa"/>
          </w:tcPr>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w:t>
            </w:r>
          </w:p>
        </w:tc>
        <w:tc>
          <w:tcPr>
            <w:tcW w:w="1440" w:type="dxa"/>
          </w:tcPr>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min=3</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40</w:t>
            </w:r>
          </w:p>
          <w:p w:rsidR="00DE4C1B" w:rsidRDefault="00DE4C1B"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DE4C1B" w:rsidRDefault="00DE4C1B" w:rsidP="008B1CD4">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8E7D55" w:rsidRDefault="008E7D55" w:rsidP="00850FE9">
      <w:pPr>
        <w:rPr>
          <w:rFonts w:ascii="Courier New" w:hAnsi="Courier New" w:cs="Courier New"/>
        </w:rPr>
      </w:pPr>
    </w:p>
    <w:p w:rsidR="008017CC" w:rsidRPr="00683818" w:rsidRDefault="00A87142" w:rsidP="008017CC">
      <w:pPr>
        <w:rPr>
          <w:rFonts w:ascii="Courier New" w:hAnsi="Courier New" w:cs="Courier New"/>
          <w:b/>
          <w:u w:val="single"/>
        </w:rPr>
      </w:pPr>
      <w:r>
        <w:rPr>
          <w:rFonts w:ascii="Courier New" w:hAnsi="Courier New" w:cs="Courier New"/>
          <w:b/>
          <w:u w:val="single"/>
        </w:rPr>
        <w:t xml:space="preserve">B.6 </w:t>
      </w:r>
      <w:r w:rsidR="008017CC">
        <w:rPr>
          <w:rFonts w:ascii="Courier New" w:hAnsi="Courier New" w:cs="Courier New"/>
          <w:b/>
          <w:u w:val="single"/>
        </w:rPr>
        <w:t>Reservation of Venue</w:t>
      </w:r>
    </w:p>
    <w:p w:rsidR="008017CC" w:rsidRDefault="008017CC" w:rsidP="008017CC">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8017CC" w:rsidRPr="004F2EE2" w:rsidTr="00622491">
        <w:trPr>
          <w:trHeight w:val="647"/>
        </w:trPr>
        <w:tc>
          <w:tcPr>
            <w:tcW w:w="1278" w:type="dxa"/>
            <w:vMerge w:val="restart"/>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8017CC" w:rsidTr="00622491">
        <w:trPr>
          <w:trHeight w:val="1646"/>
        </w:trPr>
        <w:tc>
          <w:tcPr>
            <w:tcW w:w="1278" w:type="dxa"/>
            <w:vMerge/>
          </w:tcPr>
          <w:p w:rsidR="008017CC" w:rsidRDefault="008017CC" w:rsidP="008017CC">
            <w:pPr>
              <w:pStyle w:val="Heading7"/>
              <w:outlineLvl w:val="6"/>
            </w:pPr>
          </w:p>
        </w:tc>
        <w:tc>
          <w:tcPr>
            <w:tcW w:w="1170" w:type="dxa"/>
            <w:vMerge/>
          </w:tcPr>
          <w:p w:rsidR="008017CC" w:rsidRDefault="008017CC" w:rsidP="008017CC">
            <w:pPr>
              <w:pStyle w:val="Heading7"/>
              <w:outlineLvl w:val="6"/>
            </w:pPr>
          </w:p>
        </w:tc>
        <w:tc>
          <w:tcPr>
            <w:tcW w:w="1440" w:type="dxa"/>
            <w:vMerge/>
          </w:tcPr>
          <w:p w:rsidR="008017CC" w:rsidRDefault="008017CC" w:rsidP="008017CC">
            <w:pPr>
              <w:pStyle w:val="Heading7"/>
              <w:outlineLvl w:val="6"/>
            </w:pPr>
          </w:p>
        </w:tc>
        <w:tc>
          <w:tcPr>
            <w:tcW w:w="1170" w:type="dxa"/>
            <w:vMerge/>
          </w:tcPr>
          <w:p w:rsidR="008017CC" w:rsidRDefault="008017CC" w:rsidP="008017CC">
            <w:pPr>
              <w:pStyle w:val="Heading7"/>
              <w:outlineLvl w:val="6"/>
            </w:pPr>
          </w:p>
        </w:tc>
        <w:tc>
          <w:tcPr>
            <w:tcW w:w="2142" w:type="dxa"/>
            <w:vMerge/>
          </w:tcPr>
          <w:p w:rsidR="008017CC" w:rsidRDefault="008017CC" w:rsidP="008017CC">
            <w:pPr>
              <w:pStyle w:val="Heading7"/>
              <w:outlineLvl w:val="6"/>
            </w:pPr>
          </w:p>
        </w:tc>
        <w:tc>
          <w:tcPr>
            <w:tcW w:w="378"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8017CC" w:rsidTr="00622491">
        <w:trPr>
          <w:trHeight w:val="1296"/>
        </w:trPr>
        <w:tc>
          <w:tcPr>
            <w:tcW w:w="1278" w:type="dxa"/>
          </w:tcPr>
          <w:p w:rsidR="008017CC" w:rsidRPr="004F2EE2"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Venue</w:t>
            </w:r>
          </w:p>
        </w:tc>
        <w:tc>
          <w:tcPr>
            <w:tcW w:w="1170" w:type="dxa"/>
          </w:tcPr>
          <w:p w:rsidR="008017CC" w:rsidRPr="004F2EE2"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-UB Gym</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-Centennial Hall</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-Audio Visual Room</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-AMS Hall</w:t>
            </w:r>
          </w:p>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-RCB Dome</w:t>
            </w:r>
          </w:p>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1170" w:type="dxa"/>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8E7D55" w:rsidTr="00622491">
        <w:trPr>
          <w:trHeight w:val="1296"/>
        </w:trPr>
        <w:tc>
          <w:tcPr>
            <w:tcW w:w="1278"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Other</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Venue</w:t>
            </w:r>
          </w:p>
        </w:tc>
        <w:tc>
          <w:tcPr>
            <w:tcW w:w="1170" w:type="dxa"/>
          </w:tcPr>
          <w:p w:rsidR="008E7D55" w:rsidRDefault="008E7D55" w:rsidP="008E7D55">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8E7D55"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min=5 max=40 characters</w:t>
            </w:r>
          </w:p>
        </w:tc>
        <w:tc>
          <w:tcPr>
            <w:tcW w:w="1170" w:type="dxa"/>
          </w:tcPr>
          <w:p w:rsidR="008E7D55"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Optional</w:t>
            </w:r>
          </w:p>
        </w:tc>
        <w:tc>
          <w:tcPr>
            <w:tcW w:w="2142" w:type="dxa"/>
          </w:tcPr>
          <w:p w:rsidR="008E7D55" w:rsidRPr="004F2EE2" w:rsidRDefault="008E7D55"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E7D55" w:rsidRPr="004F2EE2"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E7D55" w:rsidRPr="004F2EE2"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E7D55" w:rsidRPr="004F2EE2"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E7D55" w:rsidRDefault="008E7D55"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r>
      <w:tr w:rsidR="008017CC" w:rsidTr="00622491">
        <w:trPr>
          <w:trHeight w:val="1296"/>
        </w:trPr>
        <w:tc>
          <w:tcPr>
            <w:tcW w:w="1278" w:type="dxa"/>
          </w:tcPr>
          <w:p w:rsidR="008017CC" w:rsidRPr="004F2EE2" w:rsidRDefault="00E745CA"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lastRenderedPageBreak/>
              <w:t>Rental Date</w:t>
            </w:r>
          </w:p>
        </w:tc>
        <w:tc>
          <w:tcPr>
            <w:tcW w:w="1170" w:type="dxa"/>
          </w:tcPr>
          <w:p w:rsidR="008017CC" w:rsidRPr="004F2EE2"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Date</w:t>
            </w:r>
          </w:p>
        </w:tc>
        <w:tc>
          <w:tcPr>
            <w:tcW w:w="1440" w:type="dxa"/>
          </w:tcPr>
          <w:p w:rsidR="008017CC" w:rsidRPr="004F2EE2" w:rsidRDefault="00E745CA"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MM/DD/YY</w:t>
            </w:r>
          </w:p>
        </w:tc>
        <w:tc>
          <w:tcPr>
            <w:tcW w:w="1170" w:type="dxa"/>
          </w:tcPr>
          <w:p w:rsidR="008017CC" w:rsidRPr="004F2EE2"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8017CC" w:rsidRPr="004F2EE2" w:rsidRDefault="008017CC" w:rsidP="008017CC">
            <w:pPr>
              <w:tabs>
                <w:tab w:val="clear" w:pos="720"/>
                <w:tab w:val="clear" w:pos="5760"/>
              </w:tabs>
              <w:suppressAutoHyphens w:val="0"/>
              <w:ind w:right="0"/>
              <w:rPr>
                <w:rFonts w:ascii="Courier New" w:eastAsia="Courier New" w:hAnsi="Courier New" w:cs="Courier New"/>
                <w:color w:val="auto"/>
                <w:sz w:val="18"/>
                <w:szCs w:val="18"/>
                <w:lang w:eastAsia="en-US"/>
              </w:rPr>
            </w:pPr>
          </w:p>
        </w:tc>
        <w:tc>
          <w:tcPr>
            <w:tcW w:w="378"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017CC" w:rsidRPr="004F2EE2"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8017CC" w:rsidTr="00622491">
        <w:trPr>
          <w:trHeight w:val="1296"/>
        </w:trPr>
        <w:tc>
          <w:tcPr>
            <w:tcW w:w="1278" w:type="dxa"/>
          </w:tcPr>
          <w:p w:rsidR="008017CC"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Time</w:t>
            </w:r>
          </w:p>
        </w:tc>
        <w:tc>
          <w:tcPr>
            <w:tcW w:w="1170" w:type="dxa"/>
          </w:tcPr>
          <w:p w:rsidR="008017CC"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Time</w:t>
            </w:r>
          </w:p>
        </w:tc>
        <w:tc>
          <w:tcPr>
            <w:tcW w:w="1440" w:type="dxa"/>
          </w:tcPr>
          <w:p w:rsidR="008017CC"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Hr:Min</w:t>
            </w:r>
          </w:p>
        </w:tc>
        <w:tc>
          <w:tcPr>
            <w:tcW w:w="1170" w:type="dxa"/>
          </w:tcPr>
          <w:p w:rsidR="008017CC"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1407E9" w:rsidRDefault="001407E9" w:rsidP="001407E9">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017CC"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017CC"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360" w:type="dxa"/>
            <w:textDirection w:val="tbRl"/>
          </w:tcPr>
          <w:p w:rsidR="008017CC" w:rsidRDefault="008017CC"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8017CC"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8017CC" w:rsidTr="00622491">
        <w:trPr>
          <w:trHeight w:val="1296"/>
        </w:trPr>
        <w:tc>
          <w:tcPr>
            <w:tcW w:w="1278" w:type="dxa"/>
          </w:tcPr>
          <w:p w:rsidR="008017CC"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Equipment</w:t>
            </w:r>
          </w:p>
        </w:tc>
        <w:tc>
          <w:tcPr>
            <w:tcW w:w="1170" w:type="dxa"/>
          </w:tcPr>
          <w:p w:rsidR="00DE4C1B" w:rsidRDefault="00A4084F"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p w:rsidR="008017CC"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1440" w:type="dxa"/>
          </w:tcPr>
          <w:p w:rsidR="008017CC"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-Sound System</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-Microphone</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-Photo Documentation</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-LED Video Wall</w:t>
            </w:r>
          </w:p>
        </w:tc>
        <w:tc>
          <w:tcPr>
            <w:tcW w:w="1170" w:type="dxa"/>
          </w:tcPr>
          <w:p w:rsidR="008017CC"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8017CC" w:rsidRDefault="008017CC"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8017CC"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8017CC" w:rsidRDefault="008017CC"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8017CC" w:rsidRDefault="008017CC"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8017CC" w:rsidRDefault="008017CC"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DE4C1B" w:rsidTr="00622491">
        <w:trPr>
          <w:trHeight w:val="1296"/>
        </w:trPr>
        <w:tc>
          <w:tcPr>
            <w:tcW w:w="1278"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Physical Setup</w:t>
            </w:r>
          </w:p>
        </w:tc>
        <w:tc>
          <w:tcPr>
            <w:tcW w:w="1170" w:type="dxa"/>
          </w:tcPr>
          <w:p w:rsidR="00DE4C1B" w:rsidRDefault="00A4084F"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DE4C1B"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-Flags</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-Podium</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-Chairs</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-Tables</w:t>
            </w:r>
          </w:p>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-Removal of Ring/Goal</w:t>
            </w:r>
          </w:p>
        </w:tc>
        <w:tc>
          <w:tcPr>
            <w:tcW w:w="1170"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DE4C1B" w:rsidRDefault="00DE4C1B"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DE4C1B" w:rsidRDefault="00DE4C1B"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DE4C1B" w:rsidRDefault="00DE4C1B"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DE4C1B" w:rsidRDefault="00DE4C1B"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A4084F" w:rsidTr="00622491">
        <w:trPr>
          <w:trHeight w:val="1296"/>
        </w:trPr>
        <w:tc>
          <w:tcPr>
            <w:tcW w:w="1278"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 of Items</w:t>
            </w:r>
          </w:p>
        </w:tc>
        <w:tc>
          <w:tcPr>
            <w:tcW w:w="1170" w:type="dxa"/>
          </w:tcPr>
          <w:p w:rsidR="00A4084F" w:rsidRDefault="00A4084F"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Varies</w:t>
            </w:r>
          </w:p>
        </w:tc>
        <w:tc>
          <w:tcPr>
            <w:tcW w:w="1170"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Required</w:t>
            </w:r>
          </w:p>
        </w:tc>
        <w:tc>
          <w:tcPr>
            <w:tcW w:w="2142" w:type="dxa"/>
          </w:tcPr>
          <w:p w:rsidR="00A4084F" w:rsidRPr="00A4084F" w:rsidRDefault="00A4084F" w:rsidP="00A4084F">
            <w:pPr>
              <w:pStyle w:val="ListParagraph"/>
              <w:tabs>
                <w:tab w:val="clear" w:pos="720"/>
                <w:tab w:val="clear" w:pos="5760"/>
              </w:tabs>
              <w:suppressAutoHyphens w:val="0"/>
              <w:ind w:right="0"/>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-Number varies depending how many is available</w:t>
            </w:r>
          </w:p>
        </w:tc>
        <w:tc>
          <w:tcPr>
            <w:tcW w:w="378" w:type="dxa"/>
            <w:textDirection w:val="tbRl"/>
          </w:tcPr>
          <w:p w:rsidR="00A4084F" w:rsidRDefault="00A4084F"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A4084F" w:rsidRDefault="00A4084F"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A4084F" w:rsidRDefault="00A4084F"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A4084F" w:rsidRDefault="00A4084F"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r w:rsidR="00A4084F" w:rsidTr="00622491">
        <w:trPr>
          <w:trHeight w:val="1296"/>
        </w:trPr>
        <w:tc>
          <w:tcPr>
            <w:tcW w:w="1278"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Other Equipment</w:t>
            </w:r>
          </w:p>
        </w:tc>
        <w:tc>
          <w:tcPr>
            <w:tcW w:w="1170" w:type="dxa"/>
          </w:tcPr>
          <w:p w:rsidR="00A4084F" w:rsidRDefault="00A4084F" w:rsidP="00DE4C1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Text</w:t>
            </w:r>
          </w:p>
        </w:tc>
        <w:tc>
          <w:tcPr>
            <w:tcW w:w="1440"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 a-z; 0-9; min=5 max=40 characters</w:t>
            </w:r>
          </w:p>
        </w:tc>
        <w:tc>
          <w:tcPr>
            <w:tcW w:w="1170" w:type="dxa"/>
          </w:tcPr>
          <w:p w:rsidR="00A4084F" w:rsidRDefault="00A4084F" w:rsidP="008017C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Optional</w:t>
            </w:r>
          </w:p>
        </w:tc>
        <w:tc>
          <w:tcPr>
            <w:tcW w:w="2142" w:type="dxa"/>
          </w:tcPr>
          <w:p w:rsidR="00A4084F" w:rsidRDefault="00A4084F" w:rsidP="00A4084F">
            <w:pPr>
              <w:pStyle w:val="ListParagraph"/>
              <w:tabs>
                <w:tab w:val="clear" w:pos="720"/>
                <w:tab w:val="clear" w:pos="5760"/>
              </w:tabs>
              <w:suppressAutoHyphens w:val="0"/>
              <w:ind w:right="0"/>
              <w:rPr>
                <w:rFonts w:ascii="Courier New" w:eastAsia="Courier New" w:hAnsi="Courier New" w:cs="Courier New"/>
                <w:color w:val="auto"/>
                <w:sz w:val="18"/>
                <w:szCs w:val="18"/>
                <w:lang w:eastAsia="en-US"/>
              </w:rPr>
            </w:pPr>
          </w:p>
        </w:tc>
        <w:tc>
          <w:tcPr>
            <w:tcW w:w="378" w:type="dxa"/>
            <w:textDirection w:val="tbRl"/>
          </w:tcPr>
          <w:p w:rsidR="00A4084F" w:rsidRDefault="00A4084F"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c>
          <w:tcPr>
            <w:tcW w:w="540" w:type="dxa"/>
            <w:textDirection w:val="tbRl"/>
          </w:tcPr>
          <w:p w:rsidR="00A4084F" w:rsidRDefault="00A4084F"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A4084F" w:rsidRDefault="00A4084F" w:rsidP="008017CC">
            <w:pPr>
              <w:tabs>
                <w:tab w:val="clear" w:pos="720"/>
                <w:tab w:val="clear" w:pos="5760"/>
              </w:tabs>
              <w:suppressAutoHyphens w:val="0"/>
              <w:ind w:left="113" w:right="113"/>
              <w:rPr>
                <w:rFonts w:ascii="Courier New" w:eastAsia="Courier New" w:hAnsi="Courier New" w:cs="Courier New"/>
                <w:color w:val="auto"/>
                <w:sz w:val="18"/>
                <w:szCs w:val="18"/>
                <w:lang w:eastAsia="en-US"/>
              </w:rPr>
            </w:pPr>
          </w:p>
        </w:tc>
        <w:tc>
          <w:tcPr>
            <w:tcW w:w="360" w:type="dxa"/>
            <w:textDirection w:val="tbRl"/>
          </w:tcPr>
          <w:p w:rsidR="00A4084F" w:rsidRDefault="00A4084F" w:rsidP="008017C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8017CC" w:rsidRDefault="008017CC" w:rsidP="008017CC">
      <w:pPr>
        <w:rPr>
          <w:rFonts w:ascii="Courier New" w:hAnsi="Courier New" w:cs="Courier New"/>
        </w:rPr>
      </w:pPr>
    </w:p>
    <w:p w:rsidR="007619D1" w:rsidRPr="00C94C1F" w:rsidRDefault="007619D1" w:rsidP="008017CC">
      <w:pPr>
        <w:rPr>
          <w:rFonts w:ascii="Courier New" w:hAnsi="Courier New" w:cs="Courier New"/>
          <w:b/>
          <w:u w:val="single"/>
        </w:rPr>
      </w:pPr>
      <w:r>
        <w:rPr>
          <w:rFonts w:ascii="Courier New" w:hAnsi="Courier New" w:cs="Courier New"/>
          <w:b/>
          <w:u w:val="single"/>
        </w:rPr>
        <w:t>B.7 Link Records</w:t>
      </w:r>
    </w:p>
    <w:p w:rsidR="007619D1" w:rsidRDefault="007619D1" w:rsidP="008017CC">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7619D1" w:rsidRPr="004F2EE2" w:rsidTr="00622491">
        <w:trPr>
          <w:trHeight w:val="620"/>
        </w:trPr>
        <w:tc>
          <w:tcPr>
            <w:tcW w:w="1278" w:type="dxa"/>
            <w:vMerge w:val="restart"/>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7619D1" w:rsidTr="00622491">
        <w:trPr>
          <w:trHeight w:val="1646"/>
        </w:trPr>
        <w:tc>
          <w:tcPr>
            <w:tcW w:w="1278" w:type="dxa"/>
            <w:vMerge/>
          </w:tcPr>
          <w:p w:rsidR="007619D1" w:rsidRDefault="007619D1" w:rsidP="0024735C">
            <w:pPr>
              <w:pStyle w:val="Heading7"/>
              <w:outlineLvl w:val="6"/>
            </w:pPr>
          </w:p>
        </w:tc>
        <w:tc>
          <w:tcPr>
            <w:tcW w:w="1170" w:type="dxa"/>
            <w:vMerge/>
          </w:tcPr>
          <w:p w:rsidR="007619D1" w:rsidRDefault="007619D1" w:rsidP="0024735C">
            <w:pPr>
              <w:pStyle w:val="Heading7"/>
              <w:outlineLvl w:val="6"/>
            </w:pPr>
          </w:p>
        </w:tc>
        <w:tc>
          <w:tcPr>
            <w:tcW w:w="1440" w:type="dxa"/>
            <w:vMerge/>
          </w:tcPr>
          <w:p w:rsidR="007619D1" w:rsidRDefault="007619D1" w:rsidP="0024735C">
            <w:pPr>
              <w:pStyle w:val="Heading7"/>
              <w:outlineLvl w:val="6"/>
            </w:pPr>
          </w:p>
        </w:tc>
        <w:tc>
          <w:tcPr>
            <w:tcW w:w="1170" w:type="dxa"/>
            <w:vMerge/>
          </w:tcPr>
          <w:p w:rsidR="007619D1" w:rsidRDefault="007619D1" w:rsidP="0024735C">
            <w:pPr>
              <w:pStyle w:val="Heading7"/>
              <w:outlineLvl w:val="6"/>
            </w:pPr>
          </w:p>
        </w:tc>
        <w:tc>
          <w:tcPr>
            <w:tcW w:w="2142" w:type="dxa"/>
            <w:vMerge/>
          </w:tcPr>
          <w:p w:rsidR="007619D1" w:rsidRDefault="007619D1" w:rsidP="0024735C">
            <w:pPr>
              <w:pStyle w:val="Heading7"/>
              <w:outlineLvl w:val="6"/>
            </w:pPr>
          </w:p>
        </w:tc>
        <w:tc>
          <w:tcPr>
            <w:tcW w:w="378"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7619D1" w:rsidTr="00622491">
        <w:trPr>
          <w:trHeight w:val="1296"/>
        </w:trPr>
        <w:tc>
          <w:tcPr>
            <w:tcW w:w="1278" w:type="dxa"/>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Related Forms</w:t>
            </w:r>
          </w:p>
        </w:tc>
        <w:tc>
          <w:tcPr>
            <w:tcW w:w="1170" w:type="dxa"/>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All Completed Forms</w:t>
            </w:r>
          </w:p>
        </w:tc>
        <w:tc>
          <w:tcPr>
            <w:tcW w:w="1170" w:type="dxa"/>
          </w:tcPr>
          <w:p w:rsidR="007619D1" w:rsidRPr="004F2EE2" w:rsidRDefault="007619D1" w:rsidP="0024735C">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7619D1" w:rsidRPr="004F2EE2" w:rsidRDefault="007619D1" w:rsidP="0024735C">
            <w:pPr>
              <w:tabs>
                <w:tab w:val="clear" w:pos="720"/>
                <w:tab w:val="clear" w:pos="5760"/>
              </w:tabs>
              <w:suppressAutoHyphens w:val="0"/>
              <w:ind w:right="0"/>
              <w:rPr>
                <w:rFonts w:ascii="Courier New" w:eastAsia="Courier New" w:hAnsi="Courier New" w:cs="Courier New"/>
                <w:color w:val="auto"/>
                <w:sz w:val="18"/>
                <w:szCs w:val="18"/>
                <w:lang w:eastAsia="en-US"/>
              </w:rPr>
            </w:pPr>
          </w:p>
        </w:tc>
        <w:tc>
          <w:tcPr>
            <w:tcW w:w="378"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7619D1" w:rsidRPr="004F2EE2" w:rsidRDefault="007619D1" w:rsidP="0024735C">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r>
    </w:tbl>
    <w:p w:rsidR="00C94C1F" w:rsidRDefault="00C94C1F" w:rsidP="0022777B">
      <w:pPr>
        <w:rPr>
          <w:rFonts w:ascii="Courier New" w:hAnsi="Courier New" w:cs="Courier New"/>
        </w:rPr>
      </w:pPr>
    </w:p>
    <w:p w:rsidR="0022777B" w:rsidRPr="00683818" w:rsidRDefault="007619D1" w:rsidP="0022777B">
      <w:pPr>
        <w:rPr>
          <w:rFonts w:ascii="Courier New" w:hAnsi="Courier New" w:cs="Courier New"/>
          <w:b/>
          <w:u w:val="single"/>
        </w:rPr>
      </w:pPr>
      <w:r>
        <w:rPr>
          <w:rFonts w:ascii="Courier New" w:hAnsi="Courier New" w:cs="Courier New"/>
          <w:b/>
          <w:u w:val="single"/>
        </w:rPr>
        <w:lastRenderedPageBreak/>
        <w:t>B.8</w:t>
      </w:r>
      <w:r w:rsidR="00307D2E">
        <w:rPr>
          <w:rFonts w:ascii="Courier New" w:hAnsi="Courier New" w:cs="Courier New"/>
          <w:b/>
          <w:u w:val="single"/>
        </w:rPr>
        <w:t>Forgot Password</w:t>
      </w:r>
    </w:p>
    <w:p w:rsidR="0022777B" w:rsidRDefault="0022777B" w:rsidP="0022777B">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22777B" w:rsidRPr="004F2EE2" w:rsidTr="00622491">
        <w:trPr>
          <w:trHeight w:val="620"/>
        </w:trPr>
        <w:tc>
          <w:tcPr>
            <w:tcW w:w="1278"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22777B" w:rsidTr="00622491">
        <w:trPr>
          <w:trHeight w:val="1646"/>
        </w:trPr>
        <w:tc>
          <w:tcPr>
            <w:tcW w:w="1278" w:type="dxa"/>
            <w:vMerge/>
          </w:tcPr>
          <w:p w:rsidR="0022777B" w:rsidRDefault="0022777B" w:rsidP="00D66DAA">
            <w:pPr>
              <w:pStyle w:val="Heading7"/>
              <w:outlineLvl w:val="6"/>
            </w:pPr>
          </w:p>
        </w:tc>
        <w:tc>
          <w:tcPr>
            <w:tcW w:w="1170" w:type="dxa"/>
            <w:vMerge/>
          </w:tcPr>
          <w:p w:rsidR="0022777B" w:rsidRDefault="0022777B" w:rsidP="00D66DAA">
            <w:pPr>
              <w:pStyle w:val="Heading7"/>
              <w:outlineLvl w:val="6"/>
            </w:pPr>
          </w:p>
        </w:tc>
        <w:tc>
          <w:tcPr>
            <w:tcW w:w="1440" w:type="dxa"/>
            <w:vMerge/>
          </w:tcPr>
          <w:p w:rsidR="0022777B" w:rsidRDefault="0022777B" w:rsidP="00D66DAA">
            <w:pPr>
              <w:pStyle w:val="Heading7"/>
              <w:outlineLvl w:val="6"/>
            </w:pPr>
          </w:p>
        </w:tc>
        <w:tc>
          <w:tcPr>
            <w:tcW w:w="1170" w:type="dxa"/>
            <w:vMerge/>
          </w:tcPr>
          <w:p w:rsidR="0022777B" w:rsidRDefault="0022777B" w:rsidP="00D66DAA">
            <w:pPr>
              <w:pStyle w:val="Heading7"/>
              <w:outlineLvl w:val="6"/>
            </w:pPr>
          </w:p>
        </w:tc>
        <w:tc>
          <w:tcPr>
            <w:tcW w:w="2142" w:type="dxa"/>
            <w:vMerge/>
          </w:tcPr>
          <w:p w:rsidR="0022777B" w:rsidRDefault="0022777B" w:rsidP="00D66DAA">
            <w:pPr>
              <w:pStyle w:val="Heading7"/>
              <w:outlineLvl w:val="6"/>
            </w:pPr>
          </w:p>
        </w:tc>
        <w:tc>
          <w:tcPr>
            <w:tcW w:w="378"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22777B" w:rsidTr="00622491">
        <w:trPr>
          <w:trHeight w:val="1296"/>
        </w:trPr>
        <w:tc>
          <w:tcPr>
            <w:tcW w:w="1278" w:type="dxa"/>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E-mail address</w:t>
            </w:r>
          </w:p>
        </w:tc>
        <w:tc>
          <w:tcPr>
            <w:tcW w:w="1170" w:type="dxa"/>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Text  </w:t>
            </w:r>
          </w:p>
        </w:tc>
        <w:tc>
          <w:tcPr>
            <w:tcW w:w="1440" w:type="dxa"/>
          </w:tcPr>
          <w:p w:rsidR="0022777B"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A-9;a-z;</w:t>
            </w:r>
          </w:p>
          <w:p w:rsidR="0022777B"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0-9;</w:t>
            </w:r>
          </w:p>
          <w:p w:rsidR="0022777B"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Min=5</w:t>
            </w:r>
          </w:p>
          <w:p w:rsidR="0022777B"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Max = 40</w:t>
            </w:r>
          </w:p>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Characters</w:t>
            </w:r>
          </w:p>
        </w:tc>
        <w:tc>
          <w:tcPr>
            <w:tcW w:w="1170" w:type="dxa"/>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22777B" w:rsidRPr="004F2EE2" w:rsidRDefault="0022777B" w:rsidP="0022777B">
            <w:pPr>
              <w:tabs>
                <w:tab w:val="clear" w:pos="720"/>
                <w:tab w:val="clear" w:pos="5760"/>
              </w:tabs>
              <w:suppressAutoHyphens w:val="0"/>
              <w:ind w:right="0"/>
              <w:rPr>
                <w:rFonts w:ascii="Courier New" w:eastAsia="Courier New" w:hAnsi="Courier New" w:cs="Courier New"/>
                <w:color w:val="auto"/>
                <w:sz w:val="18"/>
                <w:szCs w:val="18"/>
                <w:lang w:eastAsia="en-US"/>
              </w:rPr>
            </w:pPr>
          </w:p>
        </w:tc>
        <w:tc>
          <w:tcPr>
            <w:tcW w:w="378"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r>
    </w:tbl>
    <w:p w:rsidR="008017CC" w:rsidRDefault="008017CC" w:rsidP="00850FE9">
      <w:pPr>
        <w:rPr>
          <w:rFonts w:ascii="Courier New" w:hAnsi="Courier New" w:cs="Courier New"/>
        </w:rPr>
      </w:pPr>
    </w:p>
    <w:p w:rsidR="00A87142" w:rsidRDefault="00A87142" w:rsidP="00850FE9">
      <w:pPr>
        <w:rPr>
          <w:rFonts w:ascii="Courier New" w:hAnsi="Courier New" w:cs="Courier New"/>
        </w:rPr>
      </w:pPr>
    </w:p>
    <w:p w:rsidR="00A4084F" w:rsidRDefault="00A4084F" w:rsidP="00850FE9">
      <w:pPr>
        <w:rPr>
          <w:rFonts w:ascii="Courier New" w:hAnsi="Courier New" w:cs="Courier New"/>
        </w:rPr>
      </w:pPr>
    </w:p>
    <w:p w:rsidR="0022777B" w:rsidRPr="00683818" w:rsidRDefault="007619D1" w:rsidP="0022777B">
      <w:pPr>
        <w:rPr>
          <w:rFonts w:ascii="Courier New" w:hAnsi="Courier New" w:cs="Courier New"/>
          <w:b/>
          <w:u w:val="single"/>
        </w:rPr>
      </w:pPr>
      <w:r>
        <w:rPr>
          <w:rFonts w:ascii="Courier New" w:hAnsi="Courier New" w:cs="Courier New"/>
          <w:b/>
          <w:u w:val="single"/>
        </w:rPr>
        <w:t>B.9</w:t>
      </w:r>
      <w:r w:rsidR="0022777B">
        <w:rPr>
          <w:rFonts w:ascii="Courier New" w:hAnsi="Courier New" w:cs="Courier New"/>
          <w:b/>
          <w:u w:val="single"/>
        </w:rPr>
        <w:t>Add/Edit Form Status</w:t>
      </w:r>
    </w:p>
    <w:p w:rsidR="0022777B" w:rsidRDefault="0022777B" w:rsidP="0022777B">
      <w:pPr>
        <w:rPr>
          <w:rFonts w:ascii="Courier New" w:hAnsi="Courier New" w:cs="Courier New"/>
        </w:rPr>
      </w:pPr>
    </w:p>
    <w:tbl>
      <w:tblPr>
        <w:tblStyle w:val="TableGrid"/>
        <w:tblW w:w="8838" w:type="dxa"/>
        <w:tblLayout w:type="fixed"/>
        <w:tblLook w:val="04A0" w:firstRow="1" w:lastRow="0" w:firstColumn="1" w:lastColumn="0" w:noHBand="0" w:noVBand="1"/>
      </w:tblPr>
      <w:tblGrid>
        <w:gridCol w:w="1278"/>
        <w:gridCol w:w="1170"/>
        <w:gridCol w:w="1440"/>
        <w:gridCol w:w="1170"/>
        <w:gridCol w:w="2142"/>
        <w:gridCol w:w="378"/>
        <w:gridCol w:w="540"/>
        <w:gridCol w:w="360"/>
        <w:gridCol w:w="360"/>
      </w:tblGrid>
      <w:tr w:rsidR="0022777B" w:rsidRPr="004F2EE2" w:rsidTr="00622491">
        <w:trPr>
          <w:trHeight w:val="602"/>
        </w:trPr>
        <w:tc>
          <w:tcPr>
            <w:tcW w:w="1278"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Fields</w:t>
            </w:r>
          </w:p>
        </w:tc>
        <w:tc>
          <w:tcPr>
            <w:tcW w:w="117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Type</w:t>
            </w:r>
          </w:p>
        </w:tc>
        <w:tc>
          <w:tcPr>
            <w:tcW w:w="144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Domain Constraints</w:t>
            </w:r>
          </w:p>
        </w:tc>
        <w:tc>
          <w:tcPr>
            <w:tcW w:w="1170"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Required Fields</w:t>
            </w:r>
          </w:p>
        </w:tc>
        <w:tc>
          <w:tcPr>
            <w:tcW w:w="2142" w:type="dxa"/>
            <w:vMerge w:val="restart"/>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Other considerations</w:t>
            </w:r>
          </w:p>
        </w:tc>
        <w:tc>
          <w:tcPr>
            <w:tcW w:w="1638" w:type="dxa"/>
            <w:gridSpan w:val="4"/>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sidRPr="004F2EE2">
              <w:rPr>
                <w:rFonts w:ascii="Courier New" w:eastAsia="Courier New" w:hAnsi="Courier New" w:cs="Courier New"/>
                <w:color w:val="auto"/>
                <w:sz w:val="18"/>
                <w:szCs w:val="18"/>
                <w:lang w:eastAsia="en-US"/>
              </w:rPr>
              <w:t>User Who Edit the Contents of the field</w:t>
            </w:r>
          </w:p>
        </w:tc>
      </w:tr>
      <w:tr w:rsidR="0022777B" w:rsidTr="00622491">
        <w:trPr>
          <w:trHeight w:val="1646"/>
        </w:trPr>
        <w:tc>
          <w:tcPr>
            <w:tcW w:w="1278" w:type="dxa"/>
            <w:vMerge/>
          </w:tcPr>
          <w:p w:rsidR="0022777B" w:rsidRDefault="0022777B" w:rsidP="00D66DAA">
            <w:pPr>
              <w:pStyle w:val="Heading7"/>
              <w:outlineLvl w:val="6"/>
            </w:pPr>
          </w:p>
        </w:tc>
        <w:tc>
          <w:tcPr>
            <w:tcW w:w="1170" w:type="dxa"/>
            <w:vMerge/>
          </w:tcPr>
          <w:p w:rsidR="0022777B" w:rsidRDefault="0022777B" w:rsidP="00D66DAA">
            <w:pPr>
              <w:pStyle w:val="Heading7"/>
              <w:outlineLvl w:val="6"/>
            </w:pPr>
          </w:p>
        </w:tc>
        <w:tc>
          <w:tcPr>
            <w:tcW w:w="1440" w:type="dxa"/>
            <w:vMerge/>
          </w:tcPr>
          <w:p w:rsidR="0022777B" w:rsidRDefault="0022777B" w:rsidP="00D66DAA">
            <w:pPr>
              <w:pStyle w:val="Heading7"/>
              <w:outlineLvl w:val="6"/>
            </w:pPr>
          </w:p>
        </w:tc>
        <w:tc>
          <w:tcPr>
            <w:tcW w:w="1170" w:type="dxa"/>
            <w:vMerge/>
          </w:tcPr>
          <w:p w:rsidR="0022777B" w:rsidRDefault="0022777B" w:rsidP="00D66DAA">
            <w:pPr>
              <w:pStyle w:val="Heading7"/>
              <w:outlineLvl w:val="6"/>
            </w:pPr>
          </w:p>
        </w:tc>
        <w:tc>
          <w:tcPr>
            <w:tcW w:w="2142" w:type="dxa"/>
            <w:vMerge/>
          </w:tcPr>
          <w:p w:rsidR="0022777B" w:rsidRDefault="0022777B" w:rsidP="00D66DAA">
            <w:pPr>
              <w:pStyle w:val="Heading7"/>
              <w:outlineLvl w:val="6"/>
            </w:pPr>
          </w:p>
        </w:tc>
        <w:tc>
          <w:tcPr>
            <w:tcW w:w="378"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Administrator</w:t>
            </w:r>
          </w:p>
        </w:tc>
        <w:tc>
          <w:tcPr>
            <w:tcW w:w="54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Maintenance Manager</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CPDO staff</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Client</w:t>
            </w:r>
          </w:p>
        </w:tc>
      </w:tr>
      <w:tr w:rsidR="0022777B" w:rsidTr="00622491">
        <w:trPr>
          <w:trHeight w:val="1296"/>
        </w:trPr>
        <w:tc>
          <w:tcPr>
            <w:tcW w:w="1278" w:type="dxa"/>
          </w:tcPr>
          <w:p w:rsidR="0022777B" w:rsidRPr="004F2EE2" w:rsidRDefault="0022777B" w:rsidP="0022777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Status</w:t>
            </w:r>
          </w:p>
        </w:tc>
        <w:tc>
          <w:tcPr>
            <w:tcW w:w="1170" w:type="dxa"/>
          </w:tcPr>
          <w:p w:rsidR="0022777B" w:rsidRPr="004F2EE2" w:rsidRDefault="00A4084F" w:rsidP="0022777B">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Boolean</w:t>
            </w:r>
          </w:p>
        </w:tc>
        <w:tc>
          <w:tcPr>
            <w:tcW w:w="1440" w:type="dxa"/>
          </w:tcPr>
          <w:p w:rsidR="00A4084F" w:rsidRDefault="00A4084F"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-Unapproved</w:t>
            </w:r>
          </w:p>
          <w:p w:rsidR="00A4084F" w:rsidRDefault="00A4084F"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-In progress</w:t>
            </w:r>
          </w:p>
          <w:p w:rsidR="0022777B" w:rsidRDefault="00A4084F"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-Completed</w:t>
            </w:r>
          </w:p>
          <w:p w:rsidR="00A4084F" w:rsidRDefault="00A4084F"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-Denied</w:t>
            </w:r>
          </w:p>
          <w:p w:rsidR="00A4084F" w:rsidRPr="004F2EE2" w:rsidRDefault="00A4084F" w:rsidP="00E745C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Disapproved</w:t>
            </w:r>
          </w:p>
        </w:tc>
        <w:tc>
          <w:tcPr>
            <w:tcW w:w="1170" w:type="dxa"/>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 xml:space="preserve">Required </w:t>
            </w:r>
          </w:p>
        </w:tc>
        <w:tc>
          <w:tcPr>
            <w:tcW w:w="2142" w:type="dxa"/>
          </w:tcPr>
          <w:p w:rsidR="0022777B" w:rsidRPr="004F2EE2" w:rsidRDefault="0022777B" w:rsidP="00D66DAA">
            <w:pPr>
              <w:tabs>
                <w:tab w:val="clear" w:pos="720"/>
                <w:tab w:val="clear" w:pos="5760"/>
              </w:tabs>
              <w:suppressAutoHyphens w:val="0"/>
              <w:ind w:right="0"/>
              <w:jc w:val="center"/>
              <w:rPr>
                <w:rFonts w:ascii="Courier New" w:eastAsia="Courier New" w:hAnsi="Courier New" w:cs="Courier New"/>
                <w:color w:val="auto"/>
                <w:sz w:val="18"/>
                <w:szCs w:val="18"/>
                <w:lang w:eastAsia="en-US"/>
              </w:rPr>
            </w:pPr>
          </w:p>
        </w:tc>
        <w:tc>
          <w:tcPr>
            <w:tcW w:w="378"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54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r>
              <w:rPr>
                <w:rFonts w:ascii="Courier New" w:eastAsia="Courier New" w:hAnsi="Courier New" w:cs="Courier New"/>
                <w:color w:val="auto"/>
                <w:sz w:val="18"/>
                <w:szCs w:val="18"/>
                <w:lang w:eastAsia="en-US"/>
              </w:rPr>
              <w:t>X</w:t>
            </w:r>
          </w:p>
        </w:tc>
        <w:tc>
          <w:tcPr>
            <w:tcW w:w="360" w:type="dxa"/>
            <w:textDirection w:val="tbRl"/>
          </w:tcPr>
          <w:p w:rsidR="0022777B" w:rsidRPr="004F2EE2" w:rsidRDefault="0022777B" w:rsidP="00D66DAA">
            <w:pPr>
              <w:tabs>
                <w:tab w:val="clear" w:pos="720"/>
                <w:tab w:val="clear" w:pos="5760"/>
              </w:tabs>
              <w:suppressAutoHyphens w:val="0"/>
              <w:ind w:left="113" w:right="113"/>
              <w:jc w:val="center"/>
              <w:rPr>
                <w:rFonts w:ascii="Courier New" w:eastAsia="Courier New" w:hAnsi="Courier New" w:cs="Courier New"/>
                <w:color w:val="auto"/>
                <w:sz w:val="18"/>
                <w:szCs w:val="18"/>
                <w:lang w:eastAsia="en-US"/>
              </w:rPr>
            </w:pPr>
          </w:p>
        </w:tc>
      </w:tr>
    </w:tbl>
    <w:p w:rsidR="00C21506" w:rsidRDefault="00C21506" w:rsidP="00850FE9">
      <w:pPr>
        <w:rPr>
          <w:rFonts w:ascii="Courier New" w:hAnsi="Courier New" w:cs="Courier New"/>
        </w:rPr>
      </w:pPr>
    </w:p>
    <w:p w:rsidR="00C21506" w:rsidRDefault="00C21506">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C21506" w:rsidRPr="005C39E4" w:rsidRDefault="00C21506" w:rsidP="00C21506">
      <w:pPr>
        <w:tabs>
          <w:tab w:val="clear" w:pos="5760"/>
          <w:tab w:val="left" w:pos="1520"/>
          <w:tab w:val="left" w:pos="5940"/>
          <w:tab w:val="left" w:pos="6300"/>
        </w:tabs>
        <w:jc w:val="center"/>
        <w:rPr>
          <w:rFonts w:ascii="Courier New" w:hAnsi="Courier New" w:cs="Courier New"/>
          <w:b/>
          <w:sz w:val="28"/>
        </w:rPr>
      </w:pPr>
    </w:p>
    <w:p w:rsidR="00C21506" w:rsidRPr="00770A27" w:rsidRDefault="00C21506" w:rsidP="00C21506">
      <w:pPr>
        <w:spacing w:line="360" w:lineRule="auto"/>
        <w:jc w:val="center"/>
        <w:rPr>
          <w:rFonts w:ascii="Courier New" w:hAnsi="Courier New" w:cs="Courier New"/>
          <w:b/>
          <w:szCs w:val="24"/>
        </w:rPr>
      </w:pPr>
      <w:r>
        <w:rPr>
          <w:rFonts w:ascii="Courier New" w:hAnsi="Courier New" w:cs="Courier New"/>
          <w:b/>
          <w:szCs w:val="24"/>
        </w:rPr>
        <w:t>THE SYSTEM PROFILE</w:t>
      </w:r>
    </w:p>
    <w:p w:rsidR="00C21506" w:rsidRPr="00770A27" w:rsidRDefault="00C21506" w:rsidP="00C21506">
      <w:pPr>
        <w:spacing w:line="360" w:lineRule="auto"/>
        <w:jc w:val="center"/>
        <w:rPr>
          <w:rFonts w:ascii="Courier New" w:hAnsi="Courier New" w:cs="Courier New"/>
          <w:b/>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3845F9" w:rsidP="00C21506">
      <w:pPr>
        <w:spacing w:line="360" w:lineRule="auto"/>
        <w:rPr>
          <w:rFonts w:ascii="Courier New" w:hAnsi="Courier New" w:cs="Courier New"/>
          <w:szCs w:val="24"/>
        </w:rPr>
      </w:pPr>
      <w:r>
        <w:rPr>
          <w:rFonts w:ascii="Courier New" w:hAnsi="Courier New" w:cs="Courier New"/>
          <w:noProof/>
          <w:szCs w:val="24"/>
          <w:lang w:eastAsia="en-US"/>
        </w:rPr>
        <mc:AlternateContent>
          <mc:Choice Requires="wpg">
            <w:drawing>
              <wp:anchor distT="0" distB="0" distL="114300" distR="114300" simplePos="0" relativeHeight="251660288" behindDoc="0" locked="0" layoutInCell="1" allowOverlap="1">
                <wp:simplePos x="0" y="0"/>
                <wp:positionH relativeFrom="column">
                  <wp:posOffset>-66675</wp:posOffset>
                </wp:positionH>
                <wp:positionV relativeFrom="paragraph">
                  <wp:posOffset>201930</wp:posOffset>
                </wp:positionV>
                <wp:extent cx="5543550" cy="2125980"/>
                <wp:effectExtent l="38100" t="46355" r="38100" b="4699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2125980"/>
                          <a:chOff x="2055" y="3736"/>
                          <a:chExt cx="8730" cy="3348"/>
                        </a:xfrm>
                      </wpg:grpSpPr>
                      <wps:wsp>
                        <wps:cNvPr id="124" name="Line 4"/>
                        <wps:cNvCnPr/>
                        <wps:spPr bwMode="auto">
                          <a:xfrm>
                            <a:off x="2055" y="3736"/>
                            <a:ext cx="865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wps:wsp>
                        <wps:cNvPr id="125" name="Line 5"/>
                        <wps:cNvCnPr/>
                        <wps:spPr bwMode="auto">
                          <a:xfrm>
                            <a:off x="2130" y="7084"/>
                            <a:ext cx="865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80" y="3948"/>
                            <a:ext cx="2895" cy="2895"/>
                          </a:xfrm>
                          <a:prstGeom prst="rect">
                            <a:avLst/>
                          </a:prstGeom>
                          <a:noFill/>
                          <a:extLst>
                            <a:ext uri="{909E8E84-426E-40DD-AFC4-6F175D3DCCD1}">
                              <a14:hiddenFill xmlns:a14="http://schemas.microsoft.com/office/drawing/2010/main">
                                <a:solidFill>
                                  <a:srgbClr val="FFFFFF"/>
                                </a:solidFill>
                              </a14:hiddenFill>
                            </a:ext>
                          </a:extLst>
                        </pic:spPr>
                      </pic:pic>
                      <wps:wsp>
                        <wps:cNvPr id="127" name="Text Box 7"/>
                        <wps:cNvSpPr txBox="1">
                          <a:spLocks noChangeArrowheads="1"/>
                        </wps:cNvSpPr>
                        <wps:spPr bwMode="auto">
                          <a:xfrm>
                            <a:off x="6480" y="4140"/>
                            <a:ext cx="4155" cy="2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1">
                          <w:txbxContent>
                            <w:p w:rsidR="00076CB1" w:rsidRPr="00A92862" w:rsidRDefault="00076CB1" w:rsidP="00AB633E">
                              <w:pPr>
                                <w:spacing w:before="240"/>
                                <w:jc w:val="center"/>
                                <w:rPr>
                                  <w:rFonts w:ascii="Comic Sans MS" w:hAnsi="Comic Sans MS"/>
                                  <w:b/>
                                  <w:sz w:val="30"/>
                                  <w:szCs w:val="30"/>
                                </w:rPr>
                              </w:pPr>
                              <w:r w:rsidRPr="00A92862">
                                <w:rPr>
                                  <w:rFonts w:ascii="Comic Sans MS" w:hAnsi="Comic Sans MS"/>
                                  <w:b/>
                                  <w:sz w:val="30"/>
                                  <w:szCs w:val="30"/>
                                </w:rPr>
                                <w:t>UB Campus Planning and Development Office Service Requisition and Venue Reservation UB Campus Planning and Development Office Service Requisition and Venue Reservation System</w:t>
                              </w:r>
                            </w:p>
                            <w:p w:rsidR="00076CB1" w:rsidRPr="00A92862" w:rsidRDefault="00076CB1" w:rsidP="00B658F9">
                              <w:pPr>
                                <w:spacing w:before="240"/>
                                <w:jc w:val="center"/>
                                <w:rPr>
                                  <w:rFonts w:ascii="Comic Sans MS" w:hAnsi="Comic Sans MS"/>
                                  <w:b/>
                                  <w:sz w:val="30"/>
                                  <w:szCs w:val="30"/>
                                </w:rPr>
                              </w:pPr>
                            </w:p>
                            <w:p w:rsidR="00076CB1" w:rsidRPr="00B658F9" w:rsidRDefault="00076CB1" w:rsidP="00B658F9">
                              <w:pPr>
                                <w:rPr>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1" style="position:absolute;margin-left:-5.25pt;margin-top:15.9pt;width:436.5pt;height:167.4pt;z-index:251660288" coordorigin="2055,3736" coordsize="8730,3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">
                <v:line id="Line 4" o:spid="_x0000_s1032" style="position:absolute;visibility:visible;mso-wrap-style:square" from="2055,3736" to="10710,3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oMZsEAAADcAAAADwAAAGRycy9kb3ducmV2LnhtbERPTYvCMBC9C/6HMMJeRFOLuFKNsiwI&#10;e/Bi9eBxthnbYjMJTazVX28WFrzN433OetubRnTU+tqygtk0AUFcWF1zqeB03E2WIHxA1thYJgUP&#10;8rDdDAdrzLS984G6PJQihrDPUEEVgsuk9EVFBv3UOuLIXWxrMETYllK3eI/hppFpkiykwZpjQ4WO&#10;visqrvnNKLg4l/66bpecnz7/fOJib8bFXqmPUf+1AhGoD2/xv/tHx/npHP6eiRfI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6gxmwQAAANwAAAAPAAAAAAAAAAAAAAAA&#10;AKECAABkcnMvZG93bnJldi54bWxQSwUGAAAAAAQABAD5AAAAjwMAAAAA&#10;" strokeweight="6pt">
                  <v:stroke linestyle="thickBetweenThin"/>
                </v:line>
                <v:line id="Line 5" o:spid="_x0000_s1033" style="position:absolute;visibility:visible;mso-wrap-style:square" from="2130,7084" to="10785,7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ap/cEAAADcAAAADwAAAGRycy9kb3ducmV2LnhtbERPTYvCMBC9C/6HMMJeRFMLulKNsiwI&#10;e/Bi9eBxthnbYjMJTazVX28WFrzN433OetubRnTU+tqygtk0AUFcWF1zqeB03E2WIHxA1thYJgUP&#10;8rDdDAdrzLS984G6PJQihrDPUEEVgsuk9EVFBv3UOuLIXWxrMETYllK3eI/hppFpkiykwZpjQ4WO&#10;visqrvnNKLg4l/66bpecnz7/fOJib8bFXqmPUf+1AhGoD2/xv/tHx/npHP6eiRfI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n9wQAAANwAAAAPAAAAAAAAAAAAAAAA&#10;AKECAABkcnMvZG93bnJldi54bWxQSwUGAAAAAAQABAD5AAAAjwMAAAAA&#10;" strokeweight="6pt">
                  <v:stroke linestyle="thickBetweenThin"/>
                </v:line>
                <v:shape id="Picture 6" o:spid="_x0000_s1034" type="#_x0000_t75" style="position:absolute;left:2880;top:3948;width:2895;height: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ISS/AAAA3AAAAA8AAABkcnMvZG93bnJldi54bWxET81qAjEQvgt9hzCF3jTbPYhsjbKIhV48&#10;+PMA0800WbqZLEm6xrc3BcHbfHy/s95mN4iJQuw9K3hfVCCIO697Ngou58/5CkRMyBoHz6TgRhG2&#10;m5fZGhvtr3yk6ZSMKCEcG1RgUxobKWNnyWFc+JG4cD8+OEwFBiN1wGsJd4Osq2opHfZcGiyOtLPU&#10;/Z7+nAIz2cM+22SC/a77MR9Me1y1Sr295vYDRKKcnuKH+0uX+fUS/p8pF8jN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6CEkvwAAANwAAAAPAAAAAAAAAAAAAAAAAJ8CAABk&#10;cnMvZG93bnJldi54bWxQSwUGAAAAAAQABAD3AAAAiwMAAAAA&#10;">
                  <v:imagedata r:id="rId10" o:title=""/>
                </v:shape>
                <v:shape id="Text Box 7" o:spid="_x0000_s1035" type="#_x0000_t202" style="position:absolute;left:6480;top:4140;width:4155;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LBcEA&#10;AADcAAAADwAAAGRycy9kb3ducmV2LnhtbERP24rCMBB9F/Yfwiz4IpquqNXaKLuCi69ePmBsphds&#10;JqXJ2vr3RljwbQ7nOum2N7W4U+sqywq+JhEI4szqigsFl/N+vAThPLLG2jIpeJCD7eZjkGKibcdH&#10;up98IUIIuwQVlN43iZQuK8mgm9iGOHC5bQ36ANtC6ha7EG5qOY2ihTRYcWgosaFdSdnt9GcU5Idu&#10;NF91119/iY+zxQ9W8dU+lBp+9t9rEJ56/xb/uw86zJ/G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AiwXBAAAA3AAAAA8AAAAAAAAAAAAAAAAAmAIAAGRycy9kb3du&#10;cmV2LnhtbFBLBQYAAAAABAAEAPUAAACGAwAAAAA=&#10;" stroked="f">
                  <v:textbox style="mso-next-textbox:#Text Box 7">
                    <w:txbxContent>
                      <w:p w:rsidR="00076CB1" w:rsidRPr="00A92862" w:rsidRDefault="00076CB1" w:rsidP="00AB633E">
                        <w:pPr>
                          <w:spacing w:before="240"/>
                          <w:jc w:val="center"/>
                          <w:rPr>
                            <w:rFonts w:ascii="Comic Sans MS" w:hAnsi="Comic Sans MS"/>
                            <w:b/>
                            <w:sz w:val="30"/>
                            <w:szCs w:val="30"/>
                          </w:rPr>
                        </w:pPr>
                        <w:r w:rsidRPr="00A92862">
                          <w:rPr>
                            <w:rFonts w:ascii="Comic Sans MS" w:hAnsi="Comic Sans MS"/>
                            <w:b/>
                            <w:sz w:val="30"/>
                            <w:szCs w:val="30"/>
                          </w:rPr>
                          <w:t>UB Campus Planning and Development Office Service Requisition and Venue Reservation UB Campus Planning and Development Office Service Requisition and Venue Reservation System</w:t>
                        </w:r>
                      </w:p>
                      <w:p w:rsidR="00076CB1" w:rsidRPr="00A92862" w:rsidRDefault="00076CB1" w:rsidP="00B658F9">
                        <w:pPr>
                          <w:spacing w:before="240"/>
                          <w:jc w:val="center"/>
                          <w:rPr>
                            <w:rFonts w:ascii="Comic Sans MS" w:hAnsi="Comic Sans MS"/>
                            <w:b/>
                            <w:sz w:val="30"/>
                            <w:szCs w:val="30"/>
                          </w:rPr>
                        </w:pPr>
                      </w:p>
                      <w:p w:rsidR="00076CB1" w:rsidRPr="00B658F9" w:rsidRDefault="00076CB1" w:rsidP="00B658F9">
                        <w:pPr>
                          <w:rPr>
                            <w:szCs w:val="32"/>
                          </w:rPr>
                        </w:pPr>
                      </w:p>
                    </w:txbxContent>
                  </v:textbox>
                </v:shape>
              </v:group>
            </w:pict>
          </mc:Fallback>
        </mc:AlternateContent>
      </w: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r w:rsidRPr="00770A27">
        <w:rPr>
          <w:rFonts w:ascii="Courier New" w:hAnsi="Courier New" w:cs="Courier New"/>
          <w:szCs w:val="24"/>
        </w:rPr>
        <w:tab/>
      </w: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szCs w:val="24"/>
        </w:rPr>
      </w:pPr>
    </w:p>
    <w:p w:rsidR="00C21506" w:rsidRPr="00770A27" w:rsidRDefault="00C21506" w:rsidP="00C21506">
      <w:pPr>
        <w:spacing w:line="360" w:lineRule="auto"/>
        <w:jc w:val="center"/>
        <w:rPr>
          <w:rFonts w:ascii="Courier New" w:hAnsi="Courier New" w:cs="Courier New"/>
          <w:b/>
          <w:szCs w:val="24"/>
        </w:rPr>
      </w:pPr>
      <w:r w:rsidRPr="00770A27">
        <w:rPr>
          <w:rFonts w:ascii="Courier New" w:hAnsi="Courier New" w:cs="Courier New"/>
          <w:b/>
          <w:szCs w:val="24"/>
        </w:rPr>
        <w:t>Prepared By:</w:t>
      </w:r>
    </w:p>
    <w:p w:rsidR="00C21506" w:rsidRPr="00770A27" w:rsidRDefault="00C21506" w:rsidP="00C21506">
      <w:pPr>
        <w:spacing w:line="360" w:lineRule="auto"/>
        <w:jc w:val="center"/>
        <w:rPr>
          <w:rFonts w:ascii="Courier New" w:hAnsi="Courier New" w:cs="Courier New"/>
          <w:b/>
          <w:szCs w:val="24"/>
        </w:rPr>
      </w:pPr>
    </w:p>
    <w:p w:rsidR="00C21506" w:rsidRDefault="00C21506" w:rsidP="00C21506">
      <w:pPr>
        <w:spacing w:line="360" w:lineRule="auto"/>
        <w:jc w:val="center"/>
        <w:rPr>
          <w:rFonts w:ascii="Courier New" w:hAnsi="Courier New" w:cs="Courier New"/>
          <w:b/>
          <w:szCs w:val="24"/>
        </w:rPr>
      </w:pPr>
      <w:r>
        <w:rPr>
          <w:rFonts w:ascii="Courier New" w:hAnsi="Courier New" w:cs="Courier New"/>
          <w:b/>
          <w:szCs w:val="24"/>
        </w:rPr>
        <w:t>Liwanag, Jasper B.</w:t>
      </w:r>
    </w:p>
    <w:p w:rsidR="00C21506" w:rsidRDefault="00C21506" w:rsidP="00C21506">
      <w:pPr>
        <w:spacing w:line="360" w:lineRule="auto"/>
        <w:jc w:val="center"/>
        <w:rPr>
          <w:rFonts w:ascii="Courier New" w:hAnsi="Courier New" w:cs="Courier New"/>
          <w:b/>
          <w:szCs w:val="24"/>
        </w:rPr>
      </w:pPr>
      <w:r>
        <w:rPr>
          <w:rFonts w:ascii="Courier New" w:hAnsi="Courier New" w:cs="Courier New"/>
          <w:b/>
          <w:szCs w:val="24"/>
        </w:rPr>
        <w:t>Panganiban, Jherico T.</w:t>
      </w:r>
    </w:p>
    <w:p w:rsidR="00C21506" w:rsidRDefault="00C21506" w:rsidP="00C21506">
      <w:pPr>
        <w:spacing w:line="360" w:lineRule="auto"/>
        <w:jc w:val="center"/>
        <w:rPr>
          <w:rFonts w:ascii="Courier New" w:hAnsi="Courier New" w:cs="Courier New"/>
          <w:b/>
          <w:szCs w:val="24"/>
        </w:rPr>
      </w:pPr>
      <w:r>
        <w:rPr>
          <w:rFonts w:ascii="Courier New" w:hAnsi="Courier New" w:cs="Courier New"/>
          <w:b/>
          <w:szCs w:val="24"/>
        </w:rPr>
        <w:t>Rom, Ivan Clyde M.</w:t>
      </w:r>
    </w:p>
    <w:p w:rsidR="00C21506" w:rsidRDefault="00C21506" w:rsidP="00C21506">
      <w:pPr>
        <w:spacing w:line="360" w:lineRule="auto"/>
        <w:jc w:val="center"/>
        <w:rPr>
          <w:rFonts w:ascii="Courier New" w:hAnsi="Courier New" w:cs="Courier New"/>
          <w:b/>
          <w:szCs w:val="24"/>
        </w:rPr>
      </w:pPr>
      <w:r>
        <w:rPr>
          <w:rFonts w:ascii="Courier New" w:hAnsi="Courier New" w:cs="Courier New"/>
          <w:b/>
          <w:szCs w:val="24"/>
        </w:rPr>
        <w:t>Tarnate, Halley A.</w:t>
      </w:r>
    </w:p>
    <w:p w:rsidR="00C21506" w:rsidRPr="001C13DE" w:rsidRDefault="00C21506" w:rsidP="004A00ED">
      <w:pPr>
        <w:spacing w:line="360" w:lineRule="auto"/>
        <w:jc w:val="center"/>
        <w:rPr>
          <w:rFonts w:ascii="Courier New" w:hAnsi="Courier New" w:cs="Courier New"/>
          <w:b/>
          <w:szCs w:val="24"/>
        </w:rPr>
      </w:pPr>
      <w:r>
        <w:rPr>
          <w:rFonts w:ascii="Courier New" w:hAnsi="Courier New" w:cs="Courier New"/>
          <w:b/>
          <w:szCs w:val="24"/>
        </w:rPr>
        <w:t>Tiaga, Ellen Joy B.</w:t>
      </w:r>
      <w:r w:rsidRPr="005C39E4">
        <w:rPr>
          <w:rFonts w:ascii="Courier New" w:hAnsi="Courier New" w:cs="Courier New"/>
          <w:b/>
          <w:color w:val="FFFFFF"/>
          <w:sz w:val="28"/>
          <w:szCs w:val="28"/>
        </w:rPr>
        <w:t>-</w:t>
      </w:r>
    </w:p>
    <w:p w:rsidR="00C21506" w:rsidRPr="001C13DE" w:rsidRDefault="00C21506" w:rsidP="00C21506">
      <w:pPr>
        <w:pStyle w:val="Heading1"/>
        <w:tabs>
          <w:tab w:val="clear" w:pos="0"/>
        </w:tabs>
        <w:rPr>
          <w:rFonts w:ascii="Courier New" w:hAnsi="Courier New" w:cs="Courier New"/>
        </w:rPr>
      </w:pPr>
      <w:r w:rsidRPr="001C13DE">
        <w:rPr>
          <w:rFonts w:ascii="Courier New" w:hAnsi="Courier New" w:cs="Courier New"/>
          <w:color w:val="auto"/>
        </w:rPr>
        <w:lastRenderedPageBreak/>
        <w:t>Contents</w:t>
      </w:r>
    </w:p>
    <w:p w:rsidR="00C21506" w:rsidRPr="00AC6C6E" w:rsidRDefault="00C21506" w:rsidP="00C21506">
      <w:pPr>
        <w:pStyle w:val="TOC1"/>
        <w:tabs>
          <w:tab w:val="right" w:pos="8630"/>
        </w:tabs>
        <w:rPr>
          <w:noProof/>
        </w:rPr>
      </w:pPr>
      <w:r>
        <w:t xml:space="preserve">1.      </w:t>
      </w:r>
      <w:r w:rsidR="000927BC">
        <w:fldChar w:fldCharType="begin"/>
      </w:r>
      <w:r>
        <w:instrText xml:space="preserve"> TOC \o "1-3" \h \z \u </w:instrText>
      </w:r>
      <w:r w:rsidR="000927BC">
        <w:fldChar w:fldCharType="separate"/>
      </w:r>
      <w:hyperlink w:anchor="_Toc308783603" w:history="1">
        <w:r w:rsidRPr="000C4374">
          <w:rPr>
            <w:rStyle w:val="Hyperlink"/>
            <w:rFonts w:ascii="Courier New" w:hAnsi="Courier New" w:cs="Courier New"/>
            <w:noProof/>
          </w:rPr>
          <w:t>ABOUT THE COMPANY</w:t>
        </w:r>
        <w:r>
          <w:rPr>
            <w:noProof/>
            <w:webHidden/>
          </w:rPr>
          <w:tab/>
        </w:r>
        <w:r w:rsidR="000A0D12">
          <w:rPr>
            <w:noProof/>
            <w:webHidden/>
          </w:rPr>
          <w:t>51</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04" w:history="1">
        <w:r w:rsidR="00C21506" w:rsidRPr="000C4374">
          <w:rPr>
            <w:rStyle w:val="Hyperlink"/>
            <w:rFonts w:ascii="Courier New" w:hAnsi="Courier New" w:cs="Courier New"/>
            <w:noProof/>
          </w:rPr>
          <w:t>1.1  History</w:t>
        </w:r>
        <w:r w:rsidR="00C21506">
          <w:rPr>
            <w:noProof/>
            <w:webHidden/>
          </w:rPr>
          <w:tab/>
        </w:r>
        <w:r w:rsidR="000A0D12">
          <w:rPr>
            <w:noProof/>
            <w:webHidden/>
          </w:rPr>
          <w:t>51</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05" w:history="1">
        <w:r w:rsidR="00C21506" w:rsidRPr="000C4374">
          <w:rPr>
            <w:rStyle w:val="Hyperlink"/>
            <w:rFonts w:ascii="Courier New" w:hAnsi="Courier New" w:cs="Courier New"/>
            <w:noProof/>
          </w:rPr>
          <w:t>1.2 Information System History</w:t>
        </w:r>
        <w:r w:rsidR="00C21506">
          <w:rPr>
            <w:noProof/>
            <w:webHidden/>
          </w:rPr>
          <w:tab/>
        </w:r>
        <w:r w:rsidR="000A0D12">
          <w:rPr>
            <w:noProof/>
            <w:webHidden/>
          </w:rPr>
          <w:t>51</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06" w:history="1">
        <w:r w:rsidR="00C21506" w:rsidRPr="000C4374">
          <w:rPr>
            <w:rStyle w:val="Hyperlink"/>
            <w:rFonts w:ascii="Courier New" w:hAnsi="Courier New" w:cs="Courier New"/>
            <w:noProof/>
          </w:rPr>
          <w:t>1.3  Organizational Chart</w:t>
        </w:r>
        <w:r w:rsidR="00C21506">
          <w:rPr>
            <w:noProof/>
            <w:webHidden/>
          </w:rPr>
          <w:tab/>
        </w:r>
        <w:r w:rsidR="000A0D12">
          <w:rPr>
            <w:noProof/>
            <w:webHidden/>
          </w:rPr>
          <w:t>52</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07" w:history="1">
        <w:r w:rsidR="00C21506" w:rsidRPr="000C4374">
          <w:rPr>
            <w:rStyle w:val="Hyperlink"/>
            <w:rFonts w:ascii="Courier New" w:hAnsi="Courier New" w:cs="Courier New"/>
            <w:noProof/>
          </w:rPr>
          <w:t>1.4  Positions</w:t>
        </w:r>
        <w:r w:rsidR="00C21506">
          <w:rPr>
            <w:noProof/>
            <w:webHidden/>
          </w:rPr>
          <w:tab/>
        </w:r>
        <w:r w:rsidR="000A0D12">
          <w:rPr>
            <w:noProof/>
            <w:webHidden/>
          </w:rPr>
          <w:t>52</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08" w:history="1">
        <w:r w:rsidR="00C21506" w:rsidRPr="000C4374">
          <w:rPr>
            <w:rStyle w:val="Hyperlink"/>
            <w:rFonts w:ascii="Courier New" w:hAnsi="Courier New" w:cs="Courier New"/>
            <w:noProof/>
          </w:rPr>
          <w:t>1.5  Services Offered</w:t>
        </w:r>
        <w:r w:rsidR="00C21506">
          <w:rPr>
            <w:noProof/>
            <w:webHidden/>
          </w:rPr>
          <w:tab/>
        </w:r>
        <w:r w:rsidR="000A0D12">
          <w:rPr>
            <w:noProof/>
            <w:webHidden/>
          </w:rPr>
          <w:t>53</w:t>
        </w:r>
      </w:hyperlink>
    </w:p>
    <w:p w:rsidR="00C21506" w:rsidRDefault="009E0601" w:rsidP="00C21506">
      <w:pPr>
        <w:pStyle w:val="TOC1"/>
        <w:tabs>
          <w:tab w:val="left" w:pos="480"/>
          <w:tab w:val="right" w:pos="8630"/>
        </w:tabs>
        <w:rPr>
          <w:rFonts w:ascii="Calibri" w:hAnsi="Calibri"/>
          <w:b w:val="0"/>
          <w:bCs w:val="0"/>
          <w:caps w:val="0"/>
          <w:noProof/>
          <w:color w:val="auto"/>
          <w:sz w:val="22"/>
          <w:szCs w:val="22"/>
          <w:lang w:eastAsia="en-US"/>
        </w:rPr>
      </w:pPr>
      <w:hyperlink w:anchor="_Toc308783609" w:history="1">
        <w:r w:rsidR="00C21506" w:rsidRPr="000C4374">
          <w:rPr>
            <w:rStyle w:val="Hyperlink"/>
            <w:rFonts w:ascii="Courier New" w:hAnsi="Courier New" w:cs="Courier New"/>
            <w:noProof/>
          </w:rPr>
          <w:t>2.</w:t>
        </w:r>
        <w:r w:rsidR="00C21506">
          <w:rPr>
            <w:rFonts w:ascii="Calibri" w:hAnsi="Calibri"/>
            <w:b w:val="0"/>
            <w:bCs w:val="0"/>
            <w:caps w:val="0"/>
            <w:noProof/>
            <w:color w:val="auto"/>
            <w:sz w:val="22"/>
            <w:szCs w:val="22"/>
            <w:lang w:eastAsia="en-US"/>
          </w:rPr>
          <w:tab/>
        </w:r>
        <w:r w:rsidR="00C21506" w:rsidRPr="000C4374">
          <w:rPr>
            <w:rStyle w:val="Hyperlink"/>
            <w:rFonts w:ascii="Courier New" w:hAnsi="Courier New" w:cs="Courier New"/>
            <w:noProof/>
          </w:rPr>
          <w:t>The Information System</w:t>
        </w:r>
        <w:r w:rsidR="00C21506">
          <w:rPr>
            <w:noProof/>
            <w:webHidden/>
          </w:rPr>
          <w:tab/>
        </w:r>
        <w:r w:rsidR="000A0D12">
          <w:rPr>
            <w:noProof/>
            <w:webHidden/>
          </w:rPr>
          <w:t>54</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0" w:history="1">
        <w:r w:rsidR="00C21506" w:rsidRPr="000C4374">
          <w:rPr>
            <w:rStyle w:val="Hyperlink"/>
            <w:rFonts w:ascii="Courier New" w:hAnsi="Courier New" w:cs="Courier New"/>
            <w:noProof/>
          </w:rPr>
          <w:t>2.1  Processes</w:t>
        </w:r>
        <w:r w:rsidR="00C21506">
          <w:rPr>
            <w:noProof/>
            <w:webHidden/>
          </w:rPr>
          <w:tab/>
        </w:r>
        <w:r w:rsidR="000A0D12">
          <w:rPr>
            <w:noProof/>
            <w:webHidden/>
          </w:rPr>
          <w:t>54</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1" w:history="1">
        <w:r w:rsidR="00C21506" w:rsidRPr="000C4374">
          <w:rPr>
            <w:rStyle w:val="Hyperlink"/>
            <w:rFonts w:ascii="Courier New" w:hAnsi="Courier New" w:cs="Courier New"/>
            <w:noProof/>
          </w:rPr>
          <w:t>2.2  Source Documents</w:t>
        </w:r>
        <w:r w:rsidR="00C21506">
          <w:rPr>
            <w:noProof/>
            <w:webHidden/>
          </w:rPr>
          <w:tab/>
        </w:r>
        <w:r w:rsidR="000A0D12">
          <w:rPr>
            <w:noProof/>
            <w:webHidden/>
          </w:rPr>
          <w:t>5</w:t>
        </w:r>
      </w:hyperlink>
      <w:r w:rsidR="000A0D12">
        <w:t>4</w:t>
      </w:r>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2" w:history="1">
        <w:r w:rsidR="00C21506" w:rsidRPr="000C4374">
          <w:rPr>
            <w:rStyle w:val="Hyperlink"/>
            <w:rFonts w:ascii="Courier New" w:hAnsi="Courier New" w:cs="Courier New"/>
            <w:noProof/>
          </w:rPr>
          <w:t>2.3  Reports</w:t>
        </w:r>
        <w:r w:rsidR="00C21506">
          <w:rPr>
            <w:noProof/>
            <w:webHidden/>
          </w:rPr>
          <w:tab/>
        </w:r>
        <w:r w:rsidR="000A0D12">
          <w:rPr>
            <w:noProof/>
            <w:webHidden/>
          </w:rPr>
          <w:t>55</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3" w:history="1">
        <w:r w:rsidR="00C21506" w:rsidRPr="000C4374">
          <w:rPr>
            <w:rStyle w:val="Hyperlink"/>
            <w:rFonts w:ascii="Courier New" w:hAnsi="Courier New" w:cs="Courier New"/>
            <w:noProof/>
          </w:rPr>
          <w:t>2.4  Policies</w:t>
        </w:r>
        <w:r w:rsidR="00C21506">
          <w:rPr>
            <w:noProof/>
            <w:webHidden/>
          </w:rPr>
          <w:tab/>
        </w:r>
        <w:r w:rsidR="000A0D12">
          <w:rPr>
            <w:noProof/>
            <w:webHidden/>
          </w:rPr>
          <w:t>55</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4" w:history="1">
        <w:r w:rsidR="00C21506" w:rsidRPr="000C4374">
          <w:rPr>
            <w:rStyle w:val="Hyperlink"/>
            <w:rFonts w:ascii="Courier New" w:hAnsi="Courier New" w:cs="Courier New"/>
            <w:noProof/>
          </w:rPr>
          <w:t>2.5  Table of Information System Details</w:t>
        </w:r>
        <w:r w:rsidR="00C21506">
          <w:rPr>
            <w:noProof/>
            <w:webHidden/>
          </w:rPr>
          <w:tab/>
        </w:r>
        <w:r w:rsidR="000A0D12">
          <w:rPr>
            <w:noProof/>
            <w:webHidden/>
          </w:rPr>
          <w:t>57</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5" w:history="1">
        <w:r w:rsidR="00C21506" w:rsidRPr="000C4374">
          <w:rPr>
            <w:rStyle w:val="Hyperlink"/>
            <w:rFonts w:ascii="Courier New" w:hAnsi="Courier New" w:cs="Courier New"/>
            <w:noProof/>
          </w:rPr>
          <w:t>2.6  Suggestions and Recommendations</w:t>
        </w:r>
        <w:r w:rsidR="00C21506">
          <w:rPr>
            <w:noProof/>
            <w:webHidden/>
          </w:rPr>
          <w:tab/>
        </w:r>
        <w:r w:rsidR="000A0D12">
          <w:rPr>
            <w:noProof/>
            <w:webHidden/>
          </w:rPr>
          <w:t>58</w:t>
        </w:r>
      </w:hyperlink>
    </w:p>
    <w:p w:rsidR="00C21506" w:rsidRDefault="009E0601" w:rsidP="00C21506">
      <w:pPr>
        <w:pStyle w:val="TOC2"/>
        <w:tabs>
          <w:tab w:val="right" w:pos="8630"/>
        </w:tabs>
        <w:rPr>
          <w:rFonts w:ascii="Calibri" w:hAnsi="Calibri"/>
          <w:smallCaps w:val="0"/>
          <w:noProof/>
          <w:color w:val="auto"/>
          <w:sz w:val="22"/>
          <w:szCs w:val="22"/>
          <w:lang w:eastAsia="en-US"/>
        </w:rPr>
      </w:pPr>
      <w:hyperlink w:anchor="_Toc308783616" w:history="1">
        <w:r w:rsidR="00C21506" w:rsidRPr="000C4374">
          <w:rPr>
            <w:rStyle w:val="Hyperlink"/>
            <w:rFonts w:ascii="Courier New" w:hAnsi="Courier New" w:cs="Courier New"/>
            <w:noProof/>
          </w:rPr>
          <w:t>2.7  Flowchart of the existing system</w:t>
        </w:r>
        <w:r w:rsidR="00C21506">
          <w:rPr>
            <w:noProof/>
            <w:webHidden/>
          </w:rPr>
          <w:tab/>
        </w:r>
        <w:r w:rsidR="000A0D12">
          <w:rPr>
            <w:noProof/>
            <w:webHidden/>
          </w:rPr>
          <w:t>59</w:t>
        </w:r>
      </w:hyperlink>
    </w:p>
    <w:p w:rsidR="00C21506" w:rsidRDefault="000927BC" w:rsidP="00C21506">
      <w:r>
        <w:fldChar w:fldCharType="end"/>
      </w:r>
    </w:p>
    <w:p w:rsidR="00C21506" w:rsidRPr="00C07659" w:rsidRDefault="00C21506" w:rsidP="00C21506">
      <w:pPr>
        <w:pStyle w:val="Heading1"/>
        <w:rPr>
          <w:rFonts w:ascii="Courier New" w:hAnsi="Courier New" w:cs="Courier New"/>
        </w:rPr>
      </w:pPr>
      <w:r w:rsidRPr="005C39E4">
        <w:br w:type="page"/>
      </w:r>
      <w:bookmarkStart w:id="26" w:name="_Toc308783603"/>
      <w:r w:rsidRPr="00C07659">
        <w:rPr>
          <w:rFonts w:ascii="Courier New" w:hAnsi="Courier New" w:cs="Courier New"/>
        </w:rPr>
        <w:lastRenderedPageBreak/>
        <w:t>ABOUT THE COMPANY</w:t>
      </w:r>
      <w:bookmarkEnd w:id="26"/>
    </w:p>
    <w:p w:rsidR="00C21506" w:rsidRPr="005C39E4" w:rsidRDefault="00C21506" w:rsidP="00C21506">
      <w:pPr>
        <w:tabs>
          <w:tab w:val="clear" w:pos="5760"/>
          <w:tab w:val="left" w:pos="1520"/>
        </w:tabs>
        <w:rPr>
          <w:rFonts w:ascii="Courier New" w:hAnsi="Courier New" w:cs="Courier New"/>
        </w:rPr>
      </w:pPr>
    </w:p>
    <w:p w:rsidR="00C21506" w:rsidRPr="005C39E4" w:rsidRDefault="00C21506" w:rsidP="00C21506">
      <w:pPr>
        <w:pStyle w:val="Heading2"/>
        <w:rPr>
          <w:rFonts w:ascii="Courier New" w:hAnsi="Courier New" w:cs="Courier New"/>
        </w:rPr>
      </w:pPr>
      <w:bookmarkStart w:id="27" w:name="_Toc308783604"/>
      <w:r w:rsidRPr="005C39E4">
        <w:rPr>
          <w:rFonts w:ascii="Courier New" w:hAnsi="Courier New" w:cs="Courier New"/>
        </w:rPr>
        <w:t xml:space="preserve">1.1 </w:t>
      </w:r>
      <w:r>
        <w:rPr>
          <w:rFonts w:ascii="Courier New" w:hAnsi="Courier New" w:cs="Courier New"/>
        </w:rPr>
        <w:t>History</w:t>
      </w:r>
      <w:bookmarkEnd w:id="27"/>
    </w:p>
    <w:p w:rsidR="00C21506" w:rsidRPr="005C39E4"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bookmarkStart w:id="28" w:name="_Toc308783605"/>
      <w:r>
        <w:rPr>
          <w:rFonts w:ascii="Courier New" w:hAnsi="Courier New" w:cs="Courier New"/>
        </w:rPr>
        <w:t>Rosa C. Bautista and husband Dr. Fernando G. Bautista founded this educational institution on August 8, 1948. University of Baguio strived hard to provide competitive environment to students. After several years, the institution introduced new curriculums and degree programs to serve more youths in the city until CHED granted level II and level III accreditation status to some of the undergraduate and graduate programs of the school in 2007.</w:t>
      </w:r>
    </w:p>
    <w:p w:rsidR="00C21506"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r>
        <w:rPr>
          <w:rFonts w:ascii="Courier New" w:hAnsi="Courier New" w:cs="Courier New"/>
        </w:rPr>
        <w:t>After the 1990 earthquake, the university was left in ruins. The Campus Planning and Development Office was then established with the goal to reconstruct the ruined facilities and make sure that the university is ready to educate students once again. The CPDO was first handled by Antonio A. Bautista. It was then handled by Engr. Wilfredo Antonio and then passed on to Arch. Johnny Rios, then to Mr. Lou Dario. The CPDO was then given authority to Engr. Bernard Z. Abaya in 2015 who is still the director heading the office at present time.</w:t>
      </w:r>
    </w:p>
    <w:p w:rsidR="00C21506" w:rsidRDefault="00C21506" w:rsidP="00C21506">
      <w:pPr>
        <w:tabs>
          <w:tab w:val="clear" w:pos="5760"/>
          <w:tab w:val="left" w:pos="1520"/>
        </w:tabs>
        <w:rPr>
          <w:rFonts w:ascii="Courier New" w:hAnsi="Courier New" w:cs="Courier New"/>
        </w:rPr>
      </w:pPr>
    </w:p>
    <w:p w:rsidR="00C21506" w:rsidRPr="005C39E4" w:rsidRDefault="00C21506" w:rsidP="00C21506">
      <w:pPr>
        <w:pStyle w:val="Heading2"/>
        <w:rPr>
          <w:rFonts w:ascii="Courier New" w:hAnsi="Courier New" w:cs="Courier New"/>
        </w:rPr>
      </w:pPr>
      <w:r w:rsidRPr="005C39E4">
        <w:rPr>
          <w:rFonts w:ascii="Courier New" w:hAnsi="Courier New" w:cs="Courier New"/>
        </w:rPr>
        <w:t xml:space="preserve">1.2 </w:t>
      </w:r>
      <w:r>
        <w:rPr>
          <w:rFonts w:ascii="Courier New" w:hAnsi="Courier New" w:cs="Courier New"/>
        </w:rPr>
        <w:t>Information System History</w:t>
      </w:r>
      <w:bookmarkEnd w:id="28"/>
    </w:p>
    <w:p w:rsidR="00C21506" w:rsidRPr="005C39E4" w:rsidRDefault="00C21506" w:rsidP="00C21506">
      <w:pPr>
        <w:tabs>
          <w:tab w:val="clear" w:pos="5760"/>
          <w:tab w:val="left" w:pos="152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r>
        <w:rPr>
          <w:rFonts w:ascii="Courier New" w:hAnsi="Courier New" w:cs="Courier New"/>
        </w:rPr>
        <w:t>Since the CPDO is established, the only way to process information is through forms. They paper forms which is not viable to last. They search for paper documents compiled in a folder which requires inefficient manpower for advancements in technology today. The CPDO is still manually processing information and is need of a better information system to make actions more immediate.</w:t>
      </w: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pStyle w:val="Heading2"/>
        <w:tabs>
          <w:tab w:val="left" w:pos="547"/>
          <w:tab w:val="left" w:pos="771"/>
          <w:tab w:val="left" w:pos="5587"/>
        </w:tabs>
        <w:rPr>
          <w:rFonts w:ascii="Courier New" w:hAnsi="Courier New" w:cs="Courier New"/>
        </w:rPr>
      </w:pPr>
      <w:bookmarkStart w:id="29" w:name="_Toc308783606"/>
    </w:p>
    <w:p w:rsidR="00C21506" w:rsidRDefault="00C21506" w:rsidP="00C21506">
      <w:pPr>
        <w:pStyle w:val="Heading2"/>
        <w:tabs>
          <w:tab w:val="left" w:pos="547"/>
          <w:tab w:val="left" w:pos="771"/>
          <w:tab w:val="left" w:pos="5587"/>
        </w:tabs>
        <w:rPr>
          <w:rFonts w:ascii="Courier New" w:hAnsi="Courier New" w:cs="Courier New"/>
        </w:rPr>
      </w:pPr>
    </w:p>
    <w:p w:rsidR="00C21506" w:rsidRDefault="00C21506" w:rsidP="00C21506">
      <w:pPr>
        <w:pStyle w:val="Heading2"/>
        <w:tabs>
          <w:tab w:val="left" w:pos="547"/>
          <w:tab w:val="left" w:pos="771"/>
          <w:tab w:val="left" w:pos="5587"/>
        </w:tabs>
        <w:rPr>
          <w:rFonts w:ascii="Courier New" w:hAnsi="Courier New" w:cs="Courier New"/>
        </w:rPr>
      </w:pPr>
    </w:p>
    <w:p w:rsidR="00C21506" w:rsidRDefault="00C21506" w:rsidP="00C21506">
      <w:pPr>
        <w:pStyle w:val="Heading2"/>
        <w:tabs>
          <w:tab w:val="left" w:pos="547"/>
          <w:tab w:val="left" w:pos="771"/>
          <w:tab w:val="left" w:pos="5587"/>
        </w:tabs>
        <w:rPr>
          <w:rFonts w:ascii="Courier New" w:hAnsi="Courier New" w:cs="Courier New"/>
        </w:rPr>
      </w:pPr>
    </w:p>
    <w:p w:rsidR="00C21506" w:rsidRDefault="00C21506" w:rsidP="00C21506">
      <w:pPr>
        <w:pStyle w:val="Heading2"/>
        <w:tabs>
          <w:tab w:val="left" w:pos="547"/>
          <w:tab w:val="left" w:pos="771"/>
          <w:tab w:val="left" w:pos="5587"/>
        </w:tabs>
        <w:rPr>
          <w:rFonts w:ascii="Courier New" w:hAnsi="Courier New" w:cs="Courier New"/>
        </w:rPr>
      </w:pPr>
    </w:p>
    <w:p w:rsidR="001D1B8C" w:rsidRPr="001D1B8C" w:rsidRDefault="001D1B8C" w:rsidP="001D1B8C"/>
    <w:p w:rsidR="00C21506" w:rsidRDefault="00C21506" w:rsidP="00C21506">
      <w:pPr>
        <w:pStyle w:val="Heading2"/>
        <w:tabs>
          <w:tab w:val="left" w:pos="547"/>
          <w:tab w:val="left" w:pos="771"/>
          <w:tab w:val="left" w:pos="5587"/>
        </w:tabs>
        <w:rPr>
          <w:rFonts w:ascii="Courier New" w:hAnsi="Courier New" w:cs="Courier New"/>
        </w:rPr>
      </w:pPr>
    </w:p>
    <w:p w:rsidR="00C21506" w:rsidRDefault="00C21506" w:rsidP="00C21506">
      <w:pPr>
        <w:pStyle w:val="Heading2"/>
        <w:tabs>
          <w:tab w:val="left" w:pos="547"/>
          <w:tab w:val="left" w:pos="771"/>
          <w:tab w:val="left" w:pos="5587"/>
        </w:tabs>
        <w:rPr>
          <w:rFonts w:ascii="Courier New" w:hAnsi="Courier New" w:cs="Courier New"/>
        </w:rPr>
      </w:pPr>
      <w:r>
        <w:rPr>
          <w:rFonts w:ascii="Courier New" w:hAnsi="Courier New" w:cs="Courier New"/>
        </w:rPr>
        <w:lastRenderedPageBreak/>
        <w:t>1.3 Organizational Chart</w:t>
      </w:r>
      <w:bookmarkEnd w:id="29"/>
    </w:p>
    <w:p w:rsidR="001D1B8C" w:rsidRPr="001D1B8C" w:rsidRDefault="001D1B8C" w:rsidP="001D1B8C"/>
    <w:p w:rsidR="00C21506" w:rsidRDefault="00C21506" w:rsidP="00C21506">
      <w:pPr>
        <w:tabs>
          <w:tab w:val="clear" w:pos="720"/>
          <w:tab w:val="clear" w:pos="5760"/>
          <w:tab w:val="left" w:pos="360"/>
          <w:tab w:val="left" w:pos="584"/>
          <w:tab w:val="left" w:pos="5400"/>
        </w:tabs>
        <w:rPr>
          <w:rFonts w:ascii="Courier New" w:hAnsi="Courier New" w:cs="Courier New"/>
        </w:rPr>
      </w:pPr>
      <w:r>
        <w:rPr>
          <w:rFonts w:ascii="Courier New" w:hAnsi="Courier New" w:cs="Courier New"/>
          <w:noProof/>
          <w:lang w:eastAsia="en-US"/>
        </w:rPr>
        <w:drawing>
          <wp:inline distT="0" distB="0" distL="0" distR="0">
            <wp:extent cx="5486400" cy="4495800"/>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bookmarkStart w:id="30" w:name="_Toc308783607"/>
    </w:p>
    <w:p w:rsidR="00C21506" w:rsidRPr="005C39E4" w:rsidRDefault="00C21506" w:rsidP="00B04E48">
      <w:pPr>
        <w:pStyle w:val="Heading2"/>
        <w:numPr>
          <w:ilvl w:val="1"/>
          <w:numId w:val="38"/>
        </w:numPr>
        <w:tabs>
          <w:tab w:val="left" w:pos="547"/>
          <w:tab w:val="left" w:pos="771"/>
          <w:tab w:val="left" w:pos="5587"/>
        </w:tabs>
        <w:rPr>
          <w:rFonts w:ascii="Courier New" w:hAnsi="Courier New" w:cs="Courier New"/>
        </w:rPr>
      </w:pPr>
      <w:r>
        <w:rPr>
          <w:rFonts w:ascii="Courier New" w:hAnsi="Courier New" w:cs="Courier New"/>
        </w:rPr>
        <w:t>Positions</w:t>
      </w:r>
      <w:bookmarkEnd w:id="30"/>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Pr="00CC7DCB" w:rsidRDefault="00C21506" w:rsidP="00C21506">
      <w:pPr>
        <w:tabs>
          <w:tab w:val="clear" w:pos="720"/>
          <w:tab w:val="clear" w:pos="5760"/>
          <w:tab w:val="left" w:pos="360"/>
          <w:tab w:val="left" w:pos="584"/>
          <w:tab w:val="left" w:pos="5400"/>
        </w:tabs>
        <w:ind w:left="360"/>
        <w:rPr>
          <w:rFonts w:ascii="Courier New" w:hAnsi="Courier New" w:cs="Courier New"/>
          <w:u w:val="single"/>
        </w:rPr>
      </w:pPr>
      <w:r w:rsidRPr="00CC7DCB">
        <w:rPr>
          <w:rFonts w:ascii="Courier New" w:hAnsi="Courier New" w:cs="Courier New"/>
          <w:b/>
          <w:u w:val="single"/>
        </w:rPr>
        <w:t>1.4.1 Vice President for Administration</w:t>
      </w:r>
    </w:p>
    <w:p w:rsidR="00C21506" w:rsidRDefault="00C21506" w:rsidP="00C21506">
      <w:pPr>
        <w:pStyle w:val="ListParagraph"/>
        <w:tabs>
          <w:tab w:val="clear" w:pos="720"/>
          <w:tab w:val="clear" w:pos="5760"/>
          <w:tab w:val="left" w:pos="360"/>
          <w:tab w:val="left" w:pos="584"/>
          <w:tab w:val="left" w:pos="5400"/>
        </w:tabs>
        <w:rPr>
          <w:rFonts w:ascii="Courier New" w:hAnsi="Courier New" w:cs="Courier New"/>
        </w:rPr>
      </w:pPr>
      <w:r>
        <w:rPr>
          <w:rFonts w:ascii="Courier New" w:hAnsi="Courier New" w:cs="Courier New"/>
        </w:rPr>
        <w:t>Atty. Rommel Ayson is currently the overlooking supervisor of CPDO and other offices in the University of Baguio.</w:t>
      </w:r>
    </w:p>
    <w:p w:rsidR="00C21506" w:rsidRPr="00CC7DCB" w:rsidRDefault="00C21506" w:rsidP="00C21506">
      <w:pPr>
        <w:tabs>
          <w:tab w:val="clear" w:pos="720"/>
          <w:tab w:val="clear" w:pos="5760"/>
          <w:tab w:val="left" w:pos="360"/>
          <w:tab w:val="left" w:pos="584"/>
          <w:tab w:val="left" w:pos="5400"/>
        </w:tabs>
        <w:rPr>
          <w:rFonts w:ascii="Courier New" w:hAnsi="Courier New" w:cs="Courier New"/>
          <w:u w:val="single"/>
        </w:rPr>
      </w:pPr>
      <w:r>
        <w:rPr>
          <w:rFonts w:ascii="Courier New" w:hAnsi="Courier New" w:cs="Courier New"/>
          <w:b/>
        </w:rPr>
        <w:tab/>
      </w:r>
      <w:r w:rsidRPr="00CC7DCB">
        <w:rPr>
          <w:rFonts w:ascii="Courier New" w:hAnsi="Courier New" w:cs="Courier New"/>
          <w:b/>
          <w:u w:val="single"/>
        </w:rPr>
        <w:t>1.4.2 CPDO Director</w:t>
      </w:r>
    </w:p>
    <w:p w:rsidR="00C21506" w:rsidRPr="00277CC1" w:rsidRDefault="00C21506" w:rsidP="00C21506">
      <w:pPr>
        <w:pStyle w:val="ListParagraph"/>
        <w:tabs>
          <w:tab w:val="clear" w:pos="720"/>
          <w:tab w:val="clear" w:pos="5760"/>
          <w:tab w:val="left" w:pos="360"/>
          <w:tab w:val="left" w:pos="584"/>
          <w:tab w:val="left" w:pos="5400"/>
        </w:tabs>
        <w:rPr>
          <w:rFonts w:ascii="Courier New" w:hAnsi="Courier New" w:cs="Courier New"/>
        </w:rPr>
      </w:pPr>
      <w:r>
        <w:rPr>
          <w:rFonts w:ascii="Courier New" w:hAnsi="Courier New" w:cs="Courier New"/>
        </w:rPr>
        <w:t>Engr. Bernard Abaya governs the staff and makes the decisions in maintaining the facilities of the university. He overlooks the smooth flow of operation of the office.</w:t>
      </w:r>
    </w:p>
    <w:p w:rsidR="00C21506" w:rsidRPr="00CC7DCB" w:rsidRDefault="00C21506" w:rsidP="00C21506">
      <w:pPr>
        <w:tabs>
          <w:tab w:val="clear" w:pos="720"/>
          <w:tab w:val="clear" w:pos="5760"/>
          <w:tab w:val="left" w:pos="360"/>
          <w:tab w:val="left" w:pos="584"/>
          <w:tab w:val="left" w:pos="5400"/>
        </w:tabs>
        <w:rPr>
          <w:rFonts w:ascii="Courier New" w:hAnsi="Courier New" w:cs="Courier New"/>
          <w:u w:val="single"/>
        </w:rPr>
      </w:pPr>
      <w:r>
        <w:rPr>
          <w:rFonts w:ascii="Courier New" w:hAnsi="Courier New" w:cs="Courier New"/>
          <w:b/>
        </w:rPr>
        <w:tab/>
      </w:r>
      <w:r w:rsidRPr="00CC7DCB">
        <w:rPr>
          <w:rFonts w:ascii="Courier New" w:hAnsi="Courier New" w:cs="Courier New"/>
          <w:b/>
          <w:u w:val="single"/>
        </w:rPr>
        <w:t>1.4.3 CPDO Staff</w:t>
      </w:r>
    </w:p>
    <w:p w:rsidR="001D1B8C" w:rsidRDefault="00C21506" w:rsidP="001D1B8C">
      <w:pPr>
        <w:pStyle w:val="ListParagraph"/>
        <w:tabs>
          <w:tab w:val="clear" w:pos="720"/>
          <w:tab w:val="clear" w:pos="5760"/>
          <w:tab w:val="left" w:pos="360"/>
          <w:tab w:val="left" w:pos="584"/>
          <w:tab w:val="left" w:pos="5400"/>
        </w:tabs>
        <w:rPr>
          <w:rFonts w:ascii="Courier New" w:hAnsi="Courier New" w:cs="Courier New"/>
        </w:rPr>
      </w:pPr>
      <w:r>
        <w:rPr>
          <w:rFonts w:ascii="Courier New" w:hAnsi="Courier New" w:cs="Courier New"/>
        </w:rPr>
        <w:t>The CPDO staff members, Alejandro Aspuria Jr., Roger Aspuria, and Lou Dario, takes care of the documents going through the office. They are also responsible for documenting and processing the transactions and information inside the department.</w:t>
      </w:r>
    </w:p>
    <w:p w:rsidR="001D1B8C" w:rsidRPr="004A00ED" w:rsidRDefault="001D1B8C" w:rsidP="004A00ED">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C21506" w:rsidRPr="00CC7DCB" w:rsidRDefault="00C21506" w:rsidP="00C21506">
      <w:pPr>
        <w:tabs>
          <w:tab w:val="clear" w:pos="720"/>
          <w:tab w:val="clear" w:pos="5760"/>
          <w:tab w:val="left" w:pos="360"/>
          <w:tab w:val="left" w:pos="584"/>
          <w:tab w:val="left" w:pos="5400"/>
        </w:tabs>
        <w:rPr>
          <w:rFonts w:ascii="Courier New" w:hAnsi="Courier New" w:cs="Courier New"/>
          <w:u w:val="single"/>
        </w:rPr>
      </w:pPr>
      <w:r>
        <w:rPr>
          <w:rFonts w:ascii="Courier New" w:hAnsi="Courier New" w:cs="Courier New"/>
          <w:b/>
        </w:rPr>
        <w:lastRenderedPageBreak/>
        <w:tab/>
      </w:r>
      <w:r w:rsidRPr="00CC7DCB">
        <w:rPr>
          <w:rFonts w:ascii="Courier New" w:hAnsi="Courier New" w:cs="Courier New"/>
          <w:b/>
          <w:u w:val="single"/>
        </w:rPr>
        <w:t>1.4.4 CPDO Secretary</w:t>
      </w:r>
    </w:p>
    <w:p w:rsidR="00C21506" w:rsidRDefault="00C21506" w:rsidP="00C21506">
      <w:pPr>
        <w:pStyle w:val="ListParagraph"/>
        <w:tabs>
          <w:tab w:val="clear" w:pos="720"/>
          <w:tab w:val="clear" w:pos="5760"/>
          <w:tab w:val="left" w:pos="360"/>
          <w:tab w:val="left" w:pos="584"/>
          <w:tab w:val="left" w:pos="5400"/>
        </w:tabs>
        <w:rPr>
          <w:rFonts w:ascii="Courier New" w:hAnsi="Courier New" w:cs="Courier New"/>
        </w:rPr>
      </w:pPr>
      <w:bookmarkStart w:id="31" w:name="_Toc308783608"/>
      <w:r>
        <w:rPr>
          <w:rFonts w:ascii="Courier New" w:hAnsi="Courier New" w:cs="Courier New"/>
        </w:rPr>
        <w:t>ChirstoreySemangan is the CPDO Secretary and Safety Officer. He checks the reports of the clients and is also accountable for a CPDO Personal Field Report.</w:t>
      </w:r>
    </w:p>
    <w:p w:rsidR="00C21506" w:rsidRDefault="00C21506" w:rsidP="00C21506">
      <w:pPr>
        <w:pStyle w:val="ListParagraph"/>
        <w:tabs>
          <w:tab w:val="clear" w:pos="720"/>
          <w:tab w:val="clear" w:pos="5760"/>
          <w:tab w:val="left" w:pos="360"/>
          <w:tab w:val="left" w:pos="584"/>
          <w:tab w:val="left" w:pos="5400"/>
        </w:tabs>
        <w:rPr>
          <w:rFonts w:ascii="Courier New" w:hAnsi="Courier New" w:cs="Courier New"/>
        </w:rPr>
      </w:pPr>
    </w:p>
    <w:p w:rsidR="00C21506" w:rsidRPr="005C39E4" w:rsidRDefault="00C21506" w:rsidP="00C21506">
      <w:pPr>
        <w:pStyle w:val="Heading2"/>
        <w:rPr>
          <w:rFonts w:ascii="Courier New" w:hAnsi="Courier New" w:cs="Courier New"/>
        </w:rPr>
      </w:pPr>
      <w:r w:rsidRPr="005C39E4">
        <w:rPr>
          <w:rFonts w:ascii="Courier New" w:hAnsi="Courier New" w:cs="Courier New"/>
        </w:rPr>
        <w:t xml:space="preserve">1.5 </w:t>
      </w:r>
      <w:r>
        <w:rPr>
          <w:rFonts w:ascii="Courier New" w:hAnsi="Courier New" w:cs="Courier New"/>
        </w:rPr>
        <w:t>Services Offered</w:t>
      </w:r>
      <w:bookmarkEnd w:id="31"/>
    </w:p>
    <w:p w:rsidR="00C21506" w:rsidRDefault="00C21506" w:rsidP="00C21506">
      <w:pPr>
        <w:tabs>
          <w:tab w:val="clear" w:pos="5760"/>
          <w:tab w:val="left" w:pos="1520"/>
        </w:tabs>
        <w:rPr>
          <w:rFonts w:ascii="Courier New" w:hAnsi="Courier New" w:cs="Courier New"/>
        </w:rPr>
      </w:pPr>
    </w:p>
    <w:p w:rsidR="00C21506" w:rsidRPr="00EE6DDB" w:rsidRDefault="00C21506" w:rsidP="00C21506">
      <w:pPr>
        <w:tabs>
          <w:tab w:val="clear" w:pos="720"/>
          <w:tab w:val="clear" w:pos="5760"/>
          <w:tab w:val="left" w:pos="360"/>
          <w:tab w:val="left" w:pos="584"/>
          <w:tab w:val="left" w:pos="5400"/>
        </w:tabs>
        <w:rPr>
          <w:rFonts w:ascii="Courier New" w:hAnsi="Courier New" w:cs="Courier New"/>
          <w:b/>
          <w:u w:val="single"/>
        </w:rPr>
      </w:pPr>
      <w:r w:rsidRPr="00EE6DDB">
        <w:rPr>
          <w:rFonts w:ascii="Courier New" w:hAnsi="Courier New" w:cs="Courier New"/>
          <w:b/>
          <w:u w:val="single"/>
        </w:rPr>
        <w:t>1.5.1 Maintenance of the Facilities</w:t>
      </w:r>
    </w:p>
    <w:p w:rsidR="00C21506" w:rsidRPr="00B04993" w:rsidRDefault="00C21506" w:rsidP="00B04E48">
      <w:pPr>
        <w:pStyle w:val="ListParagraph"/>
        <w:numPr>
          <w:ilvl w:val="0"/>
          <w:numId w:val="35"/>
        </w:numPr>
        <w:tabs>
          <w:tab w:val="clear" w:pos="720"/>
          <w:tab w:val="clear" w:pos="5760"/>
          <w:tab w:val="left" w:pos="360"/>
          <w:tab w:val="left" w:pos="584"/>
          <w:tab w:val="left" w:pos="5400"/>
        </w:tabs>
        <w:rPr>
          <w:rFonts w:ascii="Courier New" w:hAnsi="Courier New" w:cs="Courier New"/>
          <w:b/>
        </w:rPr>
      </w:pPr>
      <w:r w:rsidRPr="00B04993">
        <w:rPr>
          <w:rFonts w:ascii="Courier New" w:hAnsi="Courier New" w:cs="Courier New"/>
        </w:rPr>
        <w:t>The CDPO are responsible for the maintenance of the facilities and equipments in the university. It is in-charge of making sure the university is safe both for the students and the employees.</w:t>
      </w:r>
    </w:p>
    <w:p w:rsidR="00C21506" w:rsidRPr="00EE6DDB" w:rsidRDefault="00C21506" w:rsidP="00C21506">
      <w:pPr>
        <w:tabs>
          <w:tab w:val="clear" w:pos="720"/>
          <w:tab w:val="clear" w:pos="5760"/>
          <w:tab w:val="left" w:pos="360"/>
          <w:tab w:val="left" w:pos="584"/>
          <w:tab w:val="left" w:pos="5400"/>
        </w:tabs>
        <w:ind w:left="360"/>
        <w:rPr>
          <w:rFonts w:ascii="Courier New" w:hAnsi="Courier New" w:cs="Courier New"/>
          <w:b/>
        </w:rPr>
      </w:pPr>
    </w:p>
    <w:p w:rsidR="00C21506" w:rsidRPr="00EE6DDB" w:rsidRDefault="00C21506" w:rsidP="00C21506">
      <w:pPr>
        <w:tabs>
          <w:tab w:val="clear" w:pos="720"/>
          <w:tab w:val="clear" w:pos="5760"/>
          <w:tab w:val="left" w:pos="360"/>
          <w:tab w:val="left" w:pos="584"/>
          <w:tab w:val="left" w:pos="5400"/>
        </w:tabs>
        <w:rPr>
          <w:rFonts w:ascii="Courier New" w:hAnsi="Courier New" w:cs="Courier New"/>
          <w:b/>
          <w:u w:val="single"/>
        </w:rPr>
      </w:pPr>
      <w:r w:rsidRPr="00EE6DDB">
        <w:rPr>
          <w:rFonts w:ascii="Courier New" w:hAnsi="Courier New" w:cs="Courier New"/>
          <w:b/>
          <w:u w:val="single"/>
        </w:rPr>
        <w:t>1.5.2 Design for New Facilities</w:t>
      </w:r>
    </w:p>
    <w:p w:rsidR="00C21506" w:rsidRPr="00B04993" w:rsidRDefault="00C21506" w:rsidP="00B04E48">
      <w:pPr>
        <w:pStyle w:val="ListParagraph"/>
        <w:numPr>
          <w:ilvl w:val="0"/>
          <w:numId w:val="35"/>
        </w:numPr>
        <w:tabs>
          <w:tab w:val="clear" w:pos="720"/>
          <w:tab w:val="clear" w:pos="5760"/>
          <w:tab w:val="left" w:pos="360"/>
          <w:tab w:val="left" w:pos="584"/>
          <w:tab w:val="left" w:pos="5400"/>
        </w:tabs>
        <w:rPr>
          <w:rFonts w:ascii="Courier New" w:hAnsi="Courier New" w:cs="Courier New"/>
        </w:rPr>
      </w:pPr>
      <w:r w:rsidRPr="00B04993">
        <w:rPr>
          <w:rFonts w:ascii="Courier New" w:hAnsi="Courier New" w:cs="Courier New"/>
        </w:rPr>
        <w:t>The CPDO is liable with designing new facilities to make sure that it is disaster proof.</w:t>
      </w:r>
    </w:p>
    <w:p w:rsidR="00C21506" w:rsidRPr="00EE6DDB" w:rsidRDefault="00C21506" w:rsidP="00C21506">
      <w:pPr>
        <w:tabs>
          <w:tab w:val="clear" w:pos="720"/>
          <w:tab w:val="clear" w:pos="5760"/>
          <w:tab w:val="left" w:pos="360"/>
          <w:tab w:val="left" w:pos="584"/>
          <w:tab w:val="left" w:pos="5400"/>
        </w:tabs>
        <w:ind w:left="360"/>
        <w:rPr>
          <w:rFonts w:ascii="Courier New" w:hAnsi="Courier New" w:cs="Courier New"/>
          <w:b/>
        </w:rPr>
      </w:pPr>
    </w:p>
    <w:p w:rsidR="00C21506" w:rsidRPr="00EE6DDB" w:rsidRDefault="00C21506" w:rsidP="00C21506">
      <w:pPr>
        <w:tabs>
          <w:tab w:val="clear" w:pos="720"/>
          <w:tab w:val="clear" w:pos="5760"/>
          <w:tab w:val="left" w:pos="360"/>
          <w:tab w:val="left" w:pos="584"/>
          <w:tab w:val="left" w:pos="5400"/>
        </w:tabs>
        <w:rPr>
          <w:rFonts w:ascii="Courier New" w:hAnsi="Courier New" w:cs="Courier New"/>
          <w:b/>
          <w:u w:val="single"/>
        </w:rPr>
      </w:pPr>
      <w:r w:rsidRPr="00EE6DDB">
        <w:rPr>
          <w:rFonts w:ascii="Courier New" w:hAnsi="Courier New" w:cs="Courier New"/>
          <w:b/>
          <w:u w:val="single"/>
        </w:rPr>
        <w:t>1.5.3 Safety within the Campus</w:t>
      </w:r>
    </w:p>
    <w:p w:rsidR="00C21506" w:rsidRPr="00B04993" w:rsidRDefault="00C21506" w:rsidP="00B04E48">
      <w:pPr>
        <w:pStyle w:val="ListParagraph"/>
        <w:numPr>
          <w:ilvl w:val="0"/>
          <w:numId w:val="35"/>
        </w:numPr>
        <w:tabs>
          <w:tab w:val="clear" w:pos="720"/>
          <w:tab w:val="clear" w:pos="5760"/>
          <w:tab w:val="left" w:pos="360"/>
          <w:tab w:val="left" w:pos="584"/>
          <w:tab w:val="left" w:pos="5400"/>
        </w:tabs>
        <w:rPr>
          <w:rFonts w:ascii="Courier New" w:hAnsi="Courier New" w:cs="Courier New"/>
        </w:rPr>
      </w:pPr>
      <w:r w:rsidRPr="00B04993">
        <w:rPr>
          <w:rFonts w:ascii="Courier New" w:hAnsi="Courier New" w:cs="Courier New"/>
        </w:rPr>
        <w:t>The CPDO are accountable for checking the electrical wirings, plumbing and carpentry around the campus.</w:t>
      </w:r>
    </w:p>
    <w:p w:rsidR="00C21506" w:rsidRPr="00EE6DDB" w:rsidRDefault="00C21506" w:rsidP="00C21506">
      <w:pPr>
        <w:tabs>
          <w:tab w:val="clear" w:pos="720"/>
          <w:tab w:val="clear" w:pos="5760"/>
          <w:tab w:val="left" w:pos="360"/>
          <w:tab w:val="left" w:pos="584"/>
          <w:tab w:val="left" w:pos="5400"/>
        </w:tabs>
        <w:ind w:left="360"/>
        <w:rPr>
          <w:rFonts w:ascii="Courier New" w:hAnsi="Courier New" w:cs="Courier New"/>
          <w:b/>
        </w:rPr>
      </w:pPr>
    </w:p>
    <w:p w:rsidR="00C21506" w:rsidRPr="00EE6DDB" w:rsidRDefault="00C21506" w:rsidP="00C21506">
      <w:pPr>
        <w:tabs>
          <w:tab w:val="clear" w:pos="720"/>
          <w:tab w:val="clear" w:pos="5760"/>
          <w:tab w:val="left" w:pos="360"/>
          <w:tab w:val="left" w:pos="584"/>
          <w:tab w:val="left" w:pos="5400"/>
        </w:tabs>
        <w:rPr>
          <w:rFonts w:ascii="Courier New" w:hAnsi="Courier New" w:cs="Courier New"/>
          <w:b/>
          <w:u w:val="single"/>
        </w:rPr>
      </w:pPr>
      <w:r w:rsidRPr="00EE6DDB">
        <w:rPr>
          <w:rFonts w:ascii="Courier New" w:hAnsi="Courier New" w:cs="Courier New"/>
          <w:b/>
          <w:u w:val="single"/>
        </w:rPr>
        <w:t>1.5.4 Waste Management</w:t>
      </w:r>
    </w:p>
    <w:p w:rsidR="00C21506" w:rsidRPr="00B04993" w:rsidRDefault="00C21506" w:rsidP="00B04E48">
      <w:pPr>
        <w:pStyle w:val="ListParagraph"/>
        <w:numPr>
          <w:ilvl w:val="0"/>
          <w:numId w:val="35"/>
        </w:numPr>
        <w:tabs>
          <w:tab w:val="clear" w:pos="720"/>
          <w:tab w:val="clear" w:pos="5760"/>
          <w:tab w:val="left" w:pos="360"/>
          <w:tab w:val="left" w:pos="584"/>
          <w:tab w:val="left" w:pos="5400"/>
        </w:tabs>
        <w:rPr>
          <w:rFonts w:ascii="Courier New" w:hAnsi="Courier New" w:cs="Courier New"/>
        </w:rPr>
      </w:pPr>
      <w:r w:rsidRPr="00B04993">
        <w:rPr>
          <w:rFonts w:ascii="Courier New" w:hAnsi="Courier New" w:cs="Courier New"/>
        </w:rPr>
        <w:t>The CPDO is in-charge of the waste segregation and recycling of garbage.</w:t>
      </w:r>
    </w:p>
    <w:p w:rsidR="00C21506" w:rsidRPr="00EE6DDB" w:rsidRDefault="00C21506" w:rsidP="00C21506">
      <w:pPr>
        <w:tabs>
          <w:tab w:val="clear" w:pos="720"/>
          <w:tab w:val="clear" w:pos="5760"/>
          <w:tab w:val="left" w:pos="360"/>
          <w:tab w:val="left" w:pos="584"/>
          <w:tab w:val="left" w:pos="5400"/>
        </w:tabs>
        <w:ind w:left="360"/>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b/>
          <w:u w:val="single"/>
        </w:rPr>
      </w:pPr>
      <w:r w:rsidRPr="00EE6DDB">
        <w:rPr>
          <w:rFonts w:ascii="Courier New" w:hAnsi="Courier New" w:cs="Courier New"/>
          <w:b/>
          <w:u w:val="single"/>
        </w:rPr>
        <w:t>1.5.5 Reservation of Facilities</w:t>
      </w:r>
    </w:p>
    <w:p w:rsidR="00C21506" w:rsidRPr="00EE6DDB" w:rsidRDefault="00C21506" w:rsidP="00C21506">
      <w:pPr>
        <w:tabs>
          <w:tab w:val="clear" w:pos="720"/>
          <w:tab w:val="clear" w:pos="5760"/>
          <w:tab w:val="left" w:pos="360"/>
          <w:tab w:val="left" w:pos="584"/>
          <w:tab w:val="left" w:pos="5400"/>
        </w:tabs>
        <w:rPr>
          <w:rFonts w:ascii="Courier New" w:hAnsi="Courier New" w:cs="Courier New"/>
          <w:b/>
          <w:u w:val="single"/>
        </w:rPr>
      </w:pPr>
    </w:p>
    <w:p w:rsidR="00C21506" w:rsidRPr="00277CC1" w:rsidRDefault="00C21506" w:rsidP="00B04E48">
      <w:pPr>
        <w:pStyle w:val="ListParagraph"/>
        <w:numPr>
          <w:ilvl w:val="0"/>
          <w:numId w:val="37"/>
        </w:numPr>
        <w:tabs>
          <w:tab w:val="clear" w:pos="720"/>
          <w:tab w:val="clear" w:pos="5760"/>
          <w:tab w:val="left" w:pos="360"/>
          <w:tab w:val="left" w:pos="584"/>
          <w:tab w:val="left" w:pos="5400"/>
        </w:tabs>
        <w:rPr>
          <w:rFonts w:ascii="Courier New" w:hAnsi="Courier New" w:cs="Courier New"/>
        </w:rPr>
      </w:pPr>
      <w:r w:rsidRPr="00277CC1">
        <w:rPr>
          <w:rFonts w:ascii="Courier New" w:hAnsi="Courier New" w:cs="Courier New"/>
        </w:rPr>
        <w:t>The CPDO is responsible for the reservation of venues and equipment. They make sure that a venue is safe from harm both inside and outside. And they also secure the equipment is fully functional.</w:t>
      </w: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720"/>
          <w:tab w:val="clear" w:pos="5760"/>
          <w:tab w:val="left" w:pos="360"/>
          <w:tab w:val="left" w:pos="584"/>
          <w:tab w:val="left" w:pos="5400"/>
        </w:tabs>
        <w:rPr>
          <w:rFonts w:ascii="Courier New" w:hAnsi="Courier New" w:cs="Courier New"/>
        </w:rPr>
      </w:pPr>
    </w:p>
    <w:p w:rsidR="00C21506"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p>
    <w:p w:rsidR="00C21506" w:rsidRDefault="00C21506" w:rsidP="00C21506">
      <w:pPr>
        <w:tabs>
          <w:tab w:val="clear" w:pos="5760"/>
          <w:tab w:val="left" w:pos="1520"/>
        </w:tabs>
        <w:rPr>
          <w:rFonts w:ascii="Courier New" w:hAnsi="Courier New" w:cs="Courier New"/>
        </w:rPr>
      </w:pPr>
    </w:p>
    <w:p w:rsidR="00C21506" w:rsidRPr="005C39E4" w:rsidRDefault="00C21506" w:rsidP="00C21506">
      <w:pPr>
        <w:tabs>
          <w:tab w:val="clear" w:pos="5760"/>
          <w:tab w:val="left" w:pos="1520"/>
        </w:tabs>
        <w:rPr>
          <w:rFonts w:ascii="Courier New" w:hAnsi="Courier New" w:cs="Courier New"/>
        </w:rPr>
      </w:pPr>
    </w:p>
    <w:p w:rsidR="001D1B8C" w:rsidRDefault="001D1B8C">
      <w:pPr>
        <w:tabs>
          <w:tab w:val="clear" w:pos="720"/>
          <w:tab w:val="clear" w:pos="5760"/>
        </w:tabs>
        <w:suppressAutoHyphens w:val="0"/>
        <w:ind w:right="0"/>
        <w:rPr>
          <w:rFonts w:ascii="Courier New" w:hAnsi="Courier New" w:cs="Courier New"/>
          <w:b/>
          <w:sz w:val="28"/>
        </w:rPr>
      </w:pPr>
      <w:bookmarkStart w:id="32" w:name="_Toc308783609"/>
      <w:r>
        <w:rPr>
          <w:rFonts w:ascii="Courier New" w:hAnsi="Courier New" w:cs="Courier New"/>
        </w:rPr>
        <w:br w:type="page"/>
      </w:r>
    </w:p>
    <w:p w:rsidR="00C21506" w:rsidRPr="005C39E4" w:rsidRDefault="00C21506" w:rsidP="000A0D12">
      <w:pPr>
        <w:pStyle w:val="Heading1"/>
        <w:numPr>
          <w:ilvl w:val="0"/>
          <w:numId w:val="0"/>
        </w:numPr>
        <w:tabs>
          <w:tab w:val="clear" w:pos="432"/>
          <w:tab w:val="clear" w:pos="720"/>
          <w:tab w:val="clear" w:pos="5760"/>
          <w:tab w:val="left" w:pos="1080"/>
          <w:tab w:val="left" w:pos="1880"/>
        </w:tabs>
        <w:rPr>
          <w:rFonts w:ascii="Courier New" w:hAnsi="Courier New" w:cs="Courier New"/>
        </w:rPr>
      </w:pPr>
      <w:r>
        <w:rPr>
          <w:rFonts w:ascii="Courier New" w:hAnsi="Courier New" w:cs="Courier New"/>
        </w:rPr>
        <w:lastRenderedPageBreak/>
        <w:t>The Information System</w:t>
      </w:r>
      <w:bookmarkEnd w:id="32"/>
    </w:p>
    <w:p w:rsidR="00C21506" w:rsidRPr="005C39E4" w:rsidRDefault="00C21506" w:rsidP="00C21506">
      <w:pPr>
        <w:tabs>
          <w:tab w:val="clear" w:pos="720"/>
          <w:tab w:val="clear" w:pos="5760"/>
          <w:tab w:val="left" w:pos="1080"/>
          <w:tab w:val="left" w:pos="1880"/>
        </w:tabs>
        <w:rPr>
          <w:rFonts w:ascii="Courier New" w:hAnsi="Courier New" w:cs="Courier New"/>
          <w:i/>
        </w:rPr>
      </w:pPr>
    </w:p>
    <w:p w:rsidR="00C21506" w:rsidRPr="005C39E4" w:rsidRDefault="00C21506" w:rsidP="00C21506">
      <w:pPr>
        <w:pStyle w:val="Heading2"/>
        <w:tabs>
          <w:tab w:val="left" w:pos="1267"/>
          <w:tab w:val="left" w:pos="2067"/>
          <w:tab w:val="left" w:pos="2520"/>
        </w:tabs>
        <w:rPr>
          <w:rFonts w:ascii="Courier New" w:hAnsi="Courier New" w:cs="Courier New"/>
        </w:rPr>
      </w:pPr>
      <w:bookmarkStart w:id="33" w:name="_Toc308783610"/>
      <w:r>
        <w:rPr>
          <w:rFonts w:ascii="Courier New" w:hAnsi="Courier New" w:cs="Courier New"/>
        </w:rPr>
        <w:t>2.1 Processes</w:t>
      </w:r>
      <w:bookmarkEnd w:id="33"/>
    </w:p>
    <w:p w:rsidR="00C21506" w:rsidRDefault="00C21506" w:rsidP="00C21506">
      <w:pPr>
        <w:rPr>
          <w:rFonts w:ascii="Courier New" w:hAnsi="Courier New" w:cs="Courier New"/>
        </w:rPr>
      </w:pPr>
    </w:p>
    <w:p w:rsidR="00C21506" w:rsidRDefault="00C21506" w:rsidP="00C21506">
      <w:pPr>
        <w:rPr>
          <w:rFonts w:ascii="Courier New" w:hAnsi="Courier New" w:cs="Courier New"/>
          <w:b/>
          <w:u w:val="single"/>
        </w:rPr>
      </w:pPr>
      <w:r w:rsidRPr="00EE6DDB">
        <w:rPr>
          <w:rFonts w:ascii="Courier New" w:hAnsi="Courier New" w:cs="Courier New"/>
          <w:b/>
          <w:u w:val="single"/>
        </w:rPr>
        <w:t xml:space="preserve">2.1.1 </w:t>
      </w:r>
      <w:r>
        <w:rPr>
          <w:rFonts w:ascii="Courier New" w:hAnsi="Courier New" w:cs="Courier New"/>
          <w:b/>
          <w:u w:val="single"/>
        </w:rPr>
        <w:t>Maintenance</w:t>
      </w:r>
    </w:p>
    <w:p w:rsidR="00C21506" w:rsidRPr="004253D7" w:rsidRDefault="00C21506" w:rsidP="00B04E48">
      <w:pPr>
        <w:pStyle w:val="ListParagraph"/>
        <w:numPr>
          <w:ilvl w:val="0"/>
          <w:numId w:val="36"/>
        </w:numPr>
        <w:rPr>
          <w:rFonts w:ascii="Courier New" w:hAnsi="Courier New" w:cs="Courier New"/>
        </w:rPr>
      </w:pPr>
      <w:r>
        <w:rPr>
          <w:rFonts w:ascii="Courier New" w:hAnsi="Courier New" w:cs="Courier New"/>
        </w:rPr>
        <w:t>A job r</w:t>
      </w:r>
      <w:r w:rsidRPr="004253D7">
        <w:rPr>
          <w:rFonts w:ascii="Courier New" w:hAnsi="Courier New" w:cs="Courier New"/>
        </w:rPr>
        <w:t xml:space="preserve">equest will be filed if there is a problem with the facilities inside the university. The job request will be logged and given a control number. It will </w:t>
      </w:r>
      <w:r>
        <w:rPr>
          <w:rFonts w:ascii="Courier New" w:hAnsi="Courier New" w:cs="Courier New"/>
        </w:rPr>
        <w:t xml:space="preserve">be </w:t>
      </w:r>
      <w:r w:rsidRPr="004253D7">
        <w:rPr>
          <w:rFonts w:ascii="Courier New" w:hAnsi="Courier New" w:cs="Courier New"/>
        </w:rPr>
        <w:t>signed by the CPDO Director and then checked by the maintenance group. It will be sent to A</w:t>
      </w:r>
      <w:r>
        <w:rPr>
          <w:rFonts w:ascii="Courier New" w:hAnsi="Courier New" w:cs="Courier New"/>
        </w:rPr>
        <w:t xml:space="preserve">sset </w:t>
      </w:r>
      <w:r w:rsidRPr="004253D7">
        <w:rPr>
          <w:rFonts w:ascii="Courier New" w:hAnsi="Courier New" w:cs="Courier New"/>
        </w:rPr>
        <w:t>M</w:t>
      </w:r>
      <w:r>
        <w:rPr>
          <w:rFonts w:ascii="Courier New" w:hAnsi="Courier New" w:cs="Courier New"/>
        </w:rPr>
        <w:t xml:space="preserve">anagement </w:t>
      </w:r>
      <w:r w:rsidRPr="004253D7">
        <w:rPr>
          <w:rFonts w:ascii="Courier New" w:hAnsi="Courier New" w:cs="Courier New"/>
        </w:rPr>
        <w:t>D</w:t>
      </w:r>
      <w:r>
        <w:rPr>
          <w:rFonts w:ascii="Courier New" w:hAnsi="Courier New" w:cs="Courier New"/>
        </w:rPr>
        <w:t>epartment</w:t>
      </w:r>
      <w:r w:rsidRPr="004253D7">
        <w:rPr>
          <w:rFonts w:ascii="Courier New" w:hAnsi="Courier New" w:cs="Courier New"/>
        </w:rPr>
        <w:t xml:space="preserve"> for inventory checking and then schedule.</w:t>
      </w:r>
    </w:p>
    <w:p w:rsidR="00C21506" w:rsidRDefault="00C21506" w:rsidP="00C21506">
      <w:pPr>
        <w:rPr>
          <w:rFonts w:ascii="Courier New" w:hAnsi="Courier New" w:cs="Courier New"/>
          <w:b/>
          <w:u w:val="single"/>
        </w:rPr>
      </w:pPr>
    </w:p>
    <w:p w:rsidR="00C21506" w:rsidRPr="00EE6DDB" w:rsidRDefault="00C21506" w:rsidP="00C21506">
      <w:pPr>
        <w:rPr>
          <w:rFonts w:ascii="Courier New" w:hAnsi="Courier New" w:cs="Courier New"/>
          <w:b/>
          <w:u w:val="single"/>
        </w:rPr>
      </w:pPr>
    </w:p>
    <w:p w:rsidR="00C21506" w:rsidRPr="00EE6DDB" w:rsidRDefault="00C21506" w:rsidP="00C21506">
      <w:pPr>
        <w:rPr>
          <w:rFonts w:ascii="Courier New" w:hAnsi="Courier New" w:cs="Courier New"/>
        </w:rPr>
      </w:pPr>
    </w:p>
    <w:p w:rsidR="00C21506" w:rsidRPr="00EE6DDB" w:rsidRDefault="00C21506" w:rsidP="00C21506">
      <w:pPr>
        <w:rPr>
          <w:rFonts w:ascii="Courier New" w:hAnsi="Courier New" w:cs="Courier New"/>
          <w:b/>
          <w:u w:val="single"/>
        </w:rPr>
      </w:pPr>
      <w:r w:rsidRPr="00EE6DDB">
        <w:rPr>
          <w:rFonts w:ascii="Courier New" w:hAnsi="Courier New" w:cs="Courier New"/>
          <w:b/>
          <w:u w:val="single"/>
        </w:rPr>
        <w:t>2.1.2 Reservation</w:t>
      </w:r>
      <w:r>
        <w:rPr>
          <w:rFonts w:ascii="Courier New" w:hAnsi="Courier New" w:cs="Courier New"/>
          <w:b/>
          <w:u w:val="single"/>
        </w:rPr>
        <w:t xml:space="preserve"> of venues</w:t>
      </w:r>
    </w:p>
    <w:p w:rsidR="00C21506" w:rsidRPr="00EE6DDB" w:rsidRDefault="00C21506" w:rsidP="00B04E48">
      <w:pPr>
        <w:pStyle w:val="ListParagraph"/>
        <w:numPr>
          <w:ilvl w:val="0"/>
          <w:numId w:val="35"/>
        </w:numPr>
        <w:rPr>
          <w:rFonts w:ascii="Courier New" w:hAnsi="Courier New" w:cs="Courier New"/>
        </w:rPr>
      </w:pPr>
      <w:r>
        <w:rPr>
          <w:rFonts w:ascii="Courier New" w:hAnsi="Courier New" w:cs="Courier New"/>
        </w:rPr>
        <w:t>I</w:t>
      </w:r>
      <w:r w:rsidRPr="00EE6DDB">
        <w:rPr>
          <w:rFonts w:ascii="Courier New" w:hAnsi="Courier New" w:cs="Courier New"/>
        </w:rPr>
        <w:t xml:space="preserve">f the reservation </w:t>
      </w:r>
      <w:r>
        <w:rPr>
          <w:rFonts w:ascii="Courier New" w:hAnsi="Courier New" w:cs="Courier New"/>
        </w:rPr>
        <w:t>is made by school faculty or students, it will be processed for the reservation request’s approval</w:t>
      </w:r>
      <w:r w:rsidRPr="00EE6DDB">
        <w:rPr>
          <w:rFonts w:ascii="Courier New" w:hAnsi="Courier New" w:cs="Courier New"/>
        </w:rPr>
        <w:t xml:space="preserve">. </w:t>
      </w:r>
      <w:r>
        <w:rPr>
          <w:rFonts w:ascii="Courier New" w:hAnsi="Courier New" w:cs="Courier New"/>
        </w:rPr>
        <w:t>T</w:t>
      </w:r>
      <w:r w:rsidRPr="00EE6DDB">
        <w:rPr>
          <w:rFonts w:ascii="Courier New" w:hAnsi="Courier New" w:cs="Courier New"/>
        </w:rPr>
        <w:t>he</w:t>
      </w:r>
      <w:r>
        <w:rPr>
          <w:rFonts w:ascii="Courier New" w:hAnsi="Courier New" w:cs="Courier New"/>
        </w:rPr>
        <w:t xml:space="preserve"> CPDO staff must</w:t>
      </w:r>
      <w:r w:rsidRPr="00EE6DDB">
        <w:rPr>
          <w:rFonts w:ascii="Courier New" w:hAnsi="Courier New" w:cs="Courier New"/>
        </w:rPr>
        <w:t xml:space="preserve"> check the venue and equipment</w:t>
      </w:r>
      <w:r>
        <w:rPr>
          <w:rFonts w:ascii="Courier New" w:hAnsi="Courier New" w:cs="Courier New"/>
        </w:rPr>
        <w:t xml:space="preserve"> before the approval of the reservation, if no other issues arise in the process. </w:t>
      </w:r>
    </w:p>
    <w:p w:rsidR="00C21506" w:rsidRPr="00802A2E" w:rsidRDefault="00C21506" w:rsidP="00B04E48">
      <w:pPr>
        <w:pStyle w:val="ListParagraph"/>
        <w:numPr>
          <w:ilvl w:val="0"/>
          <w:numId w:val="35"/>
        </w:numPr>
        <w:rPr>
          <w:rFonts w:ascii="Courier New" w:hAnsi="Courier New" w:cs="Courier New"/>
        </w:rPr>
      </w:pPr>
      <w:r w:rsidRPr="00802A2E">
        <w:rPr>
          <w:rFonts w:ascii="Courier New" w:hAnsi="Courier New" w:cs="Courier New"/>
        </w:rPr>
        <w:t xml:space="preserve">If the reservation is made out of school, it will be processed for both parties to come to terms. The CPDO must negotiate the price of the venue, </w:t>
      </w:r>
      <w:r>
        <w:rPr>
          <w:rFonts w:ascii="Courier New" w:hAnsi="Courier New" w:cs="Courier New"/>
        </w:rPr>
        <w:t>which</w:t>
      </w:r>
      <w:r w:rsidRPr="00802A2E">
        <w:rPr>
          <w:rFonts w:ascii="Courier New" w:hAnsi="Courier New" w:cs="Courier New"/>
        </w:rPr>
        <w:t xml:space="preserve"> it will be approved by the V</w:t>
      </w:r>
      <w:r>
        <w:rPr>
          <w:rFonts w:ascii="Courier New" w:hAnsi="Courier New" w:cs="Courier New"/>
        </w:rPr>
        <w:t xml:space="preserve">ice </w:t>
      </w:r>
      <w:r w:rsidRPr="00802A2E">
        <w:rPr>
          <w:rFonts w:ascii="Courier New" w:hAnsi="Courier New" w:cs="Courier New"/>
        </w:rPr>
        <w:t>P</w:t>
      </w:r>
      <w:r>
        <w:rPr>
          <w:rFonts w:ascii="Courier New" w:hAnsi="Courier New" w:cs="Courier New"/>
        </w:rPr>
        <w:t>resident</w:t>
      </w:r>
      <w:r w:rsidRPr="00802A2E">
        <w:rPr>
          <w:rFonts w:ascii="Courier New" w:hAnsi="Courier New" w:cs="Courier New"/>
        </w:rPr>
        <w:t xml:space="preserve"> of Administration and the Finance Department.</w:t>
      </w:r>
    </w:p>
    <w:p w:rsidR="00C21506" w:rsidRPr="00EE6DDB" w:rsidRDefault="00C21506" w:rsidP="00C21506">
      <w:pPr>
        <w:tabs>
          <w:tab w:val="clear" w:pos="720"/>
          <w:tab w:val="clear" w:pos="5760"/>
          <w:tab w:val="left" w:pos="2910"/>
        </w:tabs>
        <w:rPr>
          <w:rFonts w:ascii="Courier New" w:hAnsi="Courier New" w:cs="Courier New"/>
        </w:rPr>
      </w:pPr>
      <w:r w:rsidRPr="00EE6DDB">
        <w:rPr>
          <w:rFonts w:ascii="Courier New" w:hAnsi="Courier New" w:cs="Courier New"/>
        </w:rPr>
        <w:tab/>
      </w:r>
    </w:p>
    <w:p w:rsidR="00C21506" w:rsidRPr="00EE6DDB" w:rsidRDefault="00C21506" w:rsidP="00C21506">
      <w:pPr>
        <w:pStyle w:val="Heading2"/>
        <w:numPr>
          <w:ilvl w:val="0"/>
          <w:numId w:val="0"/>
        </w:numPr>
        <w:tabs>
          <w:tab w:val="left" w:pos="1267"/>
          <w:tab w:val="left" w:pos="2067"/>
        </w:tabs>
        <w:rPr>
          <w:rFonts w:ascii="Courier New" w:hAnsi="Courier New" w:cs="Courier New"/>
        </w:rPr>
      </w:pPr>
      <w:bookmarkStart w:id="34" w:name="_Toc308783611"/>
      <w:r>
        <w:rPr>
          <w:rFonts w:ascii="Courier New" w:hAnsi="Courier New" w:cs="Courier New"/>
        </w:rPr>
        <w:t xml:space="preserve">2.2 </w:t>
      </w:r>
      <w:r w:rsidRPr="00EE6DDB">
        <w:rPr>
          <w:rFonts w:ascii="Courier New" w:hAnsi="Courier New" w:cs="Courier New"/>
        </w:rPr>
        <w:t>Source Documents</w:t>
      </w:r>
      <w:bookmarkEnd w:id="34"/>
    </w:p>
    <w:p w:rsidR="00C21506" w:rsidRPr="00EE6DDB" w:rsidRDefault="00C21506" w:rsidP="00C21506">
      <w:pPr>
        <w:rPr>
          <w:rFonts w:ascii="Courier New" w:hAnsi="Courier New" w:cs="Courier New"/>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2.2.1 Job Request Form</w:t>
      </w:r>
    </w:p>
    <w:p w:rsidR="00C21506" w:rsidRPr="00B04993" w:rsidRDefault="00C21506" w:rsidP="00B04E48">
      <w:pPr>
        <w:pStyle w:val="ListParagraph"/>
        <w:numPr>
          <w:ilvl w:val="0"/>
          <w:numId w:val="27"/>
        </w:numPr>
        <w:rPr>
          <w:rFonts w:ascii="Courier New" w:hAnsi="Courier New" w:cs="Courier New"/>
          <w:b/>
        </w:rPr>
      </w:pPr>
      <w:r w:rsidRPr="00B04993">
        <w:rPr>
          <w:rFonts w:ascii="Courier New" w:hAnsi="Courier New" w:cs="Courier New"/>
        </w:rPr>
        <w:t xml:space="preserve">A form filed when a there is a problem in </w:t>
      </w:r>
      <w:r>
        <w:rPr>
          <w:rFonts w:ascii="Courier New" w:hAnsi="Courier New" w:cs="Courier New"/>
        </w:rPr>
        <w:t>the facilities or equipment</w:t>
      </w:r>
      <w:r w:rsidRPr="00B04993">
        <w:rPr>
          <w:rFonts w:ascii="Courier New" w:hAnsi="Courier New" w:cs="Courier New"/>
        </w:rPr>
        <w:t xml:space="preserve"> around the university.</w:t>
      </w:r>
    </w:p>
    <w:p w:rsidR="00C21506" w:rsidRPr="00EE6DDB" w:rsidRDefault="00C21506" w:rsidP="00C21506">
      <w:pPr>
        <w:rPr>
          <w:rFonts w:ascii="Courier New" w:hAnsi="Courier New" w:cs="Courier New"/>
          <w:b/>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2.2.2 Materials Request Form</w:t>
      </w:r>
    </w:p>
    <w:p w:rsidR="00C21506" w:rsidRPr="00B04993" w:rsidRDefault="00C21506" w:rsidP="00B04E48">
      <w:pPr>
        <w:pStyle w:val="ListParagraph"/>
        <w:numPr>
          <w:ilvl w:val="0"/>
          <w:numId w:val="27"/>
        </w:numPr>
        <w:rPr>
          <w:rFonts w:ascii="Courier New" w:hAnsi="Courier New" w:cs="Courier New"/>
          <w:b/>
        </w:rPr>
      </w:pPr>
      <w:r w:rsidRPr="00B04993">
        <w:rPr>
          <w:rFonts w:ascii="Courier New" w:hAnsi="Courier New" w:cs="Courier New"/>
        </w:rPr>
        <w:t xml:space="preserve">It is a form used to request the materials that are denoted in the Job Request Form. </w:t>
      </w:r>
    </w:p>
    <w:p w:rsidR="00C21506" w:rsidRPr="00EE6DDB" w:rsidRDefault="00C21506" w:rsidP="00C21506">
      <w:pPr>
        <w:rPr>
          <w:rFonts w:ascii="Courier New" w:hAnsi="Courier New" w:cs="Courier New"/>
          <w:b/>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2.2.3. A Requisition Slip (Non-Consumables)</w:t>
      </w:r>
    </w:p>
    <w:p w:rsidR="00C21506" w:rsidRPr="00B04993" w:rsidRDefault="00C21506" w:rsidP="00B04E48">
      <w:pPr>
        <w:pStyle w:val="ListParagraph"/>
        <w:numPr>
          <w:ilvl w:val="0"/>
          <w:numId w:val="27"/>
        </w:numPr>
        <w:rPr>
          <w:rFonts w:ascii="Courier New" w:hAnsi="Courier New" w:cs="Courier New"/>
          <w:b/>
        </w:rPr>
      </w:pPr>
      <w:r w:rsidRPr="00B04993">
        <w:rPr>
          <w:rFonts w:ascii="Courier New" w:hAnsi="Courier New" w:cs="Courier New"/>
        </w:rPr>
        <w:t>A form used to ask for non-consumable materials like; curtains, tables, chairs etc.</w:t>
      </w:r>
    </w:p>
    <w:p w:rsidR="00C21506" w:rsidRPr="00EE6DDB" w:rsidRDefault="00C21506" w:rsidP="00C21506">
      <w:pPr>
        <w:rPr>
          <w:rFonts w:ascii="Courier New" w:hAnsi="Courier New" w:cs="Courier New"/>
          <w:b/>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2.2.4. B Requisition Slip (Consumables)</w:t>
      </w:r>
    </w:p>
    <w:p w:rsidR="00C21506" w:rsidRPr="00B04993" w:rsidRDefault="00C21506" w:rsidP="00B04E48">
      <w:pPr>
        <w:pStyle w:val="ListParagraph"/>
        <w:numPr>
          <w:ilvl w:val="0"/>
          <w:numId w:val="27"/>
        </w:numPr>
        <w:rPr>
          <w:rFonts w:ascii="Courier New" w:hAnsi="Courier New" w:cs="Courier New"/>
        </w:rPr>
      </w:pPr>
      <w:r w:rsidRPr="00B04993">
        <w:rPr>
          <w:rFonts w:ascii="Courier New" w:hAnsi="Courier New" w:cs="Courier New"/>
        </w:rPr>
        <w:t>A form used to ask for consumable materials like; paint, varnish, electrical tape, etc.</w:t>
      </w:r>
    </w:p>
    <w:p w:rsidR="00C21506" w:rsidRDefault="00C21506" w:rsidP="00C21506">
      <w:pPr>
        <w:ind w:left="720"/>
        <w:rPr>
          <w:rFonts w:ascii="Courier New" w:hAnsi="Courier New" w:cs="Courier New"/>
        </w:rPr>
      </w:pPr>
    </w:p>
    <w:p w:rsidR="001D1B8C" w:rsidRPr="00EE6DDB" w:rsidRDefault="001D1B8C" w:rsidP="00C21506">
      <w:pPr>
        <w:ind w:left="720"/>
        <w:rPr>
          <w:rFonts w:ascii="Courier New" w:hAnsi="Courier New" w:cs="Courier New"/>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lastRenderedPageBreak/>
        <w:t>2.2.5 CPDO Personal Field Report</w:t>
      </w:r>
    </w:p>
    <w:p w:rsidR="00C21506" w:rsidRPr="00B04993" w:rsidRDefault="00C21506" w:rsidP="00B04E48">
      <w:pPr>
        <w:pStyle w:val="ListParagraph"/>
        <w:numPr>
          <w:ilvl w:val="0"/>
          <w:numId w:val="27"/>
        </w:numPr>
        <w:rPr>
          <w:rFonts w:ascii="Courier New" w:hAnsi="Courier New" w:cs="Courier New"/>
        </w:rPr>
      </w:pPr>
      <w:r w:rsidRPr="00B04993">
        <w:rPr>
          <w:rFonts w:ascii="Courier New" w:hAnsi="Courier New" w:cs="Courier New"/>
        </w:rPr>
        <w:t>A form describing the observation of a place, people or events.</w:t>
      </w:r>
    </w:p>
    <w:p w:rsidR="00C21506" w:rsidRPr="00EE6DDB" w:rsidRDefault="00C21506" w:rsidP="00C21506">
      <w:pPr>
        <w:ind w:left="720"/>
        <w:rPr>
          <w:rFonts w:ascii="Courier New" w:hAnsi="Courier New" w:cs="Courier New"/>
          <w:b/>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2.2.6 Overtime Application Form</w:t>
      </w:r>
    </w:p>
    <w:p w:rsidR="00C21506" w:rsidRPr="00B04993" w:rsidRDefault="00C21506" w:rsidP="00B04E48">
      <w:pPr>
        <w:pStyle w:val="ListParagraph"/>
        <w:numPr>
          <w:ilvl w:val="0"/>
          <w:numId w:val="27"/>
        </w:numPr>
        <w:rPr>
          <w:rFonts w:ascii="Courier New" w:hAnsi="Courier New" w:cs="Courier New"/>
        </w:rPr>
      </w:pPr>
      <w:r w:rsidRPr="00B04993">
        <w:rPr>
          <w:rFonts w:ascii="Courier New" w:hAnsi="Courier New" w:cs="Courier New"/>
        </w:rPr>
        <w:t xml:space="preserve">A form used to inform that the work being processed is in need of overtime. It is usually filed 2 days </w:t>
      </w:r>
      <w:r>
        <w:rPr>
          <w:rFonts w:ascii="Courier New" w:hAnsi="Courier New" w:cs="Courier New"/>
        </w:rPr>
        <w:t>prior to the date of overtime.</w:t>
      </w:r>
    </w:p>
    <w:p w:rsidR="00C21506" w:rsidRPr="00EE6DDB" w:rsidRDefault="00C21506" w:rsidP="00C21506">
      <w:pPr>
        <w:ind w:left="720"/>
        <w:rPr>
          <w:rFonts w:ascii="Courier New" w:hAnsi="Courier New" w:cs="Courier New"/>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2.2.7 Reservation Form</w:t>
      </w:r>
    </w:p>
    <w:p w:rsidR="00C21506" w:rsidRPr="00B04993" w:rsidRDefault="00C21506" w:rsidP="00B04E48">
      <w:pPr>
        <w:pStyle w:val="ListParagraph"/>
        <w:numPr>
          <w:ilvl w:val="0"/>
          <w:numId w:val="27"/>
        </w:numPr>
        <w:rPr>
          <w:rFonts w:ascii="Courier New" w:hAnsi="Courier New" w:cs="Courier New"/>
        </w:rPr>
      </w:pPr>
      <w:r w:rsidRPr="00B04993">
        <w:rPr>
          <w:rFonts w:ascii="Courier New" w:hAnsi="Courier New" w:cs="Courier New"/>
        </w:rPr>
        <w:t>A form used to reserve a place/venue for an event or equipment</w:t>
      </w:r>
      <w:r>
        <w:rPr>
          <w:rFonts w:ascii="Courier New" w:hAnsi="Courier New" w:cs="Courier New"/>
        </w:rPr>
        <w:t xml:space="preserve"> (mostly for CPDO staff)</w:t>
      </w:r>
      <w:r w:rsidRPr="00B04993">
        <w:rPr>
          <w:rFonts w:ascii="Courier New" w:hAnsi="Courier New" w:cs="Courier New"/>
        </w:rPr>
        <w:t>.</w:t>
      </w:r>
    </w:p>
    <w:p w:rsidR="00C21506" w:rsidRPr="005C39E4" w:rsidRDefault="00C21506" w:rsidP="00C21506">
      <w:pPr>
        <w:rPr>
          <w:rFonts w:ascii="Courier New" w:hAnsi="Courier New" w:cs="Courier New"/>
        </w:rPr>
      </w:pPr>
    </w:p>
    <w:p w:rsidR="00C21506" w:rsidRPr="005C39E4" w:rsidRDefault="00C21506" w:rsidP="00C21506">
      <w:pPr>
        <w:pStyle w:val="Heading2"/>
        <w:tabs>
          <w:tab w:val="left" w:pos="1267"/>
          <w:tab w:val="left" w:pos="2067"/>
        </w:tabs>
        <w:rPr>
          <w:rFonts w:ascii="Courier New" w:hAnsi="Courier New" w:cs="Courier New"/>
        </w:rPr>
      </w:pPr>
      <w:bookmarkStart w:id="35" w:name="_Toc308783612"/>
      <w:r w:rsidRPr="005C39E4">
        <w:rPr>
          <w:rFonts w:ascii="Courier New" w:hAnsi="Courier New" w:cs="Courier New"/>
        </w:rPr>
        <w:t>2.3</w:t>
      </w:r>
      <w:r>
        <w:rPr>
          <w:rFonts w:ascii="Courier New" w:hAnsi="Courier New" w:cs="Courier New"/>
        </w:rPr>
        <w:t xml:space="preserve"> Reports</w:t>
      </w:r>
      <w:bookmarkEnd w:id="35"/>
    </w:p>
    <w:p w:rsidR="00C21506" w:rsidRPr="005C39E4" w:rsidRDefault="00C21506" w:rsidP="00C21506">
      <w:pPr>
        <w:rPr>
          <w:rFonts w:ascii="Courier New" w:hAnsi="Courier New" w:cs="Courier New"/>
        </w:rPr>
      </w:pPr>
    </w:p>
    <w:p w:rsidR="00C21506" w:rsidRPr="00CC7DCB" w:rsidRDefault="00C21506" w:rsidP="00C21506">
      <w:pPr>
        <w:rPr>
          <w:rFonts w:ascii="Courier New" w:hAnsi="Courier New" w:cs="Courier New"/>
          <w:b/>
          <w:color w:val="auto"/>
          <w:u w:val="single"/>
        </w:rPr>
      </w:pPr>
      <w:r w:rsidRPr="00CC7DCB">
        <w:rPr>
          <w:rFonts w:ascii="Courier New" w:hAnsi="Courier New" w:cs="Courier New"/>
          <w:b/>
          <w:color w:val="auto"/>
          <w:u w:val="single"/>
        </w:rPr>
        <w:t>2.3.1 Job Request Completion</w:t>
      </w:r>
    </w:p>
    <w:p w:rsidR="00C21506" w:rsidRDefault="00C21506" w:rsidP="00C21506">
      <w:pPr>
        <w:pStyle w:val="ListParagraph"/>
        <w:rPr>
          <w:rFonts w:ascii="Courier New" w:hAnsi="Courier New" w:cs="Courier New"/>
          <w:color w:val="auto"/>
        </w:rPr>
      </w:pPr>
      <w:r>
        <w:rPr>
          <w:rFonts w:ascii="Courier New" w:hAnsi="Courier New" w:cs="Courier New"/>
          <w:color w:val="auto"/>
        </w:rPr>
        <w:t>The CPDO documents all of the Job Requests done or in idle and what are the materials needed in the request.</w:t>
      </w:r>
    </w:p>
    <w:p w:rsidR="00C21506" w:rsidRPr="00CC7DCB" w:rsidRDefault="00C21506" w:rsidP="00C21506">
      <w:pPr>
        <w:rPr>
          <w:rFonts w:ascii="Courier New" w:hAnsi="Courier New" w:cs="Courier New"/>
          <w:b/>
          <w:color w:val="auto"/>
          <w:u w:val="single"/>
        </w:rPr>
      </w:pPr>
      <w:r w:rsidRPr="00CC7DCB">
        <w:rPr>
          <w:rFonts w:ascii="Courier New" w:hAnsi="Courier New" w:cs="Courier New"/>
          <w:b/>
          <w:color w:val="auto"/>
          <w:u w:val="single"/>
        </w:rPr>
        <w:t>2.3.2 Utility Expenses Report</w:t>
      </w:r>
    </w:p>
    <w:p w:rsidR="00C21506" w:rsidRDefault="00C21506" w:rsidP="00C21506">
      <w:pPr>
        <w:pStyle w:val="ListParagraph"/>
        <w:rPr>
          <w:rFonts w:ascii="Courier New" w:hAnsi="Courier New" w:cs="Courier New"/>
          <w:color w:val="auto"/>
        </w:rPr>
      </w:pPr>
      <w:r>
        <w:rPr>
          <w:rFonts w:ascii="Courier New" w:hAnsi="Courier New" w:cs="Courier New"/>
          <w:color w:val="auto"/>
        </w:rPr>
        <w:t>The CPDO handles the expenses of the university like the electricity and water expenses.</w:t>
      </w:r>
    </w:p>
    <w:p w:rsidR="00C21506" w:rsidRPr="00CC7DCB" w:rsidRDefault="00C21506" w:rsidP="00C21506">
      <w:pPr>
        <w:rPr>
          <w:rFonts w:ascii="Courier New" w:hAnsi="Courier New" w:cs="Courier New"/>
          <w:b/>
          <w:color w:val="auto"/>
          <w:u w:val="single"/>
        </w:rPr>
      </w:pPr>
      <w:r w:rsidRPr="00CC7DCB">
        <w:rPr>
          <w:rFonts w:ascii="Courier New" w:hAnsi="Courier New" w:cs="Courier New"/>
          <w:b/>
          <w:color w:val="auto"/>
          <w:u w:val="single"/>
        </w:rPr>
        <w:t xml:space="preserve">2.3.3 Project Monitoring </w:t>
      </w:r>
    </w:p>
    <w:p w:rsidR="00C21506" w:rsidRDefault="00C21506" w:rsidP="00C21506">
      <w:pPr>
        <w:pStyle w:val="ListParagraph"/>
        <w:rPr>
          <w:rFonts w:ascii="Courier New" w:hAnsi="Courier New" w:cs="Courier New"/>
          <w:color w:val="auto"/>
        </w:rPr>
      </w:pPr>
      <w:r>
        <w:rPr>
          <w:rFonts w:ascii="Courier New" w:hAnsi="Courier New" w:cs="Courier New"/>
          <w:color w:val="auto"/>
        </w:rPr>
        <w:t>The CPDO are submitting the project report they made to the VP for Administration and to the president.</w:t>
      </w:r>
    </w:p>
    <w:p w:rsidR="00C21506" w:rsidRPr="00851DD4" w:rsidRDefault="00C21506" w:rsidP="00C21506">
      <w:pPr>
        <w:pStyle w:val="ListParagraph"/>
        <w:rPr>
          <w:rFonts w:ascii="Courier New" w:hAnsi="Courier New" w:cs="Courier New"/>
          <w:color w:val="auto"/>
        </w:rPr>
      </w:pPr>
    </w:p>
    <w:p w:rsidR="00C21506" w:rsidRDefault="00C21506" w:rsidP="00C21506">
      <w:pPr>
        <w:pStyle w:val="Heading2"/>
        <w:tabs>
          <w:tab w:val="left" w:pos="1267"/>
          <w:tab w:val="left" w:pos="2067"/>
        </w:tabs>
        <w:rPr>
          <w:rFonts w:ascii="Courier New" w:hAnsi="Courier New" w:cs="Courier New"/>
        </w:rPr>
      </w:pPr>
      <w:r w:rsidRPr="005C39E4">
        <w:rPr>
          <w:rFonts w:ascii="Courier New" w:hAnsi="Courier New" w:cs="Courier New"/>
        </w:rPr>
        <w:t>2.</w:t>
      </w:r>
      <w:r>
        <w:rPr>
          <w:rFonts w:ascii="Courier New" w:hAnsi="Courier New" w:cs="Courier New"/>
        </w:rPr>
        <w:t>4</w:t>
      </w:r>
      <w:bookmarkStart w:id="36" w:name="_Toc308783613"/>
      <w:r>
        <w:rPr>
          <w:rFonts w:ascii="Courier New" w:hAnsi="Courier New" w:cs="Courier New"/>
        </w:rPr>
        <w:t xml:space="preserve"> Policies</w:t>
      </w:r>
      <w:bookmarkEnd w:id="36"/>
    </w:p>
    <w:p w:rsidR="00C21506" w:rsidRDefault="00C21506" w:rsidP="00C21506"/>
    <w:p w:rsidR="00C21506" w:rsidRDefault="00C21506" w:rsidP="00C21506">
      <w:pPr>
        <w:rPr>
          <w:rFonts w:ascii="Courier New" w:hAnsi="Courier New" w:cs="Courier New"/>
          <w:b/>
          <w:color w:val="auto"/>
          <w:u w:val="single"/>
        </w:rPr>
      </w:pPr>
      <w:r>
        <w:rPr>
          <w:rFonts w:ascii="Courier New" w:hAnsi="Courier New" w:cs="Courier New"/>
          <w:b/>
          <w:color w:val="auto"/>
          <w:u w:val="single"/>
        </w:rPr>
        <w:t xml:space="preserve">2.4.1 </w:t>
      </w:r>
      <w:r w:rsidRPr="001E6389">
        <w:rPr>
          <w:rFonts w:ascii="Courier New" w:hAnsi="Courier New" w:cs="Courier New"/>
          <w:b/>
          <w:color w:val="auto"/>
          <w:u w:val="single"/>
        </w:rPr>
        <w:t>General Policies</w:t>
      </w:r>
    </w:p>
    <w:p w:rsidR="00C21506" w:rsidRDefault="00C21506" w:rsidP="00C21506">
      <w:pPr>
        <w:rPr>
          <w:rFonts w:ascii="Courier New" w:hAnsi="Courier New" w:cs="Courier New"/>
          <w:b/>
          <w:color w:val="auto"/>
          <w:u w:val="single"/>
        </w:rPr>
      </w:pPr>
    </w:p>
    <w:p w:rsidR="00C21506" w:rsidRPr="00D8294D" w:rsidRDefault="00C21506" w:rsidP="00B04E48">
      <w:pPr>
        <w:pStyle w:val="ListParagraph"/>
        <w:numPr>
          <w:ilvl w:val="0"/>
          <w:numId w:val="27"/>
        </w:numPr>
      </w:pPr>
      <w:r w:rsidRPr="00D8294D">
        <w:rPr>
          <w:rFonts w:ascii="Courier New" w:hAnsi="Courier New" w:cs="Courier New"/>
          <w:color w:val="auto"/>
        </w:rPr>
        <w:t xml:space="preserve">A </w:t>
      </w:r>
      <w:r>
        <w:rPr>
          <w:rFonts w:ascii="Courier New" w:hAnsi="Courier New" w:cs="Courier New"/>
          <w:color w:val="auto"/>
        </w:rPr>
        <w:t xml:space="preserve">Request Form </w:t>
      </w:r>
      <w:r w:rsidRPr="00D8294D">
        <w:rPr>
          <w:rFonts w:ascii="Courier New" w:hAnsi="Courier New" w:cs="Courier New"/>
          <w:color w:val="auto"/>
        </w:rPr>
        <w:t xml:space="preserve">must be </w:t>
      </w:r>
      <w:r>
        <w:rPr>
          <w:rFonts w:ascii="Courier New" w:hAnsi="Courier New" w:cs="Courier New"/>
          <w:color w:val="auto"/>
        </w:rPr>
        <w:t>passed to the CPDO before any event could occur within the school’s large facilities such as the gym or swimming pool.</w:t>
      </w:r>
    </w:p>
    <w:p w:rsidR="00C21506" w:rsidRDefault="00C21506" w:rsidP="00B04E48">
      <w:pPr>
        <w:pStyle w:val="ListParagraph"/>
        <w:numPr>
          <w:ilvl w:val="0"/>
          <w:numId w:val="27"/>
        </w:numPr>
        <w:rPr>
          <w:rFonts w:ascii="Courier New" w:hAnsi="Courier New" w:cs="Courier New"/>
          <w:color w:val="auto"/>
        </w:rPr>
      </w:pPr>
      <w:r>
        <w:rPr>
          <w:rFonts w:ascii="Courier New" w:hAnsi="Courier New" w:cs="Courier New"/>
          <w:color w:val="auto"/>
        </w:rPr>
        <w:t>Reservation of equipment is only viable for CDPO Staff</w:t>
      </w:r>
      <w:r w:rsidRPr="00063C3E">
        <w:rPr>
          <w:rFonts w:ascii="Courier New" w:hAnsi="Courier New" w:cs="Courier New"/>
          <w:color w:val="auto"/>
        </w:rPr>
        <w:t>.</w:t>
      </w:r>
      <w:r>
        <w:rPr>
          <w:rFonts w:ascii="Courier New" w:hAnsi="Courier New" w:cs="Courier New"/>
          <w:color w:val="auto"/>
        </w:rPr>
        <w:t xml:space="preserve"> Equipment is only for maintenance.</w:t>
      </w:r>
    </w:p>
    <w:p w:rsidR="00C21506" w:rsidRDefault="00C21506" w:rsidP="00B04E48">
      <w:pPr>
        <w:pStyle w:val="ListParagraph"/>
        <w:numPr>
          <w:ilvl w:val="0"/>
          <w:numId w:val="27"/>
        </w:numPr>
        <w:rPr>
          <w:rFonts w:ascii="Courier New" w:hAnsi="Courier New" w:cs="Courier New"/>
          <w:color w:val="auto"/>
        </w:rPr>
      </w:pPr>
      <w:r>
        <w:rPr>
          <w:rFonts w:ascii="Courier New" w:hAnsi="Courier New" w:cs="Courier New"/>
          <w:color w:val="auto"/>
        </w:rPr>
        <w:t>All requirements needed must be finalized one week before scheduled activity.</w:t>
      </w:r>
    </w:p>
    <w:p w:rsidR="00C21506" w:rsidRDefault="00C21506" w:rsidP="00B04E48">
      <w:pPr>
        <w:pStyle w:val="ListParagraph"/>
        <w:numPr>
          <w:ilvl w:val="0"/>
          <w:numId w:val="27"/>
        </w:numPr>
        <w:rPr>
          <w:rFonts w:ascii="Courier New" w:hAnsi="Courier New" w:cs="Courier New"/>
          <w:color w:val="auto"/>
        </w:rPr>
      </w:pPr>
      <w:r>
        <w:rPr>
          <w:rFonts w:ascii="Courier New" w:hAnsi="Courier New" w:cs="Courier New"/>
          <w:color w:val="auto"/>
        </w:rPr>
        <w:t>Installing heavy structures on the floor of the reserved venue is not allowed.</w:t>
      </w:r>
    </w:p>
    <w:p w:rsidR="00C21506" w:rsidRDefault="00C21506" w:rsidP="00B04E48">
      <w:pPr>
        <w:pStyle w:val="ListParagraph"/>
        <w:numPr>
          <w:ilvl w:val="0"/>
          <w:numId w:val="27"/>
        </w:numPr>
        <w:rPr>
          <w:rFonts w:ascii="Courier New" w:hAnsi="Courier New" w:cs="Courier New"/>
          <w:color w:val="auto"/>
        </w:rPr>
      </w:pPr>
      <w:r>
        <w:rPr>
          <w:rFonts w:ascii="Courier New" w:hAnsi="Courier New" w:cs="Courier New"/>
          <w:color w:val="auto"/>
        </w:rPr>
        <w:t>Use of pyrotechnics, explosive devices, and flammable substances is strictly prohibited.</w:t>
      </w:r>
    </w:p>
    <w:p w:rsidR="00C21506" w:rsidRPr="008A297A" w:rsidRDefault="00C21506" w:rsidP="00B04E48">
      <w:pPr>
        <w:pStyle w:val="Default"/>
        <w:numPr>
          <w:ilvl w:val="0"/>
          <w:numId w:val="27"/>
        </w:numPr>
        <w:rPr>
          <w:rFonts w:ascii="Courier New" w:hAnsi="Courier New" w:cs="Courier New"/>
          <w:sz w:val="44"/>
        </w:rPr>
      </w:pPr>
      <w:r w:rsidRPr="006B1514">
        <w:rPr>
          <w:rFonts w:ascii="Courier New" w:hAnsi="Courier New" w:cs="Courier New"/>
          <w:szCs w:val="14"/>
        </w:rPr>
        <w:t>During the activity, applicant should ensure that house protocols for safety, security and health measures are being observed, otherwise, the next request for venue with the same applicant will not be endorsed.</w:t>
      </w:r>
    </w:p>
    <w:p w:rsidR="00C21506" w:rsidRDefault="00C21506" w:rsidP="00C21506">
      <w:pPr>
        <w:rPr>
          <w:rFonts w:ascii="Courier New" w:hAnsi="Courier New" w:cs="Courier New"/>
          <w:color w:val="auto"/>
        </w:rPr>
      </w:pPr>
    </w:p>
    <w:p w:rsidR="00C21506" w:rsidRPr="00A76DA3" w:rsidRDefault="00C21506" w:rsidP="00C21506">
      <w:pPr>
        <w:rPr>
          <w:rFonts w:ascii="Courier New" w:hAnsi="Courier New" w:cs="Courier New"/>
          <w:b/>
          <w:color w:val="auto"/>
          <w:u w:val="single"/>
        </w:rPr>
      </w:pPr>
      <w:r>
        <w:rPr>
          <w:rFonts w:ascii="Courier New" w:hAnsi="Courier New" w:cs="Courier New"/>
          <w:b/>
          <w:color w:val="auto"/>
          <w:u w:val="single"/>
        </w:rPr>
        <w:lastRenderedPageBreak/>
        <w:t>2.4.2 Job Request Policies</w:t>
      </w:r>
    </w:p>
    <w:p w:rsidR="00C21506" w:rsidRDefault="00C21506" w:rsidP="00C21506">
      <w:pPr>
        <w:pStyle w:val="Default"/>
      </w:pPr>
    </w:p>
    <w:p w:rsidR="00C21506" w:rsidRPr="00617BF1" w:rsidRDefault="00C21506" w:rsidP="00B04E48">
      <w:pPr>
        <w:pStyle w:val="ListParagraph"/>
        <w:numPr>
          <w:ilvl w:val="0"/>
          <w:numId w:val="28"/>
        </w:numPr>
        <w:rPr>
          <w:rFonts w:ascii="Courier New" w:hAnsi="Courier New" w:cs="Courier New"/>
          <w:b/>
          <w:color w:val="auto"/>
          <w:sz w:val="40"/>
          <w:u w:val="single"/>
        </w:rPr>
      </w:pPr>
      <w:r w:rsidRPr="00A76DA3">
        <w:rPr>
          <w:rFonts w:ascii="Courier New" w:hAnsi="Courier New" w:cs="Courier New"/>
          <w:szCs w:val="16"/>
        </w:rPr>
        <w:t>All Employees</w:t>
      </w:r>
      <w:r>
        <w:rPr>
          <w:rFonts w:ascii="Courier New" w:hAnsi="Courier New" w:cs="Courier New"/>
          <w:szCs w:val="16"/>
        </w:rPr>
        <w:t xml:space="preserve"> and members of University of Baguio can make requests</w:t>
      </w:r>
      <w:r w:rsidRPr="00A76DA3">
        <w:rPr>
          <w:rFonts w:ascii="Courier New" w:hAnsi="Courier New" w:cs="Courier New"/>
          <w:szCs w:val="16"/>
        </w:rPr>
        <w:t xml:space="preserve"> with the signature of their immediate Dean, Principal, Direct</w:t>
      </w:r>
      <w:r>
        <w:rPr>
          <w:rFonts w:ascii="Courier New" w:hAnsi="Courier New" w:cs="Courier New"/>
          <w:szCs w:val="16"/>
        </w:rPr>
        <w:t>or and</w:t>
      </w:r>
      <w:r w:rsidRPr="00A76DA3">
        <w:rPr>
          <w:rFonts w:ascii="Courier New" w:hAnsi="Courier New" w:cs="Courier New"/>
          <w:szCs w:val="16"/>
        </w:rPr>
        <w:t xml:space="preserve"> Head of office.</w:t>
      </w:r>
    </w:p>
    <w:p w:rsidR="00C21506" w:rsidRPr="008A297A" w:rsidRDefault="00C21506" w:rsidP="00B04E48">
      <w:pPr>
        <w:pStyle w:val="ListParagraph"/>
        <w:numPr>
          <w:ilvl w:val="0"/>
          <w:numId w:val="28"/>
        </w:numPr>
        <w:rPr>
          <w:rFonts w:ascii="Courier New" w:hAnsi="Courier New" w:cs="Courier New"/>
          <w:b/>
          <w:color w:val="auto"/>
          <w:sz w:val="72"/>
          <w:u w:val="single"/>
        </w:rPr>
      </w:pPr>
      <w:r w:rsidRPr="00595E91">
        <w:rPr>
          <w:rFonts w:ascii="Courier New" w:hAnsi="Courier New" w:cs="Courier New"/>
          <w:szCs w:val="14"/>
        </w:rPr>
        <w:t>All repairs concerning carpentry, electrical and plumbing should be requested through Job Request Form and to be pass</w:t>
      </w:r>
      <w:r>
        <w:rPr>
          <w:rFonts w:ascii="Courier New" w:hAnsi="Courier New" w:cs="Courier New"/>
          <w:szCs w:val="14"/>
        </w:rPr>
        <w:t>ed</w:t>
      </w:r>
      <w:r w:rsidRPr="00595E91">
        <w:rPr>
          <w:rFonts w:ascii="Courier New" w:hAnsi="Courier New" w:cs="Courier New"/>
          <w:szCs w:val="14"/>
        </w:rPr>
        <w:t xml:space="preserve"> to the Campus Planning Development Offic</w:t>
      </w:r>
      <w:r>
        <w:rPr>
          <w:rFonts w:ascii="Courier New" w:hAnsi="Courier New" w:cs="Courier New"/>
          <w:szCs w:val="14"/>
        </w:rPr>
        <w:t>e.</w:t>
      </w:r>
    </w:p>
    <w:p w:rsidR="00C21506" w:rsidRPr="008A297A" w:rsidRDefault="00C21506" w:rsidP="00B04E48">
      <w:pPr>
        <w:pStyle w:val="ListParagraph"/>
        <w:numPr>
          <w:ilvl w:val="0"/>
          <w:numId w:val="28"/>
        </w:numPr>
        <w:rPr>
          <w:rFonts w:ascii="Courier New" w:hAnsi="Courier New" w:cs="Courier New"/>
          <w:b/>
          <w:color w:val="auto"/>
          <w:sz w:val="72"/>
          <w:u w:val="single"/>
        </w:rPr>
      </w:pPr>
      <w:r>
        <w:rPr>
          <w:rFonts w:ascii="Courier New" w:hAnsi="Courier New" w:cs="Courier New"/>
          <w:color w:val="auto"/>
        </w:rPr>
        <w:t>Requisition Slip must be forwarded every Monday or 1</w:t>
      </w:r>
      <w:r w:rsidRPr="008A297A">
        <w:rPr>
          <w:rFonts w:ascii="Courier New" w:hAnsi="Courier New" w:cs="Courier New"/>
          <w:color w:val="auto"/>
          <w:vertAlign w:val="superscript"/>
        </w:rPr>
        <w:t>st</w:t>
      </w:r>
      <w:r>
        <w:rPr>
          <w:rFonts w:ascii="Courier New" w:hAnsi="Courier New" w:cs="Courier New"/>
          <w:color w:val="auto"/>
        </w:rPr>
        <w:t xml:space="preserve"> working day of week, from 8:00AM to 12:00NN and 1:00PM to 4:00PM only.</w:t>
      </w:r>
    </w:p>
    <w:p w:rsidR="00C21506" w:rsidRDefault="00C21506" w:rsidP="00B04E48">
      <w:pPr>
        <w:pStyle w:val="ListParagraph"/>
        <w:numPr>
          <w:ilvl w:val="0"/>
          <w:numId w:val="28"/>
        </w:numPr>
        <w:rPr>
          <w:rFonts w:ascii="Courier New" w:hAnsi="Courier New" w:cs="Courier New"/>
          <w:color w:val="auto"/>
        </w:rPr>
      </w:pPr>
      <w:r>
        <w:rPr>
          <w:rFonts w:ascii="Courier New" w:hAnsi="Courier New" w:cs="Courier New"/>
          <w:color w:val="auto"/>
        </w:rPr>
        <w:t>Requisition Slips for water and gas refills are exempted from the former policy.</w:t>
      </w:r>
    </w:p>
    <w:p w:rsidR="00C21506" w:rsidRPr="008A297A" w:rsidRDefault="00C21506" w:rsidP="00B04E48">
      <w:pPr>
        <w:pStyle w:val="ListParagraph"/>
        <w:numPr>
          <w:ilvl w:val="0"/>
          <w:numId w:val="28"/>
        </w:numPr>
        <w:rPr>
          <w:rFonts w:ascii="Courier New" w:hAnsi="Courier New" w:cs="Courier New"/>
          <w:color w:val="auto"/>
        </w:rPr>
      </w:pPr>
      <w:r>
        <w:rPr>
          <w:rFonts w:ascii="Courier New" w:hAnsi="Courier New" w:cs="Courier New"/>
          <w:color w:val="auto"/>
        </w:rPr>
        <w:t>All containers, such as bottles, cartridges, and the like, must be returned to the CPDO.</w:t>
      </w:r>
    </w:p>
    <w:p w:rsidR="00C21506" w:rsidRPr="008A297A" w:rsidRDefault="00C21506" w:rsidP="00C21506">
      <w:pPr>
        <w:pStyle w:val="ListParagraph"/>
        <w:rPr>
          <w:rFonts w:ascii="Courier New" w:hAnsi="Courier New" w:cs="Courier New"/>
          <w:color w:val="auto"/>
        </w:rPr>
      </w:pPr>
    </w:p>
    <w:p w:rsidR="00C21506" w:rsidRPr="00A76DA3" w:rsidRDefault="00C21506" w:rsidP="00C21506">
      <w:pPr>
        <w:rPr>
          <w:rFonts w:ascii="Courier New" w:hAnsi="Courier New" w:cs="Courier New"/>
          <w:b/>
          <w:color w:val="auto"/>
          <w:u w:val="single"/>
        </w:rPr>
      </w:pPr>
      <w:r>
        <w:rPr>
          <w:rFonts w:ascii="Courier New" w:hAnsi="Courier New" w:cs="Courier New"/>
          <w:b/>
          <w:color w:val="auto"/>
          <w:u w:val="single"/>
        </w:rPr>
        <w:t>2.4.3 Internal Venue Reservation Policies</w:t>
      </w:r>
    </w:p>
    <w:p w:rsidR="00C21506" w:rsidRDefault="00C21506" w:rsidP="00C21506">
      <w:pPr>
        <w:pStyle w:val="Default"/>
        <w:ind w:left="720"/>
      </w:pPr>
    </w:p>
    <w:p w:rsidR="00C21506" w:rsidRDefault="00C21506" w:rsidP="00B04E48">
      <w:pPr>
        <w:pStyle w:val="Default"/>
        <w:numPr>
          <w:ilvl w:val="0"/>
          <w:numId w:val="28"/>
        </w:numPr>
        <w:rPr>
          <w:rFonts w:ascii="Courier New" w:hAnsi="Courier New" w:cs="Courier New"/>
          <w:szCs w:val="16"/>
        </w:rPr>
      </w:pPr>
      <w:r w:rsidRPr="00A76DA3">
        <w:rPr>
          <w:rFonts w:ascii="Courier New" w:hAnsi="Courier New" w:cs="Courier New"/>
          <w:szCs w:val="16"/>
        </w:rPr>
        <w:t>Requested act</w:t>
      </w:r>
      <w:r>
        <w:rPr>
          <w:rFonts w:ascii="Courier New" w:hAnsi="Courier New" w:cs="Courier New"/>
          <w:szCs w:val="16"/>
        </w:rPr>
        <w:t>ivity must be included in the University’s</w:t>
      </w:r>
      <w:r w:rsidRPr="00A76DA3">
        <w:rPr>
          <w:rFonts w:ascii="Courier New" w:hAnsi="Courier New" w:cs="Courier New"/>
          <w:szCs w:val="16"/>
        </w:rPr>
        <w:t xml:space="preserve"> calendar of activities, if not, it should be tentatively reserved two weeks before</w:t>
      </w:r>
      <w:r>
        <w:rPr>
          <w:rFonts w:ascii="Courier New" w:hAnsi="Courier New" w:cs="Courier New"/>
          <w:szCs w:val="16"/>
        </w:rPr>
        <w:t xml:space="preserve"> the scheduled activity ap</w:t>
      </w:r>
      <w:r w:rsidRPr="00A76DA3">
        <w:rPr>
          <w:rFonts w:ascii="Courier New" w:hAnsi="Courier New" w:cs="Courier New"/>
          <w:szCs w:val="16"/>
        </w:rPr>
        <w:t xml:space="preserve">proved by the Dean/Director/Heads of Offices. </w:t>
      </w:r>
    </w:p>
    <w:p w:rsidR="00C21506" w:rsidRDefault="00C21506" w:rsidP="00B04E48">
      <w:pPr>
        <w:pStyle w:val="Default"/>
        <w:numPr>
          <w:ilvl w:val="0"/>
          <w:numId w:val="28"/>
        </w:numPr>
        <w:rPr>
          <w:rFonts w:ascii="Courier New" w:hAnsi="Courier New" w:cs="Courier New"/>
          <w:szCs w:val="16"/>
        </w:rPr>
      </w:pPr>
      <w:r>
        <w:rPr>
          <w:rFonts w:ascii="Courier New" w:hAnsi="Courier New" w:cs="Courier New"/>
          <w:szCs w:val="16"/>
        </w:rPr>
        <w:t>Students, faculty members, university officers and employees are eligible to apply for the CPDO venue reservation.</w:t>
      </w:r>
    </w:p>
    <w:p w:rsidR="00C21506" w:rsidRPr="008A297A" w:rsidRDefault="00C21506" w:rsidP="00B04E48">
      <w:pPr>
        <w:pStyle w:val="Default"/>
        <w:numPr>
          <w:ilvl w:val="0"/>
          <w:numId w:val="28"/>
        </w:numPr>
        <w:rPr>
          <w:rFonts w:ascii="Courier New" w:hAnsi="Courier New" w:cs="Courier New"/>
          <w:szCs w:val="16"/>
        </w:rPr>
      </w:pPr>
      <w:r w:rsidRPr="008A297A">
        <w:rPr>
          <w:rFonts w:ascii="Courier New" w:hAnsi="Courier New" w:cs="Courier New"/>
          <w:bCs/>
          <w:szCs w:val="11"/>
        </w:rPr>
        <w:t>Applicant shall coordinate needed physical set-up to the respective Technical Committees two days before the usage of the venue once the Request Form has approved by the CPDO Director.</w:t>
      </w:r>
    </w:p>
    <w:p w:rsidR="00C21506" w:rsidRPr="00617BF1" w:rsidRDefault="00C21506" w:rsidP="00B04E48">
      <w:pPr>
        <w:pStyle w:val="Default"/>
        <w:numPr>
          <w:ilvl w:val="0"/>
          <w:numId w:val="28"/>
        </w:numPr>
        <w:rPr>
          <w:rFonts w:ascii="Courier New" w:hAnsi="Courier New" w:cs="Courier New"/>
          <w:sz w:val="44"/>
        </w:rPr>
      </w:pPr>
      <w:r w:rsidRPr="005A2A84">
        <w:rPr>
          <w:rFonts w:ascii="Courier New" w:hAnsi="Courier New" w:cs="Courier New"/>
          <w:bCs/>
          <w:szCs w:val="11"/>
        </w:rPr>
        <w:t>Applicant shall coordinate needed physical set-up to the respective Technical Com</w:t>
      </w:r>
      <w:r>
        <w:rPr>
          <w:rFonts w:ascii="Courier New" w:hAnsi="Courier New" w:cs="Courier New"/>
          <w:bCs/>
          <w:szCs w:val="11"/>
        </w:rPr>
        <w:t>mittees two</w:t>
      </w:r>
      <w:r w:rsidRPr="005A2A84">
        <w:rPr>
          <w:rFonts w:ascii="Courier New" w:hAnsi="Courier New" w:cs="Courier New"/>
          <w:bCs/>
          <w:szCs w:val="11"/>
        </w:rPr>
        <w:t xml:space="preserve"> days before the usage of the venue</w:t>
      </w:r>
    </w:p>
    <w:p w:rsidR="00C21506" w:rsidRPr="002D4063" w:rsidRDefault="00C21506" w:rsidP="00B04E48">
      <w:pPr>
        <w:pStyle w:val="Default"/>
        <w:numPr>
          <w:ilvl w:val="0"/>
          <w:numId w:val="28"/>
        </w:numPr>
        <w:rPr>
          <w:rFonts w:ascii="Courier New" w:hAnsi="Courier New" w:cs="Courier New"/>
          <w:sz w:val="44"/>
        </w:rPr>
      </w:pPr>
      <w:r>
        <w:rPr>
          <w:rFonts w:ascii="Courier New" w:hAnsi="Courier New" w:cs="Courier New"/>
          <w:bCs/>
          <w:szCs w:val="11"/>
        </w:rPr>
        <w:t>All student activities must process pre-activity request for the endorsement of the school dean and the approval of the activity by the Vice President of Academic Affairs, before the approval of the venue.</w:t>
      </w:r>
    </w:p>
    <w:p w:rsidR="00C21506" w:rsidRDefault="00C21506" w:rsidP="00C21506">
      <w:pPr>
        <w:pStyle w:val="Default"/>
        <w:rPr>
          <w:rFonts w:ascii="Courier New" w:hAnsi="Courier New" w:cs="Courier New"/>
          <w:bCs/>
          <w:szCs w:val="11"/>
        </w:rPr>
      </w:pPr>
    </w:p>
    <w:p w:rsidR="00C21506" w:rsidRPr="0051149F" w:rsidRDefault="00C21506" w:rsidP="00C21506">
      <w:pPr>
        <w:pStyle w:val="Default"/>
        <w:rPr>
          <w:rFonts w:ascii="Courier New" w:hAnsi="Courier New" w:cs="Courier New"/>
          <w:sz w:val="44"/>
        </w:rPr>
      </w:pPr>
    </w:p>
    <w:p w:rsidR="00C21506" w:rsidRPr="0051149F" w:rsidRDefault="00C21506" w:rsidP="00C21506">
      <w:pPr>
        <w:pStyle w:val="Default"/>
        <w:rPr>
          <w:rFonts w:ascii="Courier New" w:hAnsi="Courier New" w:cs="Courier New"/>
          <w:sz w:val="44"/>
        </w:rPr>
      </w:pPr>
      <w:r>
        <w:rPr>
          <w:rFonts w:ascii="Courier New" w:hAnsi="Courier New" w:cs="Courier New"/>
          <w:b/>
          <w:color w:val="auto"/>
          <w:u w:val="single"/>
        </w:rPr>
        <w:t xml:space="preserve">2.4.3 </w:t>
      </w:r>
      <w:r w:rsidRPr="0051149F">
        <w:rPr>
          <w:rFonts w:ascii="Courier New" w:hAnsi="Courier New" w:cs="Courier New"/>
          <w:b/>
          <w:color w:val="auto"/>
          <w:u w:val="single"/>
        </w:rPr>
        <w:t>External Venue Reservation Policies</w:t>
      </w:r>
    </w:p>
    <w:p w:rsidR="00C21506" w:rsidRPr="00A76DA3" w:rsidRDefault="00C21506" w:rsidP="00C21506">
      <w:pPr>
        <w:pStyle w:val="Default"/>
        <w:rPr>
          <w:rFonts w:ascii="Courier New" w:hAnsi="Courier New" w:cs="Courier New"/>
          <w:szCs w:val="16"/>
        </w:rPr>
      </w:pPr>
    </w:p>
    <w:p w:rsidR="00C21506" w:rsidRPr="005A2A84" w:rsidRDefault="00C21506" w:rsidP="00B04E48">
      <w:pPr>
        <w:pStyle w:val="ListParagraph"/>
        <w:numPr>
          <w:ilvl w:val="0"/>
          <w:numId w:val="29"/>
        </w:numPr>
        <w:rPr>
          <w:rFonts w:ascii="Courier New" w:hAnsi="Courier New" w:cs="Courier New"/>
          <w:b/>
          <w:color w:val="auto"/>
          <w:u w:val="single"/>
        </w:rPr>
      </w:pPr>
      <w:r>
        <w:rPr>
          <w:rFonts w:ascii="Courier New" w:hAnsi="Courier New" w:cs="Courier New"/>
          <w:color w:val="auto"/>
        </w:rPr>
        <w:t>Private institutions and government agencies must send a Request Letter to the University of Baguio President.</w:t>
      </w:r>
    </w:p>
    <w:p w:rsidR="00C21506" w:rsidRPr="005A2A84" w:rsidRDefault="00C21506" w:rsidP="00B04E48">
      <w:pPr>
        <w:pStyle w:val="Default"/>
        <w:numPr>
          <w:ilvl w:val="0"/>
          <w:numId w:val="29"/>
        </w:numPr>
        <w:rPr>
          <w:rFonts w:ascii="Courier New" w:hAnsi="Courier New" w:cs="Courier New"/>
          <w:szCs w:val="16"/>
        </w:rPr>
      </w:pPr>
      <w:r>
        <w:rPr>
          <w:rFonts w:ascii="Courier New" w:hAnsi="Courier New" w:cs="Courier New"/>
          <w:szCs w:val="16"/>
        </w:rPr>
        <w:lastRenderedPageBreak/>
        <w:t xml:space="preserve">Request </w:t>
      </w:r>
      <w:r w:rsidRPr="005A2A84">
        <w:rPr>
          <w:rFonts w:ascii="Courier New" w:hAnsi="Courier New" w:cs="Courier New"/>
          <w:szCs w:val="16"/>
        </w:rPr>
        <w:t xml:space="preserve">to use any facilities should be duly endorsed and approved by the President for accommodation of the event. </w:t>
      </w:r>
    </w:p>
    <w:p w:rsidR="00C21506" w:rsidRPr="00617BF1" w:rsidRDefault="00C21506" w:rsidP="00B04E48">
      <w:pPr>
        <w:pStyle w:val="Default"/>
        <w:numPr>
          <w:ilvl w:val="0"/>
          <w:numId w:val="29"/>
        </w:numPr>
        <w:rPr>
          <w:rFonts w:ascii="Courier New" w:hAnsi="Courier New" w:cs="Courier New"/>
          <w:sz w:val="44"/>
          <w:szCs w:val="16"/>
        </w:rPr>
      </w:pPr>
      <w:r>
        <w:rPr>
          <w:rFonts w:ascii="Courier New" w:hAnsi="Courier New" w:cs="Courier New"/>
          <w:szCs w:val="14"/>
        </w:rPr>
        <w:t>Upon submission of the accom</w:t>
      </w:r>
      <w:r w:rsidRPr="005A2A84">
        <w:rPr>
          <w:rFonts w:ascii="Courier New" w:hAnsi="Courier New" w:cs="Courier New"/>
          <w:szCs w:val="14"/>
        </w:rPr>
        <w:t>plished reservation form not later than one week before the activity, a 5</w:t>
      </w:r>
      <w:r>
        <w:rPr>
          <w:rFonts w:ascii="Courier New" w:hAnsi="Courier New" w:cs="Courier New"/>
          <w:szCs w:val="14"/>
        </w:rPr>
        <w:t>0% down payment shall be collect</w:t>
      </w:r>
      <w:r w:rsidRPr="005A2A84">
        <w:rPr>
          <w:rFonts w:ascii="Courier New" w:hAnsi="Courier New" w:cs="Courier New"/>
          <w:szCs w:val="14"/>
        </w:rPr>
        <w:t>ed to the applicant</w:t>
      </w:r>
      <w:r>
        <w:rPr>
          <w:rFonts w:ascii="Courier New" w:hAnsi="Courier New" w:cs="Courier New"/>
          <w:szCs w:val="14"/>
        </w:rPr>
        <w:t>.</w:t>
      </w:r>
    </w:p>
    <w:p w:rsidR="00C21506" w:rsidRPr="005A2A84" w:rsidRDefault="00C21506" w:rsidP="00B04E48">
      <w:pPr>
        <w:pStyle w:val="Default"/>
        <w:numPr>
          <w:ilvl w:val="0"/>
          <w:numId w:val="29"/>
        </w:numPr>
        <w:rPr>
          <w:rFonts w:ascii="Courier New" w:hAnsi="Courier New" w:cs="Courier New"/>
          <w:sz w:val="44"/>
          <w:szCs w:val="16"/>
        </w:rPr>
      </w:pPr>
      <w:r>
        <w:rPr>
          <w:rFonts w:ascii="Courier New" w:hAnsi="Courier New" w:cs="Courier New"/>
          <w:szCs w:val="14"/>
        </w:rPr>
        <w:t>50% down payment should be made upon submission of reservation form to the CPDO. Full payment of the reservation fee, together with PHP 5000.00 bond, should be settled two days before the event. Otherwise, the reservation will be cancelled.</w:t>
      </w:r>
    </w:p>
    <w:p w:rsidR="00C21506" w:rsidRPr="005C39E4" w:rsidRDefault="00C21506" w:rsidP="00C21506">
      <w:pPr>
        <w:pStyle w:val="Heading2"/>
        <w:tabs>
          <w:tab w:val="left" w:pos="1267"/>
          <w:tab w:val="left" w:pos="2067"/>
        </w:tabs>
        <w:rPr>
          <w:rFonts w:ascii="Courier New" w:hAnsi="Courier New" w:cs="Courier New"/>
        </w:rPr>
      </w:pPr>
      <w:bookmarkStart w:id="37" w:name="_Toc308783614"/>
      <w:r w:rsidRPr="005C39E4">
        <w:rPr>
          <w:rFonts w:ascii="Courier New" w:hAnsi="Courier New" w:cs="Courier New"/>
        </w:rPr>
        <w:t>2.</w:t>
      </w:r>
      <w:r>
        <w:rPr>
          <w:rFonts w:ascii="Courier New" w:hAnsi="Courier New" w:cs="Courier New"/>
        </w:rPr>
        <w:t>5 Table of Information System Details</w:t>
      </w:r>
      <w:bookmarkEnd w:id="37"/>
    </w:p>
    <w:p w:rsidR="00C21506" w:rsidRDefault="00C21506" w:rsidP="00C21506">
      <w:pPr>
        <w:rPr>
          <w:rFonts w:ascii="Courier New" w:hAnsi="Courier New" w:cs="Courier New"/>
          <w:color w:val="auto"/>
        </w:rPr>
      </w:pPr>
    </w:p>
    <w:tbl>
      <w:tblPr>
        <w:tblStyle w:val="TableGrid"/>
        <w:tblW w:w="9453" w:type="dxa"/>
        <w:tblLayout w:type="fixed"/>
        <w:tblLook w:val="0000" w:firstRow="0" w:lastRow="0" w:firstColumn="0" w:lastColumn="0" w:noHBand="0" w:noVBand="0"/>
      </w:tblPr>
      <w:tblGrid>
        <w:gridCol w:w="1548"/>
        <w:gridCol w:w="1373"/>
        <w:gridCol w:w="2631"/>
        <w:gridCol w:w="1666"/>
        <w:gridCol w:w="2235"/>
      </w:tblGrid>
      <w:tr w:rsidR="00C21506" w:rsidRPr="005C39E4" w:rsidTr="00E6664D">
        <w:trPr>
          <w:trHeight w:val="1019"/>
        </w:trPr>
        <w:tc>
          <w:tcPr>
            <w:tcW w:w="1548" w:type="dxa"/>
          </w:tcPr>
          <w:p w:rsidR="00C21506" w:rsidRDefault="00C21506" w:rsidP="00E6664D">
            <w:pPr>
              <w:spacing w:before="40" w:after="40"/>
              <w:ind w:right="0"/>
              <w:jc w:val="center"/>
              <w:rPr>
                <w:rFonts w:ascii="Courier New" w:hAnsi="Courier New" w:cs="Courier New"/>
                <w:b/>
              </w:rPr>
            </w:pPr>
            <w:r w:rsidRPr="005C39E4">
              <w:rPr>
                <w:rFonts w:ascii="Courier New" w:hAnsi="Courier New" w:cs="Courier New"/>
              </w:rPr>
              <w:br w:type="page"/>
            </w:r>
            <w:r w:rsidRPr="005C39E4">
              <w:rPr>
                <w:rFonts w:ascii="Courier New" w:hAnsi="Courier New" w:cs="Courier New"/>
              </w:rPr>
              <w:br w:type="page"/>
            </w:r>
            <w:r>
              <w:rPr>
                <w:rFonts w:ascii="Courier New" w:hAnsi="Courier New" w:cs="Courier New"/>
                <w:b/>
              </w:rPr>
              <w:t>User/</w:t>
            </w:r>
          </w:p>
          <w:p w:rsidR="00C21506" w:rsidRPr="005C39E4" w:rsidRDefault="00C21506" w:rsidP="00E6664D">
            <w:pPr>
              <w:spacing w:before="40" w:after="40"/>
              <w:ind w:right="0"/>
              <w:jc w:val="center"/>
              <w:rPr>
                <w:rFonts w:ascii="Courier New" w:hAnsi="Courier New" w:cs="Courier New"/>
                <w:b/>
              </w:rPr>
            </w:pPr>
            <w:r>
              <w:rPr>
                <w:rFonts w:ascii="Courier New" w:hAnsi="Courier New" w:cs="Courier New"/>
                <w:b/>
              </w:rPr>
              <w:t>Position</w:t>
            </w:r>
          </w:p>
        </w:tc>
        <w:tc>
          <w:tcPr>
            <w:tcW w:w="1373" w:type="dxa"/>
          </w:tcPr>
          <w:p w:rsidR="00C21506" w:rsidRPr="005C39E4" w:rsidRDefault="00C21506" w:rsidP="00E6664D">
            <w:pPr>
              <w:spacing w:before="40" w:after="40"/>
              <w:ind w:right="0"/>
              <w:jc w:val="center"/>
              <w:rPr>
                <w:rFonts w:ascii="Courier New" w:hAnsi="Courier New" w:cs="Courier New"/>
                <w:b/>
              </w:rPr>
            </w:pPr>
            <w:r>
              <w:rPr>
                <w:rFonts w:ascii="Courier New" w:hAnsi="Courier New" w:cs="Courier New"/>
                <w:b/>
              </w:rPr>
              <w:t>Source Document /Fields</w:t>
            </w:r>
          </w:p>
        </w:tc>
        <w:tc>
          <w:tcPr>
            <w:tcW w:w="2631" w:type="dxa"/>
          </w:tcPr>
          <w:p w:rsidR="00C21506" w:rsidRPr="005C39E4" w:rsidRDefault="00C21506" w:rsidP="00E6664D">
            <w:pPr>
              <w:spacing w:before="40" w:after="40"/>
              <w:ind w:right="0"/>
              <w:jc w:val="center"/>
              <w:rPr>
                <w:rFonts w:ascii="Courier New" w:hAnsi="Courier New" w:cs="Courier New"/>
                <w:b/>
              </w:rPr>
            </w:pPr>
            <w:r>
              <w:rPr>
                <w:rFonts w:ascii="Courier New" w:hAnsi="Courier New" w:cs="Courier New"/>
                <w:b/>
              </w:rPr>
              <w:t>Process</w:t>
            </w:r>
          </w:p>
        </w:tc>
        <w:tc>
          <w:tcPr>
            <w:tcW w:w="1666" w:type="dxa"/>
          </w:tcPr>
          <w:p w:rsidR="00C21506" w:rsidRPr="005C39E4" w:rsidRDefault="00C21506" w:rsidP="00E6664D">
            <w:pPr>
              <w:spacing w:before="40" w:after="40"/>
              <w:ind w:right="0"/>
              <w:jc w:val="center"/>
              <w:rPr>
                <w:rFonts w:ascii="Courier New" w:hAnsi="Courier New" w:cs="Courier New"/>
                <w:b/>
              </w:rPr>
            </w:pPr>
            <w:r>
              <w:rPr>
                <w:rFonts w:ascii="Courier New" w:hAnsi="Courier New" w:cs="Courier New"/>
                <w:b/>
              </w:rPr>
              <w:t>Output Report/ Fields</w:t>
            </w:r>
          </w:p>
        </w:tc>
        <w:tc>
          <w:tcPr>
            <w:tcW w:w="2235" w:type="dxa"/>
          </w:tcPr>
          <w:p w:rsidR="00C21506" w:rsidRPr="005C39E4" w:rsidRDefault="00C21506" w:rsidP="00E6664D">
            <w:pPr>
              <w:spacing w:before="40" w:after="40"/>
              <w:ind w:right="0"/>
              <w:jc w:val="center"/>
              <w:rPr>
                <w:rFonts w:ascii="Courier New" w:hAnsi="Courier New" w:cs="Courier New"/>
                <w:b/>
              </w:rPr>
            </w:pPr>
            <w:r>
              <w:rPr>
                <w:rFonts w:ascii="Courier New" w:hAnsi="Courier New" w:cs="Courier New"/>
                <w:b/>
              </w:rPr>
              <w:t>Policies</w:t>
            </w:r>
          </w:p>
        </w:tc>
      </w:tr>
      <w:tr w:rsidR="00C21506" w:rsidRPr="005C39E4" w:rsidTr="00E6664D">
        <w:trPr>
          <w:trHeight w:val="1874"/>
        </w:trPr>
        <w:tc>
          <w:tcPr>
            <w:tcW w:w="1548" w:type="dxa"/>
          </w:tcPr>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 xml:space="preserve">Vice President of the Administration </w:t>
            </w:r>
          </w:p>
        </w:tc>
        <w:tc>
          <w:tcPr>
            <w:tcW w:w="1373" w:type="dxa"/>
          </w:tcPr>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Overtime application form</w:t>
            </w:r>
          </w:p>
        </w:tc>
        <w:tc>
          <w:tcPr>
            <w:tcW w:w="2631" w:type="dxa"/>
          </w:tcPr>
          <w:p w:rsidR="00C21506" w:rsidRPr="00714BA0"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r>
              <w:rPr>
                <w:rFonts w:ascii="Courier New" w:hAnsi="Courier New" w:cs="Courier New"/>
                <w:szCs w:val="24"/>
              </w:rPr>
              <w:t xml:space="preserve">The Overtime application form needs to be signed by the Vice President for Administration to be approved.  </w:t>
            </w:r>
          </w:p>
        </w:tc>
        <w:tc>
          <w:tcPr>
            <w:tcW w:w="1666" w:type="dxa"/>
          </w:tcPr>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Project Monitoring</w:t>
            </w:r>
          </w:p>
        </w:tc>
        <w:tc>
          <w:tcPr>
            <w:tcW w:w="2235"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 xml:space="preserve">External Venue Reservation </w:t>
            </w:r>
          </w:p>
        </w:tc>
      </w:tr>
      <w:tr w:rsidR="00C21506" w:rsidRPr="005C39E4" w:rsidTr="00E6664D">
        <w:trPr>
          <w:trHeight w:val="3770"/>
        </w:trPr>
        <w:tc>
          <w:tcPr>
            <w:tcW w:w="1548"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CPDO Director</w:t>
            </w:r>
          </w:p>
        </w:tc>
        <w:tc>
          <w:tcPr>
            <w:tcW w:w="1373"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Job Request</w:t>
            </w: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Form</w:t>
            </w:r>
          </w:p>
        </w:tc>
        <w:tc>
          <w:tcPr>
            <w:tcW w:w="2631" w:type="dxa"/>
          </w:tcPr>
          <w:p w:rsidR="00C21506" w:rsidRPr="00714BA0"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r>
              <w:rPr>
                <w:rFonts w:ascii="Courier New" w:hAnsi="Courier New" w:cs="Courier New"/>
                <w:szCs w:val="24"/>
              </w:rPr>
              <w:t>The director needs to sign and approve of the Job Requested.</w:t>
            </w:r>
          </w:p>
        </w:tc>
        <w:tc>
          <w:tcPr>
            <w:tcW w:w="1666" w:type="dxa"/>
          </w:tcPr>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Job Request Completion</w:t>
            </w:r>
          </w:p>
        </w:tc>
        <w:tc>
          <w:tcPr>
            <w:tcW w:w="2235"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Job Request</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Internal Venue Reservation</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External Venue Reservation</w:t>
            </w:r>
          </w:p>
        </w:tc>
      </w:tr>
      <w:tr w:rsidR="00C21506" w:rsidRPr="005C39E4" w:rsidTr="00E6664D">
        <w:trPr>
          <w:trHeight w:val="3140"/>
        </w:trPr>
        <w:tc>
          <w:tcPr>
            <w:tcW w:w="1548"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lastRenderedPageBreak/>
              <w:t>CPDO Staff</w:t>
            </w:r>
          </w:p>
        </w:tc>
        <w:tc>
          <w:tcPr>
            <w:tcW w:w="1373"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Requisition Form</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 xml:space="preserve">Material Request Form </w:t>
            </w:r>
          </w:p>
        </w:tc>
        <w:tc>
          <w:tcPr>
            <w:tcW w:w="2631" w:type="dxa"/>
          </w:tcPr>
          <w:p w:rsidR="00C21506" w:rsidRPr="00714BA0"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r>
              <w:rPr>
                <w:rFonts w:ascii="Courier New" w:hAnsi="Courier New" w:cs="Courier New"/>
                <w:szCs w:val="24"/>
              </w:rPr>
              <w:t>CPDO Staff are required to fill up a requisition slip/ Material Request Form</w:t>
            </w:r>
          </w:p>
        </w:tc>
        <w:tc>
          <w:tcPr>
            <w:tcW w:w="1666" w:type="dxa"/>
          </w:tcPr>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Utility Expenses Report</w:t>
            </w:r>
          </w:p>
        </w:tc>
        <w:tc>
          <w:tcPr>
            <w:tcW w:w="2235"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Job Request</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Internal Venue Reservation</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External Venue Reservation</w:t>
            </w:r>
          </w:p>
        </w:tc>
      </w:tr>
      <w:tr w:rsidR="00C21506" w:rsidRPr="005C39E4" w:rsidTr="00E6664D">
        <w:trPr>
          <w:trHeight w:val="1874"/>
        </w:trPr>
        <w:tc>
          <w:tcPr>
            <w:tcW w:w="1548"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CPDO Secretary</w:t>
            </w:r>
          </w:p>
        </w:tc>
        <w:tc>
          <w:tcPr>
            <w:tcW w:w="1373"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Reservation of Venues</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CPDO Personal Field Report</w:t>
            </w:r>
          </w:p>
        </w:tc>
        <w:tc>
          <w:tcPr>
            <w:tcW w:w="2631" w:type="dxa"/>
          </w:tcPr>
          <w:p w:rsidR="00C21506"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r>
              <w:rPr>
                <w:rFonts w:ascii="Courier New" w:hAnsi="Courier New" w:cs="Courier New"/>
                <w:szCs w:val="24"/>
              </w:rPr>
              <w:t>He is responsible for the management of reservations.</w:t>
            </w:r>
          </w:p>
          <w:p w:rsidR="00C21506"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p>
          <w:p w:rsidR="00C21506" w:rsidRPr="00714BA0" w:rsidRDefault="00C21506" w:rsidP="00E6664D">
            <w:pPr>
              <w:pStyle w:val="ListParagraph"/>
              <w:tabs>
                <w:tab w:val="clear" w:pos="720"/>
                <w:tab w:val="clear" w:pos="5760"/>
                <w:tab w:val="left" w:pos="0"/>
              </w:tabs>
              <w:suppressAutoHyphens w:val="0"/>
              <w:spacing w:before="40" w:after="40" w:line="276" w:lineRule="auto"/>
              <w:ind w:left="0" w:right="0"/>
              <w:contextualSpacing/>
              <w:rPr>
                <w:rFonts w:ascii="Courier New" w:hAnsi="Courier New" w:cs="Courier New"/>
                <w:szCs w:val="24"/>
              </w:rPr>
            </w:pPr>
            <w:r>
              <w:rPr>
                <w:rFonts w:ascii="Courier New" w:hAnsi="Courier New" w:cs="Courier New"/>
                <w:szCs w:val="24"/>
              </w:rPr>
              <w:t xml:space="preserve">He is the one that goes to places to report activities that need actions. </w:t>
            </w:r>
          </w:p>
        </w:tc>
        <w:tc>
          <w:tcPr>
            <w:tcW w:w="1666"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Job Request Completion</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Utility Expenses Report</w:t>
            </w:r>
          </w:p>
          <w:p w:rsidR="00C21506" w:rsidRDefault="00C21506" w:rsidP="00E6664D">
            <w:pPr>
              <w:tabs>
                <w:tab w:val="left" w:pos="0"/>
              </w:tabs>
              <w:spacing w:before="40" w:after="40"/>
              <w:ind w:right="0"/>
              <w:rPr>
                <w:rFonts w:ascii="Courier New" w:hAnsi="Courier New" w:cs="Courier New"/>
                <w:szCs w:val="24"/>
              </w:rPr>
            </w:pPr>
          </w:p>
          <w:p w:rsidR="00C21506" w:rsidRPr="00714BA0"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Project Monitoring</w:t>
            </w:r>
          </w:p>
        </w:tc>
        <w:tc>
          <w:tcPr>
            <w:tcW w:w="2235" w:type="dxa"/>
          </w:tcPr>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Internal Venue Reservation</w:t>
            </w:r>
          </w:p>
          <w:p w:rsidR="00C21506" w:rsidRDefault="00C21506" w:rsidP="00E6664D">
            <w:pPr>
              <w:tabs>
                <w:tab w:val="left" w:pos="0"/>
              </w:tabs>
              <w:spacing w:before="40" w:after="40"/>
              <w:ind w:right="0"/>
              <w:rPr>
                <w:rFonts w:ascii="Courier New" w:hAnsi="Courier New" w:cs="Courier New"/>
                <w:szCs w:val="24"/>
              </w:rPr>
            </w:pPr>
          </w:p>
          <w:p w:rsidR="00C21506" w:rsidRDefault="00C21506" w:rsidP="00E6664D">
            <w:pPr>
              <w:tabs>
                <w:tab w:val="left" w:pos="0"/>
              </w:tabs>
              <w:spacing w:before="40" w:after="40"/>
              <w:ind w:right="0"/>
              <w:rPr>
                <w:rFonts w:ascii="Courier New" w:hAnsi="Courier New" w:cs="Courier New"/>
                <w:szCs w:val="24"/>
              </w:rPr>
            </w:pPr>
            <w:r>
              <w:rPr>
                <w:rFonts w:ascii="Courier New" w:hAnsi="Courier New" w:cs="Courier New"/>
                <w:szCs w:val="24"/>
              </w:rPr>
              <w:t>External Venue Reservation</w:t>
            </w:r>
          </w:p>
        </w:tc>
      </w:tr>
    </w:tbl>
    <w:p w:rsidR="00C21506" w:rsidRDefault="00C21506" w:rsidP="00C21506">
      <w:pPr>
        <w:rPr>
          <w:rFonts w:ascii="Courier New" w:hAnsi="Courier New" w:cs="Courier New"/>
          <w:color w:val="auto"/>
        </w:rPr>
      </w:pPr>
    </w:p>
    <w:p w:rsidR="00C21506" w:rsidRPr="008776A2" w:rsidRDefault="00C21506" w:rsidP="00C21506">
      <w:pPr>
        <w:rPr>
          <w:b/>
          <w:u w:val="single"/>
        </w:rPr>
      </w:pPr>
      <w:r>
        <w:rPr>
          <w:rFonts w:ascii="Courier New" w:hAnsi="Courier New" w:cs="Courier New"/>
          <w:b/>
          <w:u w:val="single"/>
        </w:rPr>
        <w:t>2.6 Suggestions and Recommendations</w:t>
      </w:r>
    </w:p>
    <w:p w:rsidR="00C21506" w:rsidRDefault="00C21506" w:rsidP="00C21506">
      <w:pPr>
        <w:rPr>
          <w:rFonts w:ascii="Courier New" w:hAnsi="Courier New" w:cs="Courier New"/>
          <w:b/>
          <w:u w:val="single"/>
        </w:rPr>
      </w:pPr>
    </w:p>
    <w:p w:rsidR="00C21506" w:rsidRPr="00F8016B" w:rsidRDefault="00C21506" w:rsidP="00B04E48">
      <w:pPr>
        <w:pStyle w:val="ListParagraph"/>
        <w:numPr>
          <w:ilvl w:val="0"/>
          <w:numId w:val="39"/>
        </w:numPr>
      </w:pPr>
      <w:r>
        <w:rPr>
          <w:rFonts w:ascii="Courier New" w:hAnsi="Courier New" w:cs="Courier New"/>
          <w:szCs w:val="14"/>
        </w:rPr>
        <w:t>The proposed system currently does not cover all of the services of the CPDO, only servicing to the documentation of Maintenance and Reservation services.</w:t>
      </w:r>
    </w:p>
    <w:p w:rsidR="00C21506" w:rsidRPr="002D4063" w:rsidRDefault="00C21506" w:rsidP="00B04E48">
      <w:pPr>
        <w:pStyle w:val="ListParagraph"/>
        <w:numPr>
          <w:ilvl w:val="0"/>
          <w:numId w:val="39"/>
        </w:numPr>
      </w:pPr>
      <w:r w:rsidRPr="00E13C60">
        <w:rPr>
          <w:rFonts w:ascii="Courier New" w:hAnsi="Courier New" w:cs="Courier New"/>
          <w:szCs w:val="14"/>
        </w:rPr>
        <w:t xml:space="preserve">Constant updates on the system </w:t>
      </w:r>
      <w:r>
        <w:rPr>
          <w:rFonts w:ascii="Courier New" w:hAnsi="Courier New" w:cs="Courier New"/>
          <w:szCs w:val="14"/>
        </w:rPr>
        <w:t xml:space="preserve">on thepreset </w:t>
      </w:r>
      <w:r w:rsidRPr="00E13C60">
        <w:rPr>
          <w:rFonts w:ascii="Courier New" w:hAnsi="Courier New" w:cs="Courier New"/>
          <w:szCs w:val="14"/>
        </w:rPr>
        <w:t xml:space="preserve">existing venues </w:t>
      </w:r>
      <w:r>
        <w:rPr>
          <w:rFonts w:ascii="Courier New" w:hAnsi="Courier New" w:cs="Courier New"/>
          <w:szCs w:val="14"/>
        </w:rPr>
        <w:t xml:space="preserve">and rental equipment on the system </w:t>
      </w:r>
      <w:r w:rsidRPr="00E13C60">
        <w:rPr>
          <w:rFonts w:ascii="Courier New" w:hAnsi="Courier New" w:cs="Courier New"/>
          <w:szCs w:val="14"/>
        </w:rPr>
        <w:t xml:space="preserve">are a requirement. </w:t>
      </w:r>
    </w:p>
    <w:p w:rsidR="00C21506" w:rsidRDefault="00C21506" w:rsidP="00B04E48">
      <w:pPr>
        <w:pStyle w:val="ListParagraph"/>
        <w:numPr>
          <w:ilvl w:val="0"/>
          <w:numId w:val="39"/>
        </w:numPr>
      </w:pPr>
      <w:r>
        <w:rPr>
          <w:rFonts w:ascii="Courier New" w:hAnsi="Courier New" w:cs="Courier New"/>
          <w:szCs w:val="14"/>
        </w:rPr>
        <w:t>All system updates must be made on Sundays in order for it to not interfere with upcoming requests coming into the system</w:t>
      </w:r>
    </w:p>
    <w:p w:rsidR="00C21506" w:rsidRPr="001D1B8C" w:rsidRDefault="00C21506" w:rsidP="001D1B8C">
      <w:pPr>
        <w:tabs>
          <w:tab w:val="clear" w:pos="720"/>
          <w:tab w:val="clear" w:pos="5760"/>
        </w:tabs>
        <w:suppressAutoHyphens w:val="0"/>
        <w:ind w:right="0"/>
      </w:pPr>
      <w:r>
        <w:br w:type="page"/>
      </w:r>
    </w:p>
    <w:p w:rsidR="00C21506" w:rsidRDefault="00C21506" w:rsidP="00C21506">
      <w:pPr>
        <w:rPr>
          <w:rFonts w:ascii="Courier New" w:hAnsi="Courier New" w:cs="Courier New"/>
          <w:b/>
          <w:u w:val="single"/>
        </w:rPr>
      </w:pPr>
      <w:r>
        <w:rPr>
          <w:rFonts w:ascii="Courier New" w:hAnsi="Courier New" w:cs="Courier New"/>
          <w:b/>
          <w:u w:val="single"/>
        </w:rPr>
        <w:lastRenderedPageBreak/>
        <w:t>2.7 Flowchart of the existing system</w:t>
      </w:r>
    </w:p>
    <w:p w:rsidR="00C21506" w:rsidRDefault="00C21506" w:rsidP="00C21506">
      <w:pPr>
        <w:rPr>
          <w:rFonts w:ascii="Courier New" w:hAnsi="Courier New" w:cs="Courier New"/>
          <w:b/>
          <w:u w:val="single"/>
        </w:rPr>
      </w:pP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t>2.7.1 Internal Reservation of Venue</w:t>
      </w:r>
    </w:p>
    <w:p w:rsidR="00C21506" w:rsidRDefault="00C21506" w:rsidP="00C21506">
      <w:pPr>
        <w:rPr>
          <w:rFonts w:ascii="Courier New" w:hAnsi="Courier New" w:cs="Courier New"/>
          <w:b/>
        </w:rPr>
      </w:pPr>
    </w:p>
    <w:p w:rsidR="00C21506" w:rsidRPr="001E1FAC" w:rsidRDefault="003845F9" w:rsidP="00C21506">
      <w:r>
        <w:rPr>
          <w:rFonts w:ascii="Courier New" w:hAnsi="Courier New" w:cs="Courier New"/>
          <w:noProof/>
          <w:lang w:eastAsia="en-US"/>
        </w:rPr>
        <mc:AlternateContent>
          <mc:Choice Requires="wps">
            <w:drawing>
              <wp:anchor distT="0" distB="0" distL="114299" distR="114299" simplePos="0" relativeHeight="251661312" behindDoc="0" locked="0" layoutInCell="1" allowOverlap="1">
                <wp:simplePos x="0" y="0"/>
                <wp:positionH relativeFrom="column">
                  <wp:posOffset>1571624</wp:posOffset>
                </wp:positionH>
                <wp:positionV relativeFrom="paragraph">
                  <wp:posOffset>60960</wp:posOffset>
                </wp:positionV>
                <wp:extent cx="0" cy="5984875"/>
                <wp:effectExtent l="0" t="0" r="19050" b="15875"/>
                <wp:wrapNone/>
                <wp:docPr id="12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8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3" o:spid="_x0000_s1026" type="#_x0000_t32" style="position:absolute;margin-left:123.75pt;margin-top:4.8pt;width:0;height:471.25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"/>
            </w:pict>
          </mc:Fallback>
        </mc:AlternateContent>
      </w:r>
      <w:r>
        <w:rPr>
          <w:rFonts w:ascii="Courier New" w:hAnsi="Courier New" w:cs="Courier New"/>
          <w:noProof/>
          <w:lang w:eastAsia="en-US"/>
        </w:rPr>
        <mc:AlternateContent>
          <mc:Choice Requires="wps">
            <w:drawing>
              <wp:anchor distT="0" distB="0" distL="114299" distR="114299" simplePos="0" relativeHeight="251662336" behindDoc="0" locked="0" layoutInCell="1" allowOverlap="1">
                <wp:simplePos x="0" y="0"/>
                <wp:positionH relativeFrom="column">
                  <wp:posOffset>3314699</wp:posOffset>
                </wp:positionH>
                <wp:positionV relativeFrom="paragraph">
                  <wp:posOffset>60960</wp:posOffset>
                </wp:positionV>
                <wp:extent cx="0" cy="5984875"/>
                <wp:effectExtent l="0" t="0" r="19050" b="15875"/>
                <wp:wrapNone/>
                <wp:docPr id="12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8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61pt;margin-top:4.8pt;width:0;height:471.2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DzHwIAAD4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"/>
            </w:pict>
          </mc:Fallback>
        </mc:AlternateContent>
      </w:r>
      <w:r w:rsidR="00C21506">
        <w:rPr>
          <w:rFonts w:ascii="Courier New" w:hAnsi="Courier New" w:cs="Courier New"/>
        </w:rPr>
        <w:t>Client               CPDO Staff         CPDO Director</w:t>
      </w:r>
    </w:p>
    <w:p w:rsidR="00C21506" w:rsidRDefault="00C21506" w:rsidP="00C21506"/>
    <w:p w:rsidR="00C21506" w:rsidRDefault="003845F9" w:rsidP="00C21506">
      <w:r>
        <w:rPr>
          <w:rFonts w:ascii="Courier New" w:hAnsi="Courier New" w:cs="Courier New"/>
          <w:noProof/>
          <w:lang w:eastAsia="en-US"/>
        </w:rPr>
        <mc:AlternateContent>
          <mc:Choice Requires="wps">
            <w:drawing>
              <wp:anchor distT="0" distB="0" distL="114300" distR="114300" simplePos="0" relativeHeight="251665408" behindDoc="0" locked="0" layoutInCell="1" allowOverlap="1">
                <wp:simplePos x="0" y="0"/>
                <wp:positionH relativeFrom="column">
                  <wp:posOffset>1914525</wp:posOffset>
                </wp:positionH>
                <wp:positionV relativeFrom="paragraph">
                  <wp:posOffset>74930</wp:posOffset>
                </wp:positionV>
                <wp:extent cx="1257300" cy="600075"/>
                <wp:effectExtent l="0" t="0" r="19050" b="28575"/>
                <wp:wrapNone/>
                <wp:docPr id="1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CPDO gives the client Job Request Form to be accomplished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6" style="position:absolute;margin-left:150.75pt;margin-top:5.9pt;width:99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">
                <v:textbox>
                  <w:txbxContent>
                    <w:p w:rsidR="00AA45D1" w:rsidRDefault="00AA45D1" w:rsidP="00C21506">
                      <w:pPr>
                        <w:ind w:right="0"/>
                      </w:pPr>
                      <w:r>
                        <w:rPr>
                          <w:rFonts w:ascii="Courier New" w:hAnsi="Courier New" w:cs="Courier New"/>
                          <w:sz w:val="16"/>
                        </w:rPr>
                        <w:t>CPDO gives the client Job Request Form to be accomplished</w:t>
                      </w:r>
                    </w:p>
                  </w:txbxContent>
                </v:textbox>
              </v:rect>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column">
                  <wp:posOffset>-133350</wp:posOffset>
                </wp:positionH>
                <wp:positionV relativeFrom="paragraph">
                  <wp:posOffset>74930</wp:posOffset>
                </wp:positionV>
                <wp:extent cx="1257300" cy="600075"/>
                <wp:effectExtent l="0" t="0" r="19050" b="28575"/>
                <wp:wrapNone/>
                <wp:docPr id="12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makes a request to the CPDO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7" style="position:absolute;margin-left:-10.5pt;margin-top:5.9pt;width:99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makes a request to the CPDO</w:t>
                      </w:r>
                    </w:p>
                    <w:p w:rsidR="00AA45D1" w:rsidRDefault="00AA45D1" w:rsidP="00C21506"/>
                  </w:txbxContent>
                </v:textbox>
              </v:rect>
            </w:pict>
          </mc:Fallback>
        </mc:AlternateContent>
      </w:r>
    </w:p>
    <w:p w:rsidR="00C21506" w:rsidRDefault="003845F9" w:rsidP="00C21506">
      <w:pPr>
        <w:tabs>
          <w:tab w:val="clear" w:pos="720"/>
          <w:tab w:val="clear" w:pos="5760"/>
        </w:tabs>
        <w:suppressAutoHyphens w:val="0"/>
        <w:ind w:right="0"/>
        <w:rPr>
          <w:rFonts w:ascii="Courier New" w:hAnsi="Courier New" w:cs="Courier New"/>
          <w:b/>
          <w:sz w:val="26"/>
          <w:u w:val="single"/>
        </w:rPr>
      </w:pPr>
      <w:r>
        <w:rPr>
          <w:rFonts w:ascii="Courier New" w:hAnsi="Courier New" w:cs="Courier New"/>
          <w:noProof/>
          <w:lang w:eastAsia="en-US"/>
        </w:rPr>
        <mc:AlternateContent>
          <mc:Choice Requires="wps">
            <w:drawing>
              <wp:anchor distT="0" distB="0" distL="114300" distR="114300" simplePos="0" relativeHeight="251667456" behindDoc="0" locked="0" layoutInCell="1" allowOverlap="1">
                <wp:simplePos x="0" y="0"/>
                <wp:positionH relativeFrom="column">
                  <wp:posOffset>1371600</wp:posOffset>
                </wp:positionH>
                <wp:positionV relativeFrom="paragraph">
                  <wp:posOffset>843915</wp:posOffset>
                </wp:positionV>
                <wp:extent cx="847725" cy="838200"/>
                <wp:effectExtent l="38100" t="0" r="47625" b="95250"/>
                <wp:wrapNone/>
                <wp:docPr id="11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47725" cy="838200"/>
                        </a:xfrm>
                        <a:prstGeom prst="bentConnector3">
                          <a:avLst>
                            <a:gd name="adj1" fmla="val -17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9" o:spid="_x0000_s1026" type="#_x0000_t34" style="position:absolute;margin-left:108pt;margin-top:66.45pt;width:66.75pt;height:66pt;rotation:18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" adj="-373">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76672" behindDoc="0" locked="0" layoutInCell="1" allowOverlap="1">
                <wp:simplePos x="0" y="0"/>
                <wp:positionH relativeFrom="column">
                  <wp:posOffset>1809750</wp:posOffset>
                </wp:positionH>
                <wp:positionV relativeFrom="paragraph">
                  <wp:posOffset>3552190</wp:posOffset>
                </wp:positionV>
                <wp:extent cx="1257300" cy="600075"/>
                <wp:effectExtent l="0" t="0" r="19050" b="28575"/>
                <wp:wrapNone/>
                <wp:docPr id="11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The CPDO staff will cancel the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8" style="position:absolute;margin-left:142.5pt;margin-top:279.7pt;width:99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">
                <v:textbox>
                  <w:txbxContent>
                    <w:p w:rsidR="00AA45D1" w:rsidRDefault="00AA45D1" w:rsidP="00C21506">
                      <w:pPr>
                        <w:ind w:right="0"/>
                      </w:pPr>
                      <w:r>
                        <w:rPr>
                          <w:rFonts w:ascii="Courier New" w:hAnsi="Courier New" w:cs="Courier New"/>
                          <w:sz w:val="16"/>
                        </w:rPr>
                        <w:t>The CPDO staff will cancel the request</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74624" behindDoc="0" locked="0" layoutInCell="1" allowOverlap="1">
                <wp:simplePos x="0" y="0"/>
                <wp:positionH relativeFrom="column">
                  <wp:posOffset>1438275</wp:posOffset>
                </wp:positionH>
                <wp:positionV relativeFrom="paragraph">
                  <wp:posOffset>2703195</wp:posOffset>
                </wp:positionV>
                <wp:extent cx="2276475" cy="744220"/>
                <wp:effectExtent l="38100" t="0" r="9525" b="93980"/>
                <wp:wrapNone/>
                <wp:docPr id="11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276475" cy="744220"/>
                        </a:xfrm>
                        <a:prstGeom prst="bentConnector3">
                          <a:avLst>
                            <a:gd name="adj1" fmla="val 86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4" style="position:absolute;margin-left:113.25pt;margin-top:212.85pt;width:179.25pt;height:58.6pt;rotation:18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" adj="1875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73600" behindDoc="0" locked="0" layoutInCell="1" allowOverlap="1">
                <wp:simplePos x="0" y="0"/>
                <wp:positionH relativeFrom="column">
                  <wp:posOffset>3810000</wp:posOffset>
                </wp:positionH>
                <wp:positionV relativeFrom="paragraph">
                  <wp:posOffset>2282190</wp:posOffset>
                </wp:positionV>
                <wp:extent cx="1257300" cy="600075"/>
                <wp:effectExtent l="0" t="0" r="19050" b="28575"/>
                <wp:wrapNone/>
                <wp:docPr id="1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CPDO Director approves the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9" style="position:absolute;margin-left:300pt;margin-top:179.7pt;width:99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">
                <v:textbox>
                  <w:txbxContent>
                    <w:p w:rsidR="00AA45D1" w:rsidRDefault="00AA45D1" w:rsidP="00C21506">
                      <w:pPr>
                        <w:ind w:right="0"/>
                      </w:pPr>
                      <w:r>
                        <w:rPr>
                          <w:rFonts w:ascii="Courier New" w:hAnsi="Courier New" w:cs="Courier New"/>
                          <w:sz w:val="16"/>
                        </w:rPr>
                        <w:t>CPDO Director approves the request</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80768" behindDoc="0" locked="0" layoutInCell="1" allowOverlap="1">
                <wp:simplePos x="0" y="0"/>
                <wp:positionH relativeFrom="column">
                  <wp:posOffset>657225</wp:posOffset>
                </wp:positionH>
                <wp:positionV relativeFrom="paragraph">
                  <wp:posOffset>4152265</wp:posOffset>
                </wp:positionV>
                <wp:extent cx="635" cy="448945"/>
                <wp:effectExtent l="76200" t="0" r="75565" b="65405"/>
                <wp:wrapNone/>
                <wp:docPr id="1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48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51.75pt;margin-top:326.95pt;width:.05pt;height:3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sYNgIAAGE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69504" behindDoc="0" locked="0" layoutInCell="1" allowOverlap="1">
                <wp:simplePos x="0" y="0"/>
                <wp:positionH relativeFrom="column">
                  <wp:posOffset>551815</wp:posOffset>
                </wp:positionH>
                <wp:positionV relativeFrom="paragraph">
                  <wp:posOffset>501015</wp:posOffset>
                </wp:positionV>
                <wp:extent cx="635" cy="552450"/>
                <wp:effectExtent l="76200" t="38100" r="75565" b="19050"/>
                <wp:wrapNone/>
                <wp:docPr id="11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43.45pt;margin-top:39.45pt;width:.05pt;height:4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81792" behindDoc="0" locked="0" layoutInCell="1" allowOverlap="1">
                <wp:simplePos x="0" y="0"/>
                <wp:positionH relativeFrom="column">
                  <wp:posOffset>38100</wp:posOffset>
                </wp:positionH>
                <wp:positionV relativeFrom="paragraph">
                  <wp:posOffset>4220210</wp:posOffset>
                </wp:positionV>
                <wp:extent cx="514350" cy="287020"/>
                <wp:effectExtent l="0" t="0" r="19050" b="1778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40" style="position:absolute;margin-left:3pt;margin-top:332.3pt;width:40.5pt;height:2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78720" behindDoc="0" locked="0" layoutInCell="1" allowOverlap="1">
                <wp:simplePos x="0" y="0"/>
                <wp:positionH relativeFrom="column">
                  <wp:posOffset>1000125</wp:posOffset>
                </wp:positionH>
                <wp:positionV relativeFrom="paragraph">
                  <wp:posOffset>3933190</wp:posOffset>
                </wp:positionV>
                <wp:extent cx="514350" cy="287020"/>
                <wp:effectExtent l="0" t="0" r="19050" b="1778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1" style="position:absolute;margin-left:78.75pt;margin-top:309.7pt;width:40.5pt;height:2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72576" behindDoc="0" locked="0" layoutInCell="1" allowOverlap="1">
                <wp:simplePos x="0" y="0"/>
                <wp:positionH relativeFrom="column">
                  <wp:posOffset>695325</wp:posOffset>
                </wp:positionH>
                <wp:positionV relativeFrom="paragraph">
                  <wp:posOffset>2226310</wp:posOffset>
                </wp:positionV>
                <wp:extent cx="514350" cy="287020"/>
                <wp:effectExtent l="0" t="0" r="19050" b="17780"/>
                <wp:wrapNone/>
                <wp:docPr id="11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42" style="position:absolute;margin-left:54.75pt;margin-top:175.3pt;width:40.5pt;height:2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70528" behindDoc="0" locked="0" layoutInCell="1" allowOverlap="1">
                <wp:simplePos x="0" y="0"/>
                <wp:positionH relativeFrom="column">
                  <wp:posOffset>-133350</wp:posOffset>
                </wp:positionH>
                <wp:positionV relativeFrom="paragraph">
                  <wp:posOffset>701040</wp:posOffset>
                </wp:positionV>
                <wp:extent cx="514350" cy="287020"/>
                <wp:effectExtent l="0" t="0" r="19050" b="17780"/>
                <wp:wrapNone/>
                <wp:docPr id="1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43" style="position:absolute;margin-left:-10.5pt;margin-top:55.2pt;width:40.5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79744" behindDoc="0" locked="0" layoutInCell="1" allowOverlap="1">
                <wp:simplePos x="0" y="0"/>
                <wp:positionH relativeFrom="column">
                  <wp:posOffset>38100</wp:posOffset>
                </wp:positionH>
                <wp:positionV relativeFrom="paragraph">
                  <wp:posOffset>4666615</wp:posOffset>
                </wp:positionV>
                <wp:extent cx="1257300" cy="781050"/>
                <wp:effectExtent l="0" t="0" r="19050" b="19050"/>
                <wp:wrapNone/>
                <wp:docPr id="1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781050"/>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The venue will be under the supervision of the client during the requested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4" style="position:absolute;margin-left:3pt;margin-top:367.45pt;width:99pt;height: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">
                <v:textbox>
                  <w:txbxContent>
                    <w:p w:rsidR="00AA45D1" w:rsidRDefault="00AA45D1" w:rsidP="00C21506">
                      <w:pPr>
                        <w:ind w:right="0"/>
                      </w:pPr>
                      <w:r>
                        <w:rPr>
                          <w:rFonts w:ascii="Courier New" w:hAnsi="Courier New" w:cs="Courier New"/>
                          <w:sz w:val="16"/>
                        </w:rPr>
                        <w:t>The venue will be under the supervision of the client during the requested time.</w:t>
                      </w:r>
                    </w:p>
                  </w:txbxContent>
                </v:textbox>
              </v:rect>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677696" behindDoc="0" locked="0" layoutInCell="1" allowOverlap="1">
                <wp:simplePos x="0" y="0"/>
                <wp:positionH relativeFrom="column">
                  <wp:posOffset>1295400</wp:posOffset>
                </wp:positionH>
                <wp:positionV relativeFrom="paragraph">
                  <wp:posOffset>3828414</wp:posOffset>
                </wp:positionV>
                <wp:extent cx="447675" cy="0"/>
                <wp:effectExtent l="0" t="76200" r="28575" b="95250"/>
                <wp:wrapNone/>
                <wp:docPr id="10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02pt;margin-top:301.45pt;width:35.2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IyNA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75648" behindDoc="1" locked="0" layoutInCell="1" allowOverlap="1">
                <wp:simplePos x="0" y="0"/>
                <wp:positionH relativeFrom="column">
                  <wp:posOffset>-47625</wp:posOffset>
                </wp:positionH>
                <wp:positionV relativeFrom="paragraph">
                  <wp:posOffset>2703195</wp:posOffset>
                </wp:positionV>
                <wp:extent cx="1428750" cy="1449070"/>
                <wp:effectExtent l="19050" t="19050" r="19050" b="36830"/>
                <wp:wrapTight wrapText="bothSides">
                  <wp:wrapPolygon edited="0">
                    <wp:start x="10080" y="-284"/>
                    <wp:lineTo x="864" y="8803"/>
                    <wp:lineTo x="-288" y="9087"/>
                    <wp:lineTo x="-288" y="11074"/>
                    <wp:lineTo x="10080" y="21865"/>
                    <wp:lineTo x="11520" y="21865"/>
                    <wp:lineTo x="21312" y="11642"/>
                    <wp:lineTo x="21600" y="10223"/>
                    <wp:lineTo x="11520" y="-284"/>
                    <wp:lineTo x="10080" y="-284"/>
                  </wp:wrapPolygon>
                </wp:wrapTight>
                <wp:docPr id="10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1449070"/>
                        </a:xfrm>
                        <a:prstGeom prst="diamond">
                          <a:avLst/>
                        </a:prstGeom>
                        <a:solidFill>
                          <a:srgbClr val="FFFFFF"/>
                        </a:solidFill>
                        <a:ln w="9525">
                          <a:solidFill>
                            <a:srgbClr val="000000"/>
                          </a:solidFill>
                          <a:miter lim="800000"/>
                          <a:headEnd/>
                          <a:tailEnd/>
                        </a:ln>
                      </wps:spPr>
                      <wps:txbx>
                        <w:txbxContent>
                          <w:p w:rsidR="00AA45D1" w:rsidRDefault="00AA45D1" w:rsidP="00C21506">
                            <w:pPr>
                              <w:ind w:right="0"/>
                              <w:rPr>
                                <w:rFonts w:ascii="Courier New" w:hAnsi="Courier New" w:cs="Courier New"/>
                                <w:sz w:val="16"/>
                              </w:rPr>
                            </w:pPr>
                            <w:r>
                              <w:rPr>
                                <w:rFonts w:ascii="Courier New" w:hAnsi="Courier New" w:cs="Courier New"/>
                                <w:sz w:val="16"/>
                              </w:rPr>
                              <w:t>Did the client meet with the technical</w:t>
                            </w:r>
                          </w:p>
                          <w:p w:rsidR="00AA45D1" w:rsidRPr="003C7858" w:rsidRDefault="00AA45D1" w:rsidP="00C21506">
                            <w:pPr>
                              <w:ind w:right="0"/>
                              <w:rPr>
                                <w:rFonts w:ascii="Courier New" w:hAnsi="Courier New" w:cs="Courier New"/>
                                <w:sz w:val="16"/>
                              </w:rPr>
                            </w:pPr>
                            <w:r>
                              <w:rPr>
                                <w:rFonts w:ascii="Courier New" w:hAnsi="Courier New" w:cs="Courier New"/>
                                <w:sz w:val="16"/>
                              </w:rPr>
                              <w:t>committee?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7" o:spid="_x0000_s1045" type="#_x0000_t4" style="position:absolute;margin-left:-3.75pt;margin-top:212.85pt;width:112.5pt;height:114.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">
                <v:textbox>
                  <w:txbxContent>
                    <w:p w:rsidR="00AA45D1" w:rsidRDefault="00AA45D1" w:rsidP="00C21506">
                      <w:pPr>
                        <w:ind w:right="0"/>
                        <w:rPr>
                          <w:rFonts w:ascii="Courier New" w:hAnsi="Courier New" w:cs="Courier New"/>
                          <w:sz w:val="16"/>
                        </w:rPr>
                      </w:pPr>
                      <w:r>
                        <w:rPr>
                          <w:rFonts w:ascii="Courier New" w:hAnsi="Courier New" w:cs="Courier New"/>
                          <w:sz w:val="16"/>
                        </w:rPr>
                        <w:t>Did the client meet with the technical</w:t>
                      </w:r>
                    </w:p>
                    <w:p w:rsidR="00AA45D1" w:rsidRPr="003C7858" w:rsidRDefault="00AA45D1" w:rsidP="00C21506">
                      <w:pPr>
                        <w:ind w:right="0"/>
                        <w:rPr>
                          <w:rFonts w:ascii="Courier New" w:hAnsi="Courier New" w:cs="Courier New"/>
                          <w:sz w:val="16"/>
                        </w:rPr>
                      </w:pPr>
                      <w:r>
                        <w:rPr>
                          <w:rFonts w:ascii="Courier New" w:hAnsi="Courier New" w:cs="Courier New"/>
                          <w:sz w:val="16"/>
                        </w:rPr>
                        <w:t>committee?</w:t>
                      </w:r>
                    </w:p>
                  </w:txbxContent>
                </v:textbox>
                <w10:wrap type="tight"/>
              </v:shape>
            </w:pict>
          </mc:Fallback>
        </mc:AlternateContent>
      </w:r>
      <w:r>
        <w:rPr>
          <w:rFonts w:ascii="Courier New" w:hAnsi="Courier New" w:cs="Courier New"/>
          <w:noProof/>
          <w:lang w:eastAsia="en-US"/>
        </w:rPr>
        <mc:AlternateContent>
          <mc:Choice Requires="wps">
            <w:drawing>
              <wp:anchor distT="0" distB="0" distL="114300" distR="114300" simplePos="0" relativeHeight="251671552" behindDoc="0" locked="0" layoutInCell="1" allowOverlap="1">
                <wp:simplePos x="0" y="0"/>
                <wp:positionH relativeFrom="column">
                  <wp:posOffset>590550</wp:posOffset>
                </wp:positionH>
                <wp:positionV relativeFrom="paragraph">
                  <wp:posOffset>2282190</wp:posOffset>
                </wp:positionV>
                <wp:extent cx="3124200" cy="306070"/>
                <wp:effectExtent l="0" t="0" r="95250" b="93980"/>
                <wp:wrapNone/>
                <wp:docPr id="106"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306070"/>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4" style="position:absolute;margin-left:46.5pt;margin-top:179.7pt;width:246pt;height:2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" adj="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68480" behindDoc="1" locked="0" layoutInCell="1" allowOverlap="1">
                <wp:simplePos x="0" y="0"/>
                <wp:positionH relativeFrom="column">
                  <wp:posOffset>-133350</wp:posOffset>
                </wp:positionH>
                <wp:positionV relativeFrom="paragraph">
                  <wp:posOffset>1053465</wp:posOffset>
                </wp:positionV>
                <wp:extent cx="1428750" cy="1228725"/>
                <wp:effectExtent l="19050" t="19050" r="38100" b="47625"/>
                <wp:wrapTight wrapText="bothSides">
                  <wp:wrapPolygon edited="0">
                    <wp:start x="10080" y="-335"/>
                    <wp:lineTo x="4608" y="4688"/>
                    <wp:lineTo x="-288" y="5358"/>
                    <wp:lineTo x="-288" y="11051"/>
                    <wp:lineTo x="9792" y="22102"/>
                    <wp:lineTo x="11808" y="22102"/>
                    <wp:lineTo x="21888" y="11051"/>
                    <wp:lineTo x="21888" y="10716"/>
                    <wp:lineTo x="11520" y="-335"/>
                    <wp:lineTo x="10080" y="-335"/>
                  </wp:wrapPolygon>
                </wp:wrapTight>
                <wp:docPr id="105"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1228725"/>
                        </a:xfrm>
                        <a:prstGeom prst="diamond">
                          <a:avLst/>
                        </a:prstGeom>
                        <a:solidFill>
                          <a:srgbClr val="FFFFFF"/>
                        </a:solidFill>
                        <a:ln w="9525">
                          <a:solidFill>
                            <a:srgbClr val="000000"/>
                          </a:solidFill>
                          <a:miter lim="800000"/>
                          <a:headEnd/>
                          <a:tailEnd/>
                        </a:ln>
                      </wps:spPr>
                      <wps:txbx>
                        <w:txbxContent>
                          <w:p w:rsidR="00AA45D1" w:rsidRPr="003C7858" w:rsidRDefault="00AA45D1" w:rsidP="00C21506">
                            <w:pPr>
                              <w:ind w:right="0"/>
                              <w:rPr>
                                <w:rFonts w:ascii="Courier New" w:hAnsi="Courier New" w:cs="Courier New"/>
                                <w:sz w:val="16"/>
                              </w:rPr>
                            </w:pPr>
                            <w:r>
                              <w:rPr>
                                <w:rFonts w:ascii="Courier New" w:hAnsi="Courier New" w:cs="Courier New"/>
                                <w:sz w:val="16"/>
                              </w:rPr>
                              <w:t>Did the client meet the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46" type="#_x0000_t4" style="position:absolute;margin-left:-10.5pt;margin-top:82.95pt;width:112.5pt;height:96.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">
                <v:textbox>
                  <w:txbxContent>
                    <w:p w:rsidR="00AA45D1" w:rsidRPr="003C7858" w:rsidRDefault="00AA45D1" w:rsidP="00C21506">
                      <w:pPr>
                        <w:ind w:right="0"/>
                        <w:rPr>
                          <w:rFonts w:ascii="Courier New" w:hAnsi="Courier New" w:cs="Courier New"/>
                          <w:sz w:val="16"/>
                        </w:rPr>
                      </w:pPr>
                      <w:r>
                        <w:rPr>
                          <w:rFonts w:ascii="Courier New" w:hAnsi="Courier New" w:cs="Courier New"/>
                          <w:sz w:val="16"/>
                        </w:rPr>
                        <w:t>Did the client meet the requirements?</w:t>
                      </w:r>
                    </w:p>
                  </w:txbxContent>
                </v:textbox>
                <w10:wrap type="tight"/>
              </v:shape>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664384" behindDoc="0" locked="0" layoutInCell="1" allowOverlap="1">
                <wp:simplePos x="0" y="0"/>
                <wp:positionH relativeFrom="column">
                  <wp:posOffset>1209675</wp:posOffset>
                </wp:positionH>
                <wp:positionV relativeFrom="paragraph">
                  <wp:posOffset>205739</wp:posOffset>
                </wp:positionV>
                <wp:extent cx="600075" cy="0"/>
                <wp:effectExtent l="0" t="76200" r="28575" b="95250"/>
                <wp:wrapNone/>
                <wp:docPr id="10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95.25pt;margin-top:16.2pt;width:47.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jnNQIAAF8EAAAOAAAAZHJzL2Uyb0RvYy54bWysVM1u2zAMvg/YOwi6p7YzJ02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">
                <v:stroke endarrow="block"/>
              </v:shape>
            </w:pict>
          </mc:Fallback>
        </mc:AlternateContent>
      </w:r>
      <w:r>
        <w:rPr>
          <w:rFonts w:ascii="Courier New" w:hAnsi="Courier New" w:cs="Courier New"/>
          <w:noProof/>
          <w:lang w:eastAsia="en-US"/>
        </w:rPr>
        <mc:AlternateContent>
          <mc:Choice Requires="wps">
            <w:drawing>
              <wp:anchor distT="0" distB="0" distL="114299" distR="114299" simplePos="0" relativeHeight="251666432" behindDoc="0" locked="0" layoutInCell="1" allowOverlap="1">
                <wp:simplePos x="0" y="0"/>
                <wp:positionH relativeFrom="column">
                  <wp:posOffset>2228849</wp:posOffset>
                </wp:positionH>
                <wp:positionV relativeFrom="paragraph">
                  <wp:posOffset>501015</wp:posOffset>
                </wp:positionV>
                <wp:extent cx="0" cy="342900"/>
                <wp:effectExtent l="0" t="0" r="19050" b="19050"/>
                <wp:wrapNone/>
                <wp:docPr id="10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75.5pt;margin-top:39.45pt;width:0;height:27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"/>
            </w:pict>
          </mc:Fallback>
        </mc:AlternateContent>
      </w:r>
      <w:r w:rsidR="00C21506">
        <w:rPr>
          <w:rFonts w:ascii="Courier New" w:hAnsi="Courier New" w:cs="Courier New"/>
        </w:rPr>
        <w:br w:type="page"/>
      </w: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lastRenderedPageBreak/>
        <w:t>2.7.2 External Reservation of Venue</w:t>
      </w:r>
    </w:p>
    <w:p w:rsidR="00C21506" w:rsidRDefault="003845F9" w:rsidP="00C21506">
      <w:pPr>
        <w:tabs>
          <w:tab w:val="clear" w:pos="720"/>
          <w:tab w:val="clear" w:pos="5760"/>
        </w:tabs>
        <w:suppressAutoHyphens w:val="0"/>
        <w:ind w:right="0"/>
        <w:rPr>
          <w:rFonts w:ascii="Courier New" w:hAnsi="Courier New" w:cs="Courier New"/>
        </w:rPr>
      </w:pPr>
      <w:r>
        <w:rPr>
          <w:rFonts w:ascii="Courier New" w:hAnsi="Courier New" w:cs="Courier New"/>
          <w:noProof/>
          <w:lang w:eastAsia="en-US"/>
        </w:rPr>
        <mc:AlternateContent>
          <mc:Choice Requires="wps">
            <w:drawing>
              <wp:anchor distT="0" distB="0" distL="114299" distR="114299" simplePos="0" relativeHeight="251683840" behindDoc="0" locked="0" layoutInCell="1" allowOverlap="1">
                <wp:simplePos x="0" y="0"/>
                <wp:positionH relativeFrom="column">
                  <wp:posOffset>2676524</wp:posOffset>
                </wp:positionH>
                <wp:positionV relativeFrom="paragraph">
                  <wp:posOffset>155575</wp:posOffset>
                </wp:positionV>
                <wp:extent cx="0" cy="7501255"/>
                <wp:effectExtent l="0" t="0" r="19050" b="23495"/>
                <wp:wrapNone/>
                <wp:docPr id="10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01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10.75pt;margin-top:12.25pt;width:0;height:590.65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"/>
            </w:pict>
          </mc:Fallback>
        </mc:AlternateContent>
      </w:r>
      <w:r>
        <w:rPr>
          <w:rFonts w:ascii="Courier New" w:hAnsi="Courier New" w:cs="Courier New"/>
          <w:noProof/>
          <w:lang w:eastAsia="en-US"/>
        </w:rPr>
        <mc:AlternateContent>
          <mc:Choice Requires="wps">
            <w:drawing>
              <wp:anchor distT="0" distB="0" distL="114299" distR="114299" simplePos="0" relativeHeight="251684864" behindDoc="0" locked="0" layoutInCell="1" allowOverlap="1">
                <wp:simplePos x="0" y="0"/>
                <wp:positionH relativeFrom="column">
                  <wp:posOffset>4048124</wp:posOffset>
                </wp:positionH>
                <wp:positionV relativeFrom="paragraph">
                  <wp:posOffset>155575</wp:posOffset>
                </wp:positionV>
                <wp:extent cx="0" cy="7348855"/>
                <wp:effectExtent l="0" t="0" r="19050" b="23495"/>
                <wp:wrapNone/>
                <wp:docPr id="10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48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318.75pt;margin-top:12.25pt;width:0;height:578.65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JAHwIAAD4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"/>
            </w:pict>
          </mc:Fallback>
        </mc:AlternateContent>
      </w:r>
      <w:r>
        <w:rPr>
          <w:rFonts w:ascii="Courier New" w:hAnsi="Courier New" w:cs="Courier New"/>
          <w:noProof/>
          <w:lang w:eastAsia="en-US"/>
        </w:rPr>
        <mc:AlternateContent>
          <mc:Choice Requires="wps">
            <w:drawing>
              <wp:anchor distT="0" distB="0" distL="114299" distR="114299" simplePos="0" relativeHeight="251682816" behindDoc="0" locked="0" layoutInCell="1" allowOverlap="1">
                <wp:simplePos x="0" y="0"/>
                <wp:positionH relativeFrom="column">
                  <wp:posOffset>1142999</wp:posOffset>
                </wp:positionH>
                <wp:positionV relativeFrom="paragraph">
                  <wp:posOffset>155575</wp:posOffset>
                </wp:positionV>
                <wp:extent cx="0" cy="7501255"/>
                <wp:effectExtent l="0" t="0" r="19050" b="23495"/>
                <wp:wrapNone/>
                <wp:docPr id="10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01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90pt;margin-top:12.25pt;width:0;height:590.6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Ec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"/>
            </w:pict>
          </mc:Fallback>
        </mc:AlternateContent>
      </w:r>
    </w:p>
    <w:p w:rsidR="00C21506" w:rsidRDefault="00C21506" w:rsidP="00C21506">
      <w:pPr>
        <w:tabs>
          <w:tab w:val="clear" w:pos="720"/>
          <w:tab w:val="clear" w:pos="5760"/>
        </w:tabs>
        <w:suppressAutoHyphens w:val="0"/>
        <w:ind w:right="0"/>
        <w:rPr>
          <w:rFonts w:ascii="Courier New" w:hAnsi="Courier New" w:cs="Courier New"/>
        </w:rPr>
      </w:pPr>
      <w:r>
        <w:rPr>
          <w:rFonts w:ascii="Courier New" w:hAnsi="Courier New" w:cs="Courier New"/>
        </w:rPr>
        <w:t>Client</w:t>
      </w:r>
      <w:r>
        <w:rPr>
          <w:rFonts w:ascii="Courier New" w:hAnsi="Courier New" w:cs="Courier New"/>
        </w:rPr>
        <w:tab/>
      </w:r>
      <w:r>
        <w:rPr>
          <w:rFonts w:ascii="Courier New" w:hAnsi="Courier New" w:cs="Courier New"/>
        </w:rPr>
        <w:tab/>
        <w:t>CPDO Staff</w:t>
      </w:r>
      <w:r>
        <w:rPr>
          <w:rFonts w:ascii="Courier New" w:hAnsi="Courier New" w:cs="Courier New"/>
        </w:rPr>
        <w:tab/>
        <w:t>CPDO Director</w:t>
      </w:r>
      <w:r>
        <w:rPr>
          <w:rFonts w:ascii="Courier New" w:hAnsi="Courier New" w:cs="Courier New"/>
        </w:rPr>
        <w:tab/>
      </w:r>
      <w:r>
        <w:rPr>
          <w:rFonts w:ascii="Courier New" w:hAnsi="Courier New" w:cs="Courier New"/>
        </w:rPr>
        <w:tab/>
        <w:t>President</w:t>
      </w:r>
    </w:p>
    <w:p w:rsidR="00C21506" w:rsidRDefault="003845F9" w:rsidP="00C21506">
      <w:pPr>
        <w:tabs>
          <w:tab w:val="clear" w:pos="720"/>
          <w:tab w:val="clear" w:pos="5760"/>
        </w:tabs>
        <w:suppressAutoHyphens w:val="0"/>
        <w:ind w:right="0"/>
        <w:rPr>
          <w:rFonts w:ascii="Courier New" w:hAnsi="Courier New" w:cs="Courier New"/>
        </w:rPr>
      </w:pPr>
      <w:r>
        <w:rPr>
          <w:rFonts w:ascii="Courier New" w:hAnsi="Courier New" w:cs="Courier New"/>
          <w:noProof/>
          <w:lang w:eastAsia="en-US"/>
        </w:rPr>
        <mc:AlternateContent>
          <mc:Choice Requires="wps">
            <w:drawing>
              <wp:anchor distT="0" distB="0" distL="114300" distR="114300" simplePos="0" relativeHeight="251687936" behindDoc="0" locked="0" layoutInCell="1" allowOverlap="1">
                <wp:simplePos x="0" y="0"/>
                <wp:positionH relativeFrom="column">
                  <wp:posOffset>4438650</wp:posOffset>
                </wp:positionH>
                <wp:positionV relativeFrom="paragraph">
                  <wp:posOffset>100965</wp:posOffset>
                </wp:positionV>
                <wp:extent cx="1323975" cy="971550"/>
                <wp:effectExtent l="19050" t="19050" r="28575" b="38100"/>
                <wp:wrapNone/>
                <wp:docPr id="99"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971550"/>
                        </a:xfrm>
                        <a:prstGeom prst="diamond">
                          <a:avLst/>
                        </a:prstGeom>
                        <a:solidFill>
                          <a:srgbClr val="FFFFFF"/>
                        </a:solidFill>
                        <a:ln w="9525">
                          <a:solidFill>
                            <a:srgbClr val="000000"/>
                          </a:solidFill>
                          <a:miter lim="800000"/>
                          <a:headEnd/>
                          <a:tailEnd/>
                        </a:ln>
                      </wps:spPr>
                      <wps:txbx>
                        <w:txbxContent>
                          <w:p w:rsidR="00AA45D1" w:rsidRPr="00D54B35" w:rsidRDefault="00AA45D1" w:rsidP="00C21506">
                            <w:pPr>
                              <w:ind w:right="0"/>
                              <w:rPr>
                                <w:rFonts w:ascii="Courier New" w:hAnsi="Courier New" w:cs="Courier New"/>
                                <w:sz w:val="16"/>
                              </w:rPr>
                            </w:pPr>
                            <w:r>
                              <w:rPr>
                                <w:rFonts w:ascii="Courier New" w:hAnsi="Courier New" w:cs="Courier New"/>
                                <w:sz w:val="16"/>
                              </w:rPr>
                              <w:t>Are all requirements followed?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47" type="#_x0000_t4" style="position:absolute;margin-left:349.5pt;margin-top:7.95pt;width:104.25pt;height: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">
                <v:textbox>
                  <w:txbxContent>
                    <w:p w:rsidR="00AA45D1" w:rsidRPr="00D54B35" w:rsidRDefault="00AA45D1" w:rsidP="00C21506">
                      <w:pPr>
                        <w:ind w:right="0"/>
                        <w:rPr>
                          <w:rFonts w:ascii="Courier New" w:hAnsi="Courier New" w:cs="Courier New"/>
                          <w:sz w:val="16"/>
                        </w:rPr>
                      </w:pPr>
                      <w:r>
                        <w:rPr>
                          <w:rFonts w:ascii="Courier New" w:hAnsi="Courier New" w:cs="Courier New"/>
                          <w:sz w:val="16"/>
                        </w:rPr>
                        <w:t>Are all requirements followed?</w:t>
                      </w:r>
                    </w:p>
                  </w:txbxContent>
                </v:textbox>
              </v:shape>
            </w:pict>
          </mc:Fallback>
        </mc:AlternateContent>
      </w:r>
    </w:p>
    <w:p w:rsidR="00C21506" w:rsidRDefault="003845F9" w:rsidP="00C21506">
      <w:pPr>
        <w:tabs>
          <w:tab w:val="clear" w:pos="720"/>
          <w:tab w:val="clear" w:pos="5760"/>
        </w:tabs>
        <w:suppressAutoHyphens w:val="0"/>
        <w:ind w:right="0"/>
        <w:rPr>
          <w:rFonts w:ascii="Courier New" w:hAnsi="Courier New" w:cs="Courier New"/>
          <w:b/>
          <w:sz w:val="26"/>
          <w:u w:val="single"/>
        </w:rPr>
      </w:pPr>
      <w:r>
        <w:rPr>
          <w:rFonts w:ascii="Courier New" w:hAnsi="Courier New" w:cs="Courier New"/>
          <w:noProof/>
          <w:lang w:eastAsia="en-US"/>
        </w:rPr>
        <mc:AlternateContent>
          <mc:Choice Requires="wps">
            <w:drawing>
              <wp:anchor distT="0" distB="0" distL="114300" distR="114300" simplePos="0" relativeHeight="251703296" behindDoc="0" locked="0" layoutInCell="1" allowOverlap="1">
                <wp:simplePos x="0" y="0"/>
                <wp:positionH relativeFrom="column">
                  <wp:posOffset>1000125</wp:posOffset>
                </wp:positionH>
                <wp:positionV relativeFrom="paragraph">
                  <wp:posOffset>2642870</wp:posOffset>
                </wp:positionV>
                <wp:extent cx="1733550" cy="381000"/>
                <wp:effectExtent l="0" t="76200" r="0" b="19050"/>
                <wp:wrapNone/>
                <wp:docPr id="9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3550" cy="3810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4" style="position:absolute;margin-left:78.75pt;margin-top:208.1pt;width:136.5pt;height:30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16608" behindDoc="0" locked="0" layoutInCell="1" allowOverlap="1">
                <wp:simplePos x="0" y="0"/>
                <wp:positionH relativeFrom="column">
                  <wp:posOffset>571500</wp:posOffset>
                </wp:positionH>
                <wp:positionV relativeFrom="paragraph">
                  <wp:posOffset>6281420</wp:posOffset>
                </wp:positionV>
                <wp:extent cx="514350" cy="287020"/>
                <wp:effectExtent l="0" t="0" r="19050" b="17780"/>
                <wp:wrapNone/>
                <wp:docPr id="9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48" style="position:absolute;margin-left:45pt;margin-top:494.6pt;width:40.5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14560" behindDoc="0" locked="0" layoutInCell="1" allowOverlap="1">
                <wp:simplePos x="0" y="0"/>
                <wp:positionH relativeFrom="column">
                  <wp:posOffset>1438275</wp:posOffset>
                </wp:positionH>
                <wp:positionV relativeFrom="paragraph">
                  <wp:posOffset>5135880</wp:posOffset>
                </wp:positionV>
                <wp:extent cx="342900" cy="267970"/>
                <wp:effectExtent l="0" t="0" r="19050" b="17780"/>
                <wp:wrapNone/>
                <wp:docPr id="9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49" style="position:absolute;margin-left:113.25pt;margin-top:404.4pt;width:27pt;height:2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11488" behindDoc="0" locked="0" layoutInCell="1" allowOverlap="1">
                <wp:simplePos x="0" y="0"/>
                <wp:positionH relativeFrom="column">
                  <wp:posOffset>447675</wp:posOffset>
                </wp:positionH>
                <wp:positionV relativeFrom="paragraph">
                  <wp:posOffset>5081270</wp:posOffset>
                </wp:positionV>
                <wp:extent cx="635" cy="114300"/>
                <wp:effectExtent l="0" t="0" r="37465" b="19050"/>
                <wp:wrapNone/>
                <wp:docPr id="9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35.25pt;margin-top:400.1pt;width:.0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oqIQIAAD4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"/>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12512" behindDoc="0" locked="0" layoutInCell="1" allowOverlap="1">
                <wp:simplePos x="0" y="0"/>
                <wp:positionH relativeFrom="column">
                  <wp:posOffset>447675</wp:posOffset>
                </wp:positionH>
                <wp:positionV relativeFrom="paragraph">
                  <wp:posOffset>5071744</wp:posOffset>
                </wp:positionV>
                <wp:extent cx="1390650" cy="0"/>
                <wp:effectExtent l="0" t="0" r="19050" b="19050"/>
                <wp:wrapNone/>
                <wp:docPr id="9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35.25pt;margin-top:399.35pt;width:109.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kV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"/>
            </w:pict>
          </mc:Fallback>
        </mc:AlternateContent>
      </w:r>
      <w:r>
        <w:rPr>
          <w:rFonts w:ascii="Courier New" w:hAnsi="Courier New" w:cs="Courier New"/>
          <w:noProof/>
          <w:lang w:eastAsia="en-US"/>
        </w:rPr>
        <mc:AlternateContent>
          <mc:Choice Requires="wps">
            <w:drawing>
              <wp:anchor distT="0" distB="0" distL="114299" distR="114299" simplePos="0" relativeHeight="251713536" behindDoc="0" locked="0" layoutInCell="1" allowOverlap="1">
                <wp:simplePos x="0" y="0"/>
                <wp:positionH relativeFrom="column">
                  <wp:posOffset>1838324</wp:posOffset>
                </wp:positionH>
                <wp:positionV relativeFrom="paragraph">
                  <wp:posOffset>4900295</wp:posOffset>
                </wp:positionV>
                <wp:extent cx="0" cy="180975"/>
                <wp:effectExtent l="76200" t="38100" r="57150" b="9525"/>
                <wp:wrapNone/>
                <wp:docPr id="93"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144.75pt;margin-top:385.85pt;width:0;height:14.25pt;flip:y;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3qOAIAAGg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05344" behindDoc="0" locked="0" layoutInCell="1" allowOverlap="1">
                <wp:simplePos x="0" y="0"/>
                <wp:positionH relativeFrom="column">
                  <wp:posOffset>1238250</wp:posOffset>
                </wp:positionH>
                <wp:positionV relativeFrom="paragraph">
                  <wp:posOffset>4509770</wp:posOffset>
                </wp:positionV>
                <wp:extent cx="1238250" cy="390525"/>
                <wp:effectExtent l="0" t="0" r="19050" b="28575"/>
                <wp:wrapNone/>
                <wp:docPr id="9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9052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CPDO cancels the reservation.</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50" style="position:absolute;margin-left:97.5pt;margin-top:355.1pt;width:97.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">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CPDO cancels the reservation.</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708416" behindDoc="0" locked="0" layoutInCell="1" allowOverlap="1">
                <wp:simplePos x="0" y="0"/>
                <wp:positionH relativeFrom="column">
                  <wp:posOffset>3276599</wp:posOffset>
                </wp:positionH>
                <wp:positionV relativeFrom="paragraph">
                  <wp:posOffset>3100070</wp:posOffset>
                </wp:positionV>
                <wp:extent cx="0" cy="2658110"/>
                <wp:effectExtent l="0" t="0" r="19050" b="27940"/>
                <wp:wrapNone/>
                <wp:docPr id="9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8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58pt;margin-top:244.1pt;width:0;height:209.3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kDHwIAAD0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"/>
            </w:pict>
          </mc:Fallback>
        </mc:AlternateContent>
      </w:r>
      <w:r>
        <w:rPr>
          <w:rFonts w:ascii="Courier New" w:hAnsi="Courier New" w:cs="Courier New"/>
          <w:noProof/>
          <w:lang w:eastAsia="en-US"/>
        </w:rPr>
        <mc:AlternateContent>
          <mc:Choice Requires="wps">
            <w:drawing>
              <wp:anchor distT="0" distB="0" distL="114300" distR="114300" simplePos="0" relativeHeight="251709440" behindDoc="0" locked="0" layoutInCell="1" allowOverlap="1">
                <wp:simplePos x="0" y="0"/>
                <wp:positionH relativeFrom="column">
                  <wp:posOffset>1143000</wp:posOffset>
                </wp:positionH>
                <wp:positionV relativeFrom="paragraph">
                  <wp:posOffset>5757545</wp:posOffset>
                </wp:positionV>
                <wp:extent cx="2133600" cy="635"/>
                <wp:effectExtent l="38100" t="76200" r="0" b="94615"/>
                <wp:wrapNone/>
                <wp:docPr id="9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336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90pt;margin-top:453.35pt;width:168pt;height:.0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40160" behindDoc="0" locked="0" layoutInCell="1" allowOverlap="1">
                <wp:simplePos x="0" y="0"/>
                <wp:positionH relativeFrom="column">
                  <wp:posOffset>2819400</wp:posOffset>
                </wp:positionH>
                <wp:positionV relativeFrom="paragraph">
                  <wp:posOffset>1080770</wp:posOffset>
                </wp:positionV>
                <wp:extent cx="514350" cy="287020"/>
                <wp:effectExtent l="0" t="0" r="19050" b="17780"/>
                <wp:wrapNone/>
                <wp:docPr id="8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1" style="position:absolute;margin-left:222pt;margin-top:85.1pt;width:40.5pt;height:22.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97152" behindDoc="0" locked="0" layoutInCell="1" allowOverlap="1">
                <wp:simplePos x="0" y="0"/>
                <wp:positionH relativeFrom="column">
                  <wp:posOffset>1019175</wp:posOffset>
                </wp:positionH>
                <wp:positionV relativeFrom="paragraph">
                  <wp:posOffset>2204720</wp:posOffset>
                </wp:positionV>
                <wp:extent cx="3267075" cy="635"/>
                <wp:effectExtent l="38100" t="76200" r="0" b="94615"/>
                <wp:wrapNone/>
                <wp:docPr id="88"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267075" cy="635"/>
                        </a:xfrm>
                        <a:prstGeom prst="bentConnector3">
                          <a:avLst>
                            <a:gd name="adj1" fmla="val 4999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4" style="position:absolute;margin-left:80.25pt;margin-top:173.6pt;width:257.25pt;height:.05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" adj="10798">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88960" behindDoc="0" locked="0" layoutInCell="1" allowOverlap="1">
                <wp:simplePos x="0" y="0"/>
                <wp:positionH relativeFrom="column">
                  <wp:posOffset>4286250</wp:posOffset>
                </wp:positionH>
                <wp:positionV relativeFrom="paragraph">
                  <wp:posOffset>1956435</wp:posOffset>
                </wp:positionV>
                <wp:extent cx="1114425" cy="600075"/>
                <wp:effectExtent l="0" t="0" r="28575" b="28575"/>
                <wp:wrapNone/>
                <wp:docPr id="8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600075"/>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Request will be approved and be processed by the CPDO.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52" style="position:absolute;margin-left:337.5pt;margin-top:154.05pt;width:87.75pt;height:4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">
                <v:textbox>
                  <w:txbxContent>
                    <w:p w:rsidR="00AA45D1" w:rsidRDefault="00AA45D1" w:rsidP="00C21506">
                      <w:pPr>
                        <w:ind w:right="0"/>
                      </w:pPr>
                      <w:r>
                        <w:rPr>
                          <w:rFonts w:ascii="Courier New" w:hAnsi="Courier New" w:cs="Courier New"/>
                          <w:sz w:val="16"/>
                        </w:rPr>
                        <w:t>Request will be approved and be processed by the CPDO.</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39136" behindDoc="0" locked="0" layoutInCell="1" allowOverlap="1">
                <wp:simplePos x="0" y="0"/>
                <wp:positionH relativeFrom="column">
                  <wp:posOffset>1009650</wp:posOffset>
                </wp:positionH>
                <wp:positionV relativeFrom="paragraph">
                  <wp:posOffset>1080770</wp:posOffset>
                </wp:positionV>
                <wp:extent cx="342900" cy="210820"/>
                <wp:effectExtent l="0" t="0" r="19050" b="17780"/>
                <wp:wrapNone/>
                <wp:docPr id="86"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082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3" style="position:absolute;margin-left:79.5pt;margin-top:85.1pt;width:27pt;height:1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38112" behindDoc="0" locked="0" layoutInCell="1" allowOverlap="1">
                <wp:simplePos x="0" y="0"/>
                <wp:positionH relativeFrom="column">
                  <wp:posOffset>-114300</wp:posOffset>
                </wp:positionH>
                <wp:positionV relativeFrom="paragraph">
                  <wp:posOffset>1166495</wp:posOffset>
                </wp:positionV>
                <wp:extent cx="1114425" cy="447675"/>
                <wp:effectExtent l="0" t="0" r="28575" b="28575"/>
                <wp:wrapNone/>
                <wp:docPr id="85"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47675"/>
                        </a:xfrm>
                        <a:prstGeom prst="rect">
                          <a:avLst/>
                        </a:prstGeom>
                        <a:solidFill>
                          <a:srgbClr val="FFFFFF"/>
                        </a:solidFill>
                        <a:ln w="9525">
                          <a:solidFill>
                            <a:srgbClr val="000000"/>
                          </a:solidFill>
                          <a:miter lim="800000"/>
                          <a:headEnd/>
                          <a:tailEnd/>
                        </a:ln>
                      </wps:spPr>
                      <wps:txbx>
                        <w:txbxContent>
                          <w:p w:rsidR="00AA45D1" w:rsidRDefault="00AA45D1" w:rsidP="00C21506">
                            <w:pPr>
                              <w:ind w:right="0"/>
                              <w:jc w:val="center"/>
                            </w:pPr>
                            <w:r>
                              <w:rPr>
                                <w:rFonts w:ascii="Courier New" w:hAnsi="Courier New" w:cs="Courier New"/>
                                <w:sz w:val="16"/>
                              </w:rPr>
                              <w:t>Clients must make another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54" style="position:absolute;margin-left:-9pt;margin-top:91.85pt;width:87.75pt;height:3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">
                <v:textbox>
                  <w:txbxContent>
                    <w:p w:rsidR="00AA45D1" w:rsidRDefault="00AA45D1" w:rsidP="00C21506">
                      <w:pPr>
                        <w:ind w:right="0"/>
                        <w:jc w:val="center"/>
                      </w:pPr>
                      <w:r>
                        <w:rPr>
                          <w:rFonts w:ascii="Courier New" w:hAnsi="Courier New" w:cs="Courier New"/>
                          <w:sz w:val="16"/>
                        </w:rPr>
                        <w:t>Clients must make another letter</w:t>
                      </w:r>
                    </w:p>
                  </w:txbxContent>
                </v:textbox>
              </v:rect>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37088" behindDoc="0" locked="0" layoutInCell="1" allowOverlap="1">
                <wp:simplePos x="0" y="0"/>
                <wp:positionH relativeFrom="column">
                  <wp:posOffset>1000125</wp:posOffset>
                </wp:positionH>
                <wp:positionV relativeFrom="paragraph">
                  <wp:posOffset>1414144</wp:posOffset>
                </wp:positionV>
                <wp:extent cx="238125" cy="0"/>
                <wp:effectExtent l="38100" t="76200" r="0" b="95250"/>
                <wp:wrapNone/>
                <wp:docPr id="8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78.75pt;margin-top:111.35pt;width:18.75pt;height:0;flip:x;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07392" behindDoc="0" locked="0" layoutInCell="1" allowOverlap="1">
                <wp:simplePos x="0" y="0"/>
                <wp:positionH relativeFrom="column">
                  <wp:posOffset>676275</wp:posOffset>
                </wp:positionH>
                <wp:positionV relativeFrom="paragraph">
                  <wp:posOffset>4375150</wp:posOffset>
                </wp:positionV>
                <wp:extent cx="409575" cy="267970"/>
                <wp:effectExtent l="0" t="0" r="28575" b="17780"/>
                <wp:wrapNone/>
                <wp:docPr id="8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55" style="position:absolute;margin-left:53.25pt;margin-top:344.5pt;width:32.25pt;height:21.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06368" behindDoc="0" locked="0" layoutInCell="1" allowOverlap="1">
                <wp:simplePos x="0" y="0"/>
                <wp:positionH relativeFrom="column">
                  <wp:posOffset>419100</wp:posOffset>
                </wp:positionH>
                <wp:positionV relativeFrom="paragraph">
                  <wp:posOffset>4462145</wp:posOffset>
                </wp:positionV>
                <wp:extent cx="819150" cy="228600"/>
                <wp:effectExtent l="0" t="0" r="76200" b="95250"/>
                <wp:wrapNone/>
                <wp:docPr id="8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228600"/>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4" style="position:absolute;margin-left:33pt;margin-top:351.35pt;width:64.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" adj="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36064" behindDoc="0" locked="0" layoutInCell="1" allowOverlap="1">
                <wp:simplePos x="0" y="0"/>
                <wp:positionH relativeFrom="column">
                  <wp:posOffset>2562225</wp:posOffset>
                </wp:positionH>
                <wp:positionV relativeFrom="paragraph">
                  <wp:posOffset>423545</wp:posOffset>
                </wp:positionV>
                <wp:extent cx="1876425" cy="990600"/>
                <wp:effectExtent l="0" t="76200" r="0" b="19050"/>
                <wp:wrapNone/>
                <wp:docPr id="8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76425" cy="990600"/>
                        </a:xfrm>
                        <a:prstGeom prst="bentConnector3">
                          <a:avLst>
                            <a:gd name="adj1" fmla="val 499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4" style="position:absolute;margin-left:201.75pt;margin-top:33.35pt;width:147.75pt;height:7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" adj="10796">
                <v:stroke endarrow="block"/>
              </v:shape>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686912" behindDoc="0" locked="0" layoutInCell="1" allowOverlap="1">
                <wp:simplePos x="0" y="0"/>
                <wp:positionH relativeFrom="column">
                  <wp:posOffset>1000125</wp:posOffset>
                </wp:positionH>
                <wp:positionV relativeFrom="paragraph">
                  <wp:posOffset>347344</wp:posOffset>
                </wp:positionV>
                <wp:extent cx="361950" cy="0"/>
                <wp:effectExtent l="0" t="76200" r="19050" b="95250"/>
                <wp:wrapNone/>
                <wp:docPr id="8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78.75pt;margin-top:27.35pt;width:28.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Y8NAIAAF4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32992" behindDoc="0" locked="0" layoutInCell="1" allowOverlap="1">
                <wp:simplePos x="0" y="0"/>
                <wp:positionH relativeFrom="column">
                  <wp:posOffset>1362075</wp:posOffset>
                </wp:positionH>
                <wp:positionV relativeFrom="paragraph">
                  <wp:posOffset>118745</wp:posOffset>
                </wp:positionV>
                <wp:extent cx="1114425" cy="447675"/>
                <wp:effectExtent l="0" t="0" r="28575" b="28575"/>
                <wp:wrapNone/>
                <wp:docPr id="7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47675"/>
                        </a:xfrm>
                        <a:prstGeom prst="rect">
                          <a:avLst/>
                        </a:prstGeom>
                        <a:solidFill>
                          <a:srgbClr val="FFFFFF"/>
                        </a:solidFill>
                        <a:ln w="9525">
                          <a:solidFill>
                            <a:srgbClr val="000000"/>
                          </a:solidFill>
                          <a:miter lim="800000"/>
                          <a:headEnd/>
                          <a:tailEnd/>
                        </a:ln>
                      </wps:spPr>
                      <wps:txbx>
                        <w:txbxContent>
                          <w:p w:rsidR="00AA45D1" w:rsidRDefault="00AA45D1" w:rsidP="00C21506">
                            <w:pPr>
                              <w:ind w:right="0"/>
                              <w:jc w:val="center"/>
                            </w:pPr>
                            <w:r>
                              <w:rPr>
                                <w:rFonts w:ascii="Courier New" w:hAnsi="Courier New" w:cs="Courier New"/>
                                <w:sz w:val="16"/>
                              </w:rPr>
                              <w:t>Staff inspects the request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56" style="position:absolute;margin-left:107.25pt;margin-top:9.35pt;width:87.75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">
                <v:textbox>
                  <w:txbxContent>
                    <w:p w:rsidR="00AA45D1" w:rsidRDefault="00AA45D1" w:rsidP="00C21506">
                      <w:pPr>
                        <w:ind w:right="0"/>
                        <w:jc w:val="center"/>
                      </w:pPr>
                      <w:r>
                        <w:rPr>
                          <w:rFonts w:ascii="Courier New" w:hAnsi="Courier New" w:cs="Courier New"/>
                          <w:sz w:val="16"/>
                        </w:rPr>
                        <w:t>Staff inspects the request letter.</w:t>
                      </w:r>
                    </w:p>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735040" behindDoc="0" locked="0" layoutInCell="1" allowOverlap="1">
                <wp:simplePos x="0" y="0"/>
                <wp:positionH relativeFrom="column">
                  <wp:posOffset>1895474</wp:posOffset>
                </wp:positionH>
                <wp:positionV relativeFrom="paragraph">
                  <wp:posOffset>566420</wp:posOffset>
                </wp:positionV>
                <wp:extent cx="0" cy="247650"/>
                <wp:effectExtent l="76200" t="0" r="57150" b="57150"/>
                <wp:wrapNone/>
                <wp:docPr id="7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49.25pt;margin-top:44.6pt;width:0;height:19.5pt;z-index:251735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NAIAAF4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94080" behindDoc="0" locked="0" layoutInCell="1" allowOverlap="1">
                <wp:simplePos x="0" y="0"/>
                <wp:positionH relativeFrom="column">
                  <wp:posOffset>4219575</wp:posOffset>
                </wp:positionH>
                <wp:positionV relativeFrom="paragraph">
                  <wp:posOffset>1536700</wp:posOffset>
                </wp:positionV>
                <wp:extent cx="514350" cy="287020"/>
                <wp:effectExtent l="0" t="0" r="19050" b="17780"/>
                <wp:wrapNone/>
                <wp:docPr id="7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57" style="position:absolute;margin-left:332.25pt;margin-top:121pt;width:40.5pt;height:2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689984" behindDoc="0" locked="0" layoutInCell="1" allowOverlap="1">
                <wp:simplePos x="0" y="0"/>
                <wp:positionH relativeFrom="column">
                  <wp:posOffset>4272279</wp:posOffset>
                </wp:positionH>
                <wp:positionV relativeFrom="paragraph">
                  <wp:posOffset>1381125</wp:posOffset>
                </wp:positionV>
                <wp:extent cx="1133475" cy="0"/>
                <wp:effectExtent l="33338" t="4762" r="80962" b="42863"/>
                <wp:wrapNone/>
                <wp:docPr id="7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33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336.4pt;margin-top:108.75pt;width:89.25pt;height:0;rotation:90;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95104" behindDoc="0" locked="0" layoutInCell="1" allowOverlap="1">
                <wp:simplePos x="0" y="0"/>
                <wp:positionH relativeFrom="column">
                  <wp:posOffset>5095875</wp:posOffset>
                </wp:positionH>
                <wp:positionV relativeFrom="paragraph">
                  <wp:posOffset>2879725</wp:posOffset>
                </wp:positionV>
                <wp:extent cx="409575" cy="287020"/>
                <wp:effectExtent l="0" t="0" r="28575" b="17780"/>
                <wp:wrapNone/>
                <wp:docPr id="7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8702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8" style="position:absolute;margin-left:401.25pt;margin-top:226.75pt;width:32.25pt;height:2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93056" behindDoc="0" locked="0" layoutInCell="1" allowOverlap="1">
                <wp:simplePos x="0" y="0"/>
                <wp:positionH relativeFrom="column">
                  <wp:posOffset>5038725</wp:posOffset>
                </wp:positionH>
                <wp:positionV relativeFrom="paragraph">
                  <wp:posOffset>3214370</wp:posOffset>
                </wp:positionV>
                <wp:extent cx="514350" cy="635"/>
                <wp:effectExtent l="38100" t="76200" r="0" b="94615"/>
                <wp:wrapNone/>
                <wp:docPr id="7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396.75pt;margin-top:253.1pt;width:40.5pt;height:.0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0UPQIAAGo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">
                <v:stroke endarrow="block"/>
              </v:shape>
            </w:pict>
          </mc:Fallback>
        </mc:AlternateContent>
      </w:r>
      <w:r>
        <w:rPr>
          <w:rFonts w:ascii="Courier New" w:hAnsi="Courier New" w:cs="Courier New"/>
          <w:noProof/>
          <w:lang w:eastAsia="en-US"/>
        </w:rPr>
        <mc:AlternateContent>
          <mc:Choice Requires="wps">
            <w:drawing>
              <wp:anchor distT="0" distB="0" distL="114299" distR="114299" simplePos="0" relativeHeight="251692032" behindDoc="0" locked="0" layoutInCell="1" allowOverlap="1">
                <wp:simplePos x="0" y="0"/>
                <wp:positionH relativeFrom="column">
                  <wp:posOffset>5553074</wp:posOffset>
                </wp:positionH>
                <wp:positionV relativeFrom="paragraph">
                  <wp:posOffset>718820</wp:posOffset>
                </wp:positionV>
                <wp:extent cx="0" cy="2495550"/>
                <wp:effectExtent l="0" t="0" r="19050" b="19050"/>
                <wp:wrapNone/>
                <wp:docPr id="7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5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437.25pt;margin-top:56.6pt;width:0;height:196.5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"/>
            </w:pict>
          </mc:Fallback>
        </mc:AlternateContent>
      </w:r>
      <w:r>
        <w:rPr>
          <w:rFonts w:ascii="Courier New" w:hAnsi="Courier New" w:cs="Courier New"/>
          <w:noProof/>
          <w:lang w:eastAsia="en-US"/>
        </w:rPr>
        <mc:AlternateContent>
          <mc:Choice Requires="wps">
            <w:drawing>
              <wp:anchor distT="0" distB="0" distL="114299" distR="114299" simplePos="0" relativeHeight="251715584" behindDoc="0" locked="0" layoutInCell="1" allowOverlap="1">
                <wp:simplePos x="0" y="0"/>
                <wp:positionH relativeFrom="column">
                  <wp:posOffset>447674</wp:posOffset>
                </wp:positionH>
                <wp:positionV relativeFrom="paragraph">
                  <wp:posOffset>6281420</wp:posOffset>
                </wp:positionV>
                <wp:extent cx="0" cy="390525"/>
                <wp:effectExtent l="76200" t="0" r="76200" b="47625"/>
                <wp:wrapNone/>
                <wp:docPr id="72"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35.25pt;margin-top:494.6pt;width:0;height:30.75pt;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10464" behindDoc="0" locked="0" layoutInCell="1" allowOverlap="1">
                <wp:simplePos x="0" y="0"/>
                <wp:positionH relativeFrom="column">
                  <wp:posOffset>-238125</wp:posOffset>
                </wp:positionH>
                <wp:positionV relativeFrom="paragraph">
                  <wp:posOffset>5195570</wp:posOffset>
                </wp:positionV>
                <wp:extent cx="1381125" cy="1085850"/>
                <wp:effectExtent l="19050" t="19050" r="47625" b="38100"/>
                <wp:wrapNone/>
                <wp:docPr id="71"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085850"/>
                        </a:xfrm>
                        <a:prstGeom prst="diamond">
                          <a:avLst/>
                        </a:prstGeom>
                        <a:solidFill>
                          <a:srgbClr val="FFFFFF"/>
                        </a:solidFill>
                        <a:ln w="9525">
                          <a:solidFill>
                            <a:srgbClr val="000000"/>
                          </a:solidFill>
                          <a:miter lim="800000"/>
                          <a:headEnd/>
                          <a:tailEnd/>
                        </a:ln>
                      </wps:spPr>
                      <wps:txbx>
                        <w:txbxContent>
                          <w:p w:rsidR="00AA45D1" w:rsidRPr="00C03D84" w:rsidRDefault="00AA45D1" w:rsidP="00C21506">
                            <w:pPr>
                              <w:ind w:right="0"/>
                              <w:rPr>
                                <w:rFonts w:ascii="Courier New" w:hAnsi="Courier New" w:cs="Courier New"/>
                                <w:sz w:val="14"/>
                              </w:rPr>
                            </w:pPr>
                            <w:r w:rsidRPr="00C03D84">
                              <w:rPr>
                                <w:rFonts w:ascii="Courier New" w:hAnsi="Courier New" w:cs="Courier New"/>
                                <w:sz w:val="14"/>
                              </w:rPr>
                              <w:t>Has the rental fee been paid within two weeks?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59" type="#_x0000_t4" style="position:absolute;margin-left:-18.75pt;margin-top:409.1pt;width:108.75pt;height: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">
                <v:textbox>
                  <w:txbxContent>
                    <w:p w:rsidR="00AA45D1" w:rsidRPr="00C03D84" w:rsidRDefault="00AA45D1" w:rsidP="00C21506">
                      <w:pPr>
                        <w:ind w:right="0"/>
                        <w:rPr>
                          <w:rFonts w:ascii="Courier New" w:hAnsi="Courier New" w:cs="Courier New"/>
                          <w:sz w:val="14"/>
                        </w:rPr>
                      </w:pPr>
                      <w:r w:rsidRPr="00C03D84">
                        <w:rPr>
                          <w:rFonts w:ascii="Courier New" w:hAnsi="Courier New" w:cs="Courier New"/>
                          <w:sz w:val="14"/>
                        </w:rPr>
                        <w:t>Has the rental fee been paid within two weeks?</w:t>
                      </w:r>
                    </w:p>
                  </w:txbxContent>
                </v:textbox>
              </v:shape>
            </w:pict>
          </mc:Fallback>
        </mc:AlternateContent>
      </w:r>
      <w:r>
        <w:rPr>
          <w:rFonts w:ascii="Courier New" w:hAnsi="Courier New" w:cs="Courier New"/>
          <w:noProof/>
          <w:lang w:eastAsia="en-US"/>
        </w:rPr>
        <mc:AlternateContent>
          <mc:Choice Requires="wps">
            <w:drawing>
              <wp:anchor distT="0" distB="0" distL="114300" distR="114300" simplePos="0" relativeHeight="251701248" behindDoc="0" locked="0" layoutInCell="1" allowOverlap="1">
                <wp:simplePos x="0" y="0"/>
                <wp:positionH relativeFrom="column">
                  <wp:posOffset>-238125</wp:posOffset>
                </wp:positionH>
                <wp:positionV relativeFrom="paragraph">
                  <wp:posOffset>3490595</wp:posOffset>
                </wp:positionV>
                <wp:extent cx="1323975" cy="971550"/>
                <wp:effectExtent l="19050" t="19050" r="28575" b="38100"/>
                <wp:wrapNone/>
                <wp:docPr id="7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971550"/>
                        </a:xfrm>
                        <a:prstGeom prst="diamond">
                          <a:avLst/>
                        </a:prstGeom>
                        <a:solidFill>
                          <a:srgbClr val="FFFFFF"/>
                        </a:solidFill>
                        <a:ln w="9525">
                          <a:solidFill>
                            <a:srgbClr val="000000"/>
                          </a:solidFill>
                          <a:miter lim="800000"/>
                          <a:headEnd/>
                          <a:tailEnd/>
                        </a:ln>
                      </wps:spPr>
                      <wps:txbx>
                        <w:txbxContent>
                          <w:p w:rsidR="00AA45D1" w:rsidRPr="00D54B35" w:rsidRDefault="00AA45D1" w:rsidP="00C21506">
                            <w:pPr>
                              <w:ind w:right="0"/>
                              <w:rPr>
                                <w:rFonts w:ascii="Courier New" w:hAnsi="Courier New" w:cs="Courier New"/>
                                <w:sz w:val="16"/>
                              </w:rPr>
                            </w:pPr>
                            <w:r>
                              <w:rPr>
                                <w:rFonts w:ascii="Courier New" w:hAnsi="Courier New" w:cs="Courier New"/>
                                <w:sz w:val="16"/>
                              </w:rPr>
                              <w:t>Are all requirements followed?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60" type="#_x0000_t4" style="position:absolute;margin-left:-18.75pt;margin-top:274.85pt;width:104.25pt;height: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">
                <v:textbox>
                  <w:txbxContent>
                    <w:p w:rsidR="00AA45D1" w:rsidRPr="00D54B35" w:rsidRDefault="00AA45D1" w:rsidP="00C21506">
                      <w:pPr>
                        <w:ind w:right="0"/>
                        <w:rPr>
                          <w:rFonts w:ascii="Courier New" w:hAnsi="Courier New" w:cs="Courier New"/>
                          <w:sz w:val="16"/>
                        </w:rPr>
                      </w:pPr>
                      <w:r>
                        <w:rPr>
                          <w:rFonts w:ascii="Courier New" w:hAnsi="Courier New" w:cs="Courier New"/>
                          <w:sz w:val="16"/>
                        </w:rPr>
                        <w:t>Are all requirements followed?</w:t>
                      </w:r>
                    </w:p>
                  </w:txbxContent>
                </v:textbox>
              </v:shape>
            </w:pict>
          </mc:Fallback>
        </mc:AlternateContent>
      </w:r>
      <w:r>
        <w:rPr>
          <w:rFonts w:ascii="Courier New" w:hAnsi="Courier New" w:cs="Courier New"/>
          <w:noProof/>
          <w:lang w:eastAsia="en-US"/>
        </w:rPr>
        <mc:AlternateContent>
          <mc:Choice Requires="wps">
            <w:drawing>
              <wp:anchor distT="0" distB="0" distL="114299" distR="114299" simplePos="0" relativeHeight="251700224" behindDoc="0" locked="0" layoutInCell="1" allowOverlap="1">
                <wp:simplePos x="0" y="0"/>
                <wp:positionH relativeFrom="column">
                  <wp:posOffset>419099</wp:posOffset>
                </wp:positionH>
                <wp:positionV relativeFrom="paragraph">
                  <wp:posOffset>3214370</wp:posOffset>
                </wp:positionV>
                <wp:extent cx="0" cy="276225"/>
                <wp:effectExtent l="76200" t="0" r="76200" b="47625"/>
                <wp:wrapNone/>
                <wp:docPr id="69"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33pt;margin-top:253.1pt;width:0;height:21.7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99200" behindDoc="0" locked="0" layoutInCell="1" allowOverlap="1">
                <wp:simplePos x="0" y="0"/>
                <wp:positionH relativeFrom="column">
                  <wp:posOffset>-114300</wp:posOffset>
                </wp:positionH>
                <wp:positionV relativeFrom="paragraph">
                  <wp:posOffset>2823845</wp:posOffset>
                </wp:positionV>
                <wp:extent cx="1114425" cy="390525"/>
                <wp:effectExtent l="0" t="0" r="28575" b="28575"/>
                <wp:wrapNone/>
                <wp:docPr id="6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39052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pays the down payment.</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61" style="position:absolute;margin-left:-9pt;margin-top:222.35pt;width:87.7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pays the down payment.</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698176" behindDoc="0" locked="0" layoutInCell="1" allowOverlap="1">
                <wp:simplePos x="0" y="0"/>
                <wp:positionH relativeFrom="column">
                  <wp:posOffset>419099</wp:posOffset>
                </wp:positionH>
                <wp:positionV relativeFrom="paragraph">
                  <wp:posOffset>2547620</wp:posOffset>
                </wp:positionV>
                <wp:extent cx="0" cy="276225"/>
                <wp:effectExtent l="76200" t="0" r="76200" b="47625"/>
                <wp:wrapNone/>
                <wp:docPr id="6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33pt;margin-top:200.6pt;width:0;height:21.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bMwIAAF4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696128" behindDoc="0" locked="0" layoutInCell="1" allowOverlap="1">
                <wp:simplePos x="0" y="0"/>
                <wp:positionH relativeFrom="column">
                  <wp:posOffset>-114300</wp:posOffset>
                </wp:positionH>
                <wp:positionV relativeFrom="paragraph">
                  <wp:posOffset>1823720</wp:posOffset>
                </wp:positionV>
                <wp:extent cx="1114425" cy="723900"/>
                <wp:effectExtent l="0" t="0" r="28575" b="19050"/>
                <wp:wrapNone/>
                <wp:docPr id="6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723900"/>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receives an approved reservation letter to be filled out.</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62" style="position:absolute;margin-left:-9pt;margin-top:143.6pt;width:87.7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receives an approved reservation letter to be filled out.</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6671945</wp:posOffset>
                </wp:positionV>
                <wp:extent cx="1257300" cy="781050"/>
                <wp:effectExtent l="0" t="0" r="19050" b="19050"/>
                <wp:wrapNone/>
                <wp:docPr id="65"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781050"/>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The venue will be under the supervision of the client during the requested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63" style="position:absolute;margin-left:-18.75pt;margin-top:525.35pt;width:99pt;height:6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">
                <v:textbox>
                  <w:txbxContent>
                    <w:p w:rsidR="00AA45D1" w:rsidRDefault="00AA45D1" w:rsidP="00C21506">
                      <w:pPr>
                        <w:ind w:right="0"/>
                      </w:pPr>
                      <w:r>
                        <w:rPr>
                          <w:rFonts w:ascii="Courier New" w:hAnsi="Courier New" w:cs="Courier New"/>
                          <w:sz w:val="16"/>
                        </w:rPr>
                        <w:t>The venue will be under the supervision of the client during the requested time.</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34016" behindDoc="0" locked="0" layoutInCell="1" allowOverlap="1">
                <wp:simplePos x="0" y="0"/>
                <wp:positionH relativeFrom="column">
                  <wp:posOffset>1238250</wp:posOffset>
                </wp:positionH>
                <wp:positionV relativeFrom="paragraph">
                  <wp:posOffset>814070</wp:posOffset>
                </wp:positionV>
                <wp:extent cx="1323975" cy="1209675"/>
                <wp:effectExtent l="19050" t="19050" r="47625" b="47625"/>
                <wp:wrapNone/>
                <wp:docPr id="64"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209675"/>
                        </a:xfrm>
                        <a:prstGeom prst="diamond">
                          <a:avLst/>
                        </a:prstGeom>
                        <a:solidFill>
                          <a:srgbClr val="FFFFFF"/>
                        </a:solidFill>
                        <a:ln w="9525">
                          <a:solidFill>
                            <a:srgbClr val="000000"/>
                          </a:solidFill>
                          <a:miter lim="800000"/>
                          <a:headEnd/>
                          <a:tailEnd/>
                        </a:ln>
                      </wps:spPr>
                      <wps:txb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letter follow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4" o:spid="_x0000_s1064" type="#_x0000_t4" style="position:absolute;margin-left:97.5pt;margin-top:64.1pt;width:104.25pt;height:9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">
                <v:textbo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letter follow requirements?</w:t>
                      </w:r>
                    </w:p>
                  </w:txbxContent>
                </v:textbox>
              </v:shape>
            </w:pict>
          </mc:Fallback>
        </mc:AlternateContent>
      </w:r>
      <w:r>
        <w:rPr>
          <w:rFonts w:ascii="Courier New" w:hAnsi="Courier New" w:cs="Courier New"/>
          <w:noProof/>
          <w:lang w:eastAsia="en-US"/>
        </w:rPr>
        <mc:AlternateContent>
          <mc:Choice Requires="wps">
            <w:drawing>
              <wp:anchor distT="0" distB="0" distL="114300" distR="114300" simplePos="0" relativeHeight="251691008" behindDoc="0" locked="0" layoutInCell="1" allowOverlap="1">
                <wp:simplePos x="0" y="0"/>
                <wp:positionH relativeFrom="column">
                  <wp:posOffset>4133850</wp:posOffset>
                </wp:positionH>
                <wp:positionV relativeFrom="paragraph">
                  <wp:posOffset>2900045</wp:posOffset>
                </wp:positionV>
                <wp:extent cx="904875" cy="600075"/>
                <wp:effectExtent l="0" t="0" r="28575" b="28575"/>
                <wp:wrapNone/>
                <wp:docPr id="6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600075"/>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Request will not be approved.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65" style="position:absolute;margin-left:325.5pt;margin-top:228.35pt;width:71.25pt;height:4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">
                <v:textbox>
                  <w:txbxContent>
                    <w:p w:rsidR="00AA45D1" w:rsidRDefault="00AA45D1" w:rsidP="00C21506">
                      <w:pPr>
                        <w:ind w:right="0"/>
                      </w:pPr>
                      <w:r>
                        <w:rPr>
                          <w:rFonts w:ascii="Courier New" w:hAnsi="Courier New" w:cs="Courier New"/>
                          <w:sz w:val="16"/>
                        </w:rPr>
                        <w:t>Request will not be approved.</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02272" behindDoc="0" locked="0" layoutInCell="1" allowOverlap="1">
                <wp:simplePos x="0" y="0"/>
                <wp:positionH relativeFrom="column">
                  <wp:posOffset>2733675</wp:posOffset>
                </wp:positionH>
                <wp:positionV relativeFrom="paragraph">
                  <wp:posOffset>2357120</wp:posOffset>
                </wp:positionV>
                <wp:extent cx="1114425" cy="742950"/>
                <wp:effectExtent l="0" t="0" r="28575" b="19050"/>
                <wp:wrapNone/>
                <wp:docPr id="6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742950"/>
                        </a:xfrm>
                        <a:prstGeom prst="rect">
                          <a:avLst/>
                        </a:prstGeom>
                        <a:solidFill>
                          <a:srgbClr val="FFFFFF"/>
                        </a:solidFill>
                        <a:ln w="9525">
                          <a:solidFill>
                            <a:srgbClr val="000000"/>
                          </a:solidFill>
                          <a:miter lim="800000"/>
                          <a:headEnd/>
                          <a:tailEnd/>
                        </a:ln>
                      </wps:spPr>
                      <wps:txbx>
                        <w:txbxContent>
                          <w:p w:rsidR="00AA45D1" w:rsidRDefault="00AA45D1" w:rsidP="00C21506">
                            <w:pPr>
                              <w:ind w:right="0"/>
                            </w:pPr>
                            <w:r>
                              <w:rPr>
                                <w:rFonts w:ascii="Courier New" w:hAnsi="Courier New" w:cs="Courier New"/>
                                <w:sz w:val="16"/>
                              </w:rPr>
                              <w:t>The request letter will be given to the director for approval.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66" style="position:absolute;margin-left:215.25pt;margin-top:185.6pt;width:87.75pt;height: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">
                <v:textbox>
                  <w:txbxContent>
                    <w:p w:rsidR="00AA45D1" w:rsidRDefault="00AA45D1" w:rsidP="00C21506">
                      <w:pPr>
                        <w:ind w:right="0"/>
                      </w:pPr>
                      <w:r>
                        <w:rPr>
                          <w:rFonts w:ascii="Courier New" w:hAnsi="Courier New" w:cs="Courier New"/>
                          <w:sz w:val="16"/>
                        </w:rPr>
                        <w:t>The request letter will be given to the director for approval.</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04320" behindDoc="0" locked="0" layoutInCell="1" allowOverlap="1">
                <wp:simplePos x="0" y="0"/>
                <wp:positionH relativeFrom="column">
                  <wp:posOffset>1562100</wp:posOffset>
                </wp:positionH>
                <wp:positionV relativeFrom="paragraph">
                  <wp:posOffset>2357120</wp:posOffset>
                </wp:positionV>
                <wp:extent cx="514350" cy="199390"/>
                <wp:effectExtent l="0" t="0" r="19050" b="10160"/>
                <wp:wrapNone/>
                <wp:docPr id="6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19939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67" style="position:absolute;margin-left:123pt;margin-top:185.6pt;width:40.5pt;height:1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685888" behindDoc="0" locked="0" layoutInCell="1" allowOverlap="1">
                <wp:simplePos x="0" y="0"/>
                <wp:positionH relativeFrom="column">
                  <wp:posOffset>-114300</wp:posOffset>
                </wp:positionH>
                <wp:positionV relativeFrom="paragraph">
                  <wp:posOffset>118745</wp:posOffset>
                </wp:positionV>
                <wp:extent cx="1114425" cy="600075"/>
                <wp:effectExtent l="0" t="0" r="28575" b="28575"/>
                <wp:wrapNone/>
                <wp:docPr id="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60007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makes a request letter to the President.</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8" style="position:absolute;margin-left:-9pt;margin-top:9.35pt;width:87.75pt;height:4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makes a request letter to the President.</w:t>
                      </w:r>
                    </w:p>
                    <w:p w:rsidR="00AA45D1" w:rsidRDefault="00AA45D1" w:rsidP="00C21506"/>
                  </w:txbxContent>
                </v:textbox>
              </v:rect>
            </w:pict>
          </mc:Fallback>
        </mc:AlternateContent>
      </w:r>
      <w:r w:rsidR="00C21506">
        <w:rPr>
          <w:rFonts w:ascii="Courier New" w:hAnsi="Courier New" w:cs="Courier New"/>
        </w:rPr>
        <w:br w:type="page"/>
      </w:r>
    </w:p>
    <w:p w:rsidR="00C21506" w:rsidRPr="00CC7DCB" w:rsidRDefault="00C21506" w:rsidP="00C21506">
      <w:pPr>
        <w:rPr>
          <w:rFonts w:ascii="Courier New" w:hAnsi="Courier New" w:cs="Courier New"/>
          <w:b/>
          <w:u w:val="single"/>
        </w:rPr>
      </w:pPr>
      <w:r w:rsidRPr="00CC7DCB">
        <w:rPr>
          <w:rFonts w:ascii="Courier New" w:hAnsi="Courier New" w:cs="Courier New"/>
          <w:b/>
          <w:u w:val="single"/>
        </w:rPr>
        <w:lastRenderedPageBreak/>
        <w:t>2.7.3 Job Request Process</w:t>
      </w:r>
    </w:p>
    <w:p w:rsidR="00C21506" w:rsidRDefault="003845F9" w:rsidP="00C21506">
      <w:pPr>
        <w:pStyle w:val="Heading2"/>
        <w:tabs>
          <w:tab w:val="left" w:pos="1267"/>
          <w:tab w:val="left" w:pos="2067"/>
        </w:tabs>
        <w:rPr>
          <w:rFonts w:ascii="Courier New" w:hAnsi="Courier New" w:cs="Courier New"/>
        </w:rPr>
      </w:pPr>
      <w:r>
        <w:rPr>
          <w:rFonts w:ascii="Courier New" w:hAnsi="Courier New" w:cs="Courier New"/>
          <w:noProof/>
          <w:lang w:eastAsia="en-US"/>
        </w:rPr>
        <mc:AlternateContent>
          <mc:Choice Requires="wps">
            <w:drawing>
              <wp:anchor distT="0" distB="0" distL="114300" distR="114300" simplePos="0" relativeHeight="251719680" behindDoc="0" locked="0" layoutInCell="1" allowOverlap="1">
                <wp:simplePos x="0" y="0"/>
                <wp:positionH relativeFrom="column">
                  <wp:posOffset>3409950</wp:posOffset>
                </wp:positionH>
                <wp:positionV relativeFrom="paragraph">
                  <wp:posOffset>246380</wp:posOffset>
                </wp:positionV>
                <wp:extent cx="635" cy="7505700"/>
                <wp:effectExtent l="0" t="0" r="37465" b="19050"/>
                <wp:wrapNone/>
                <wp:docPr id="5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505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268.5pt;margin-top:19.4pt;width:.05pt;height:59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"/>
            </w:pict>
          </mc:Fallback>
        </mc:AlternateContent>
      </w:r>
      <w:r>
        <w:rPr>
          <w:rFonts w:ascii="Courier New" w:hAnsi="Courier New" w:cs="Courier New"/>
          <w:noProof/>
          <w:lang w:eastAsia="en-US"/>
        </w:rPr>
        <mc:AlternateContent>
          <mc:Choice Requires="wps">
            <w:drawing>
              <wp:anchor distT="0" distB="0" distL="114300" distR="114300" simplePos="0" relativeHeight="251718656" behindDoc="0" locked="0" layoutInCell="1" allowOverlap="1">
                <wp:simplePos x="0" y="0"/>
                <wp:positionH relativeFrom="column">
                  <wp:posOffset>1438275</wp:posOffset>
                </wp:positionH>
                <wp:positionV relativeFrom="paragraph">
                  <wp:posOffset>246380</wp:posOffset>
                </wp:positionV>
                <wp:extent cx="635" cy="7505700"/>
                <wp:effectExtent l="0" t="0" r="37465" b="19050"/>
                <wp:wrapNone/>
                <wp:docPr id="58"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505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113.25pt;margin-top:19.4pt;width:.05pt;height:59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"/>
            </w:pict>
          </mc:Fallback>
        </mc:AlternateContent>
      </w:r>
    </w:p>
    <w:p w:rsidR="00C21506" w:rsidRDefault="00C21506" w:rsidP="00C21506">
      <w:pPr>
        <w:rPr>
          <w:rFonts w:ascii="Courier New" w:hAnsi="Courier New" w:cs="Courier New"/>
        </w:rPr>
      </w:pPr>
      <w:r>
        <w:rPr>
          <w:rFonts w:ascii="Courier New" w:hAnsi="Courier New" w:cs="Courier New"/>
        </w:rPr>
        <w:t>Client               CPDO Staff         CPDO Director</w:t>
      </w:r>
    </w:p>
    <w:p w:rsidR="00C21506" w:rsidRDefault="00C21506" w:rsidP="00C21506">
      <w:pPr>
        <w:rPr>
          <w:rFonts w:ascii="Courier New" w:hAnsi="Courier New" w:cs="Courier New"/>
        </w:rPr>
      </w:pPr>
    </w:p>
    <w:p w:rsidR="00C21506" w:rsidRPr="00804FE0" w:rsidRDefault="003845F9" w:rsidP="00C21506">
      <w:pPr>
        <w:rPr>
          <w:rFonts w:ascii="Courier New" w:hAnsi="Courier New" w:cs="Courier New"/>
        </w:rPr>
      </w:pPr>
      <w:r>
        <w:rPr>
          <w:rFonts w:ascii="Courier New" w:hAnsi="Courier New" w:cs="Courier New"/>
          <w:noProof/>
          <w:lang w:eastAsia="en-US"/>
        </w:rPr>
        <mc:AlternateContent>
          <mc:Choice Requires="wps">
            <w:drawing>
              <wp:anchor distT="4294967295" distB="4294967295" distL="114300" distR="114300" simplePos="0" relativeHeight="251754496" behindDoc="0" locked="0" layoutInCell="1" allowOverlap="1">
                <wp:simplePos x="0" y="0"/>
                <wp:positionH relativeFrom="column">
                  <wp:posOffset>1228725</wp:posOffset>
                </wp:positionH>
                <wp:positionV relativeFrom="paragraph">
                  <wp:posOffset>428624</wp:posOffset>
                </wp:positionV>
                <wp:extent cx="704850" cy="0"/>
                <wp:effectExtent l="0" t="76200" r="19050" b="95250"/>
                <wp:wrapNone/>
                <wp:docPr id="57"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96.75pt;margin-top:33.75pt;width:55.5pt;height:0;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tr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">
                <v:stroke endarrow="block"/>
              </v:shape>
            </w:pict>
          </mc:Fallback>
        </mc:AlternateContent>
      </w:r>
      <w:r>
        <w:rPr>
          <w:rFonts w:ascii="Courier New" w:hAnsi="Courier New" w:cs="Courier New"/>
          <w:noProof/>
          <w:lang w:eastAsia="en-US"/>
        </w:rPr>
        <mc:AlternateContent>
          <mc:Choice Requires="wps">
            <w:drawing>
              <wp:anchor distT="0" distB="0" distL="114299" distR="114299" simplePos="0" relativeHeight="251753472" behindDoc="0" locked="0" layoutInCell="1" allowOverlap="1">
                <wp:simplePos x="0" y="0"/>
                <wp:positionH relativeFrom="column">
                  <wp:posOffset>552449</wp:posOffset>
                </wp:positionH>
                <wp:positionV relativeFrom="paragraph">
                  <wp:posOffset>3057525</wp:posOffset>
                </wp:positionV>
                <wp:extent cx="0" cy="600075"/>
                <wp:effectExtent l="0" t="0" r="19050" b="9525"/>
                <wp:wrapNone/>
                <wp:docPr id="56"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43.5pt;margin-top:240.75pt;width:0;height:47.25pt;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"/>
            </w:pict>
          </mc:Fallback>
        </mc:AlternateContent>
      </w:r>
      <w:r>
        <w:rPr>
          <w:rFonts w:ascii="Courier New" w:hAnsi="Courier New" w:cs="Courier New"/>
          <w:noProof/>
          <w:lang w:eastAsia="en-US"/>
        </w:rPr>
        <mc:AlternateContent>
          <mc:Choice Requires="wps">
            <w:drawing>
              <wp:anchor distT="0" distB="0" distL="114300" distR="114300" simplePos="0" relativeHeight="251752448" behindDoc="0" locked="0" layoutInCell="1" allowOverlap="1">
                <wp:simplePos x="0" y="0"/>
                <wp:positionH relativeFrom="column">
                  <wp:posOffset>2152650</wp:posOffset>
                </wp:positionH>
                <wp:positionV relativeFrom="paragraph">
                  <wp:posOffset>2732405</wp:posOffset>
                </wp:positionV>
                <wp:extent cx="419100" cy="267970"/>
                <wp:effectExtent l="0" t="0" r="19050" b="17780"/>
                <wp:wrapNone/>
                <wp:docPr id="5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69" style="position:absolute;margin-left:169.5pt;margin-top:215.15pt;width:33pt;height:21.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" strokecolor="white [3212]">
                <v:textbox>
                  <w:txbxContent>
                    <w:p w:rsidR="00AA45D1" w:rsidRPr="00CA0817" w:rsidRDefault="00AA45D1" w:rsidP="00C21506">
                      <w:pPr>
                        <w:ind w:right="0"/>
                        <w:jc w:val="center"/>
                        <w:rPr>
                          <w:rFonts w:ascii="Courier New" w:hAnsi="Courier New" w:cs="Courier New"/>
                          <w:sz w:val="16"/>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51424" behindDoc="0" locked="0" layoutInCell="1" allowOverlap="1">
                <wp:simplePos x="0" y="0"/>
                <wp:positionH relativeFrom="column">
                  <wp:posOffset>1228725</wp:posOffset>
                </wp:positionH>
                <wp:positionV relativeFrom="paragraph">
                  <wp:posOffset>2657474</wp:posOffset>
                </wp:positionV>
                <wp:extent cx="2247900" cy="0"/>
                <wp:effectExtent l="38100" t="76200" r="0" b="95250"/>
                <wp:wrapNone/>
                <wp:docPr id="54"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7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 o:spid="_x0000_s1026" type="#_x0000_t32" style="position:absolute;margin-left:96.75pt;margin-top:209.25pt;width:177pt;height:0;flip:x;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">
                <v:stroke endarrow="block"/>
              </v:shape>
            </w:pict>
          </mc:Fallback>
        </mc:AlternateContent>
      </w:r>
      <w:r>
        <w:rPr>
          <w:rFonts w:ascii="Courier New" w:hAnsi="Courier New" w:cs="Courier New"/>
          <w:noProof/>
          <w:lang w:eastAsia="en-US"/>
        </w:rPr>
        <mc:AlternateContent>
          <mc:Choice Requires="wps">
            <w:drawing>
              <wp:anchor distT="0" distB="0" distL="114299" distR="114299" simplePos="0" relativeHeight="251750400" behindDoc="0" locked="0" layoutInCell="1" allowOverlap="1">
                <wp:simplePos x="0" y="0"/>
                <wp:positionH relativeFrom="column">
                  <wp:posOffset>3476624</wp:posOffset>
                </wp:positionH>
                <wp:positionV relativeFrom="paragraph">
                  <wp:posOffset>1610360</wp:posOffset>
                </wp:positionV>
                <wp:extent cx="0" cy="1047115"/>
                <wp:effectExtent l="0" t="0" r="19050" b="19685"/>
                <wp:wrapNone/>
                <wp:docPr id="5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273.75pt;margin-top:126.8pt;width:0;height:82.45pt;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"/>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49376" behindDoc="0" locked="0" layoutInCell="1" allowOverlap="1">
                <wp:simplePos x="0" y="0"/>
                <wp:positionH relativeFrom="column">
                  <wp:posOffset>3476625</wp:posOffset>
                </wp:positionH>
                <wp:positionV relativeFrom="paragraph">
                  <wp:posOffset>1610359</wp:posOffset>
                </wp:positionV>
                <wp:extent cx="266700" cy="0"/>
                <wp:effectExtent l="0" t="0" r="19050" b="19050"/>
                <wp:wrapNone/>
                <wp:docPr id="52"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273.75pt;margin-top:126.8pt;width:21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"/>
            </w:pict>
          </mc:Fallback>
        </mc:AlternateContent>
      </w:r>
      <w:r>
        <w:rPr>
          <w:rFonts w:ascii="Courier New" w:hAnsi="Courier New" w:cs="Courier New"/>
          <w:noProof/>
          <w:lang w:eastAsia="en-US"/>
        </w:rPr>
        <mc:AlternateContent>
          <mc:Choice Requires="wps">
            <w:drawing>
              <wp:anchor distT="0" distB="0" distL="114300" distR="114300" simplePos="0" relativeHeight="251723776" behindDoc="0" locked="0" layoutInCell="1" allowOverlap="1">
                <wp:simplePos x="0" y="0"/>
                <wp:positionH relativeFrom="column">
                  <wp:posOffset>3743325</wp:posOffset>
                </wp:positionH>
                <wp:positionV relativeFrom="paragraph">
                  <wp:posOffset>1123950</wp:posOffset>
                </wp:positionV>
                <wp:extent cx="1438275" cy="971550"/>
                <wp:effectExtent l="19050" t="19050" r="28575" b="38100"/>
                <wp:wrapNone/>
                <wp:docPr id="51"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71550"/>
                        </a:xfrm>
                        <a:prstGeom prst="diamond">
                          <a:avLst/>
                        </a:prstGeom>
                        <a:solidFill>
                          <a:srgbClr val="FFFFFF"/>
                        </a:solidFill>
                        <a:ln w="9525">
                          <a:solidFill>
                            <a:srgbClr val="000000"/>
                          </a:solidFill>
                          <a:miter lim="800000"/>
                          <a:headEnd/>
                          <a:tailEnd/>
                        </a:ln>
                      </wps:spPr>
                      <wps:txb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request require materials?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70" type="#_x0000_t4" style="position:absolute;margin-left:294.75pt;margin-top:88.5pt;width:113.25pt;height: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">
                <v:textbo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request require materials?</w:t>
                      </w:r>
                    </w:p>
                  </w:txbxContent>
                </v:textbox>
              </v:shape>
            </w:pict>
          </mc:Fallback>
        </mc:AlternateContent>
      </w:r>
      <w:r>
        <w:rPr>
          <w:rFonts w:ascii="Courier New" w:hAnsi="Courier New" w:cs="Courier New"/>
          <w:noProof/>
          <w:lang w:eastAsia="en-US"/>
        </w:rPr>
        <mc:AlternateContent>
          <mc:Choice Requires="wps">
            <w:drawing>
              <wp:anchor distT="0" distB="0" distL="114300" distR="114300" simplePos="0" relativeHeight="251748352" behindDoc="0" locked="0" layoutInCell="1" allowOverlap="1">
                <wp:simplePos x="0" y="0"/>
                <wp:positionH relativeFrom="column">
                  <wp:posOffset>1285875</wp:posOffset>
                </wp:positionH>
                <wp:positionV relativeFrom="paragraph">
                  <wp:posOffset>1123950</wp:posOffset>
                </wp:positionV>
                <wp:extent cx="342900" cy="267970"/>
                <wp:effectExtent l="0" t="0" r="19050" b="17780"/>
                <wp:wrapNone/>
                <wp:docPr id="50"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71" style="position:absolute;margin-left:101.25pt;margin-top:88.5pt;width:27pt;height:21.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47328" behindDoc="0" locked="0" layoutInCell="1" allowOverlap="1">
                <wp:simplePos x="0" y="0"/>
                <wp:positionH relativeFrom="column">
                  <wp:posOffset>3200400</wp:posOffset>
                </wp:positionH>
                <wp:positionV relativeFrom="paragraph">
                  <wp:posOffset>1056005</wp:posOffset>
                </wp:positionV>
                <wp:extent cx="419100" cy="267970"/>
                <wp:effectExtent l="0" t="0" r="19050" b="17780"/>
                <wp:wrapNone/>
                <wp:docPr id="4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72" style="position:absolute;margin-left:252pt;margin-top:83.15pt;width:33pt;height:2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" strokecolor="white [3212]">
                <v:textbox>
                  <w:txbxContent>
                    <w:p w:rsidR="00AA45D1" w:rsidRPr="00CA0817" w:rsidRDefault="00AA45D1" w:rsidP="00C21506">
                      <w:pPr>
                        <w:ind w:right="0"/>
                        <w:jc w:val="center"/>
                        <w:rPr>
                          <w:rFonts w:ascii="Courier New" w:hAnsi="Courier New" w:cs="Courier New"/>
                          <w:sz w:val="16"/>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46304" behindDoc="0" locked="0" layoutInCell="1" allowOverlap="1">
                <wp:simplePos x="0" y="0"/>
                <wp:positionH relativeFrom="column">
                  <wp:posOffset>3533775</wp:posOffset>
                </wp:positionH>
                <wp:positionV relativeFrom="paragraph">
                  <wp:posOffset>428624</wp:posOffset>
                </wp:positionV>
                <wp:extent cx="209550" cy="0"/>
                <wp:effectExtent l="0" t="76200" r="19050" b="95250"/>
                <wp:wrapNone/>
                <wp:docPr id="4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278.25pt;margin-top:33.75pt;width:16.5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45280" behindDoc="0" locked="0" layoutInCell="1" allowOverlap="1">
                <wp:simplePos x="0" y="0"/>
                <wp:positionH relativeFrom="column">
                  <wp:posOffset>2771775</wp:posOffset>
                </wp:positionH>
                <wp:positionV relativeFrom="paragraph">
                  <wp:posOffset>790575</wp:posOffset>
                </wp:positionV>
                <wp:extent cx="1123950" cy="400050"/>
                <wp:effectExtent l="0" t="0" r="19050" b="19050"/>
                <wp:wrapNone/>
                <wp:docPr id="47"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23950" cy="4000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4" style="position:absolute;margin-left:218.25pt;margin-top:62.25pt;width:88.5pt;height:3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"/>
            </w:pict>
          </mc:Fallback>
        </mc:AlternateContent>
      </w:r>
      <w:r>
        <w:rPr>
          <w:rFonts w:ascii="Courier New" w:hAnsi="Courier New" w:cs="Courier New"/>
          <w:noProof/>
          <w:lang w:eastAsia="en-US"/>
        </w:rPr>
        <mc:AlternateContent>
          <mc:Choice Requires="wps">
            <w:drawing>
              <wp:anchor distT="0" distB="0" distL="114300" distR="114300" simplePos="0" relativeHeight="251744256" behindDoc="0" locked="0" layoutInCell="1" allowOverlap="1">
                <wp:simplePos x="0" y="0"/>
                <wp:positionH relativeFrom="column">
                  <wp:posOffset>38100</wp:posOffset>
                </wp:positionH>
                <wp:positionV relativeFrom="paragraph">
                  <wp:posOffset>1323975</wp:posOffset>
                </wp:positionV>
                <wp:extent cx="1114425" cy="447675"/>
                <wp:effectExtent l="0" t="0" r="28575" b="28575"/>
                <wp:wrapNone/>
                <wp:docPr id="46"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47675"/>
                        </a:xfrm>
                        <a:prstGeom prst="rect">
                          <a:avLst/>
                        </a:prstGeom>
                        <a:solidFill>
                          <a:srgbClr val="FFFFFF"/>
                        </a:solidFill>
                        <a:ln w="9525">
                          <a:solidFill>
                            <a:srgbClr val="000000"/>
                          </a:solidFill>
                          <a:miter lim="800000"/>
                          <a:headEnd/>
                          <a:tailEnd/>
                        </a:ln>
                      </wps:spPr>
                      <wps:txbx>
                        <w:txbxContent>
                          <w:p w:rsidR="00AA45D1" w:rsidRDefault="00AA45D1" w:rsidP="00C21506">
                            <w:pPr>
                              <w:ind w:right="0"/>
                              <w:jc w:val="center"/>
                            </w:pPr>
                            <w:r>
                              <w:rPr>
                                <w:rFonts w:ascii="Courier New" w:hAnsi="Courier New" w:cs="Courier New"/>
                                <w:sz w:val="16"/>
                              </w:rPr>
                              <w:t>Clients must make another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73" style="position:absolute;margin-left:3pt;margin-top:104.25pt;width:87.75pt;height:3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">
                <v:textbox>
                  <w:txbxContent>
                    <w:p w:rsidR="00AA45D1" w:rsidRDefault="00AA45D1" w:rsidP="00C21506">
                      <w:pPr>
                        <w:ind w:right="0"/>
                        <w:jc w:val="center"/>
                      </w:pPr>
                      <w:r>
                        <w:rPr>
                          <w:rFonts w:ascii="Courier New" w:hAnsi="Courier New" w:cs="Courier New"/>
                          <w:sz w:val="16"/>
                        </w:rPr>
                        <w:t>Clients must make another letter</w:t>
                      </w:r>
                    </w:p>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26848" behindDoc="0" locked="0" layoutInCell="1" allowOverlap="1">
                <wp:simplePos x="0" y="0"/>
                <wp:positionH relativeFrom="column">
                  <wp:posOffset>1152525</wp:posOffset>
                </wp:positionH>
                <wp:positionV relativeFrom="paragraph">
                  <wp:posOffset>1552575</wp:posOffset>
                </wp:positionV>
                <wp:extent cx="657225" cy="635"/>
                <wp:effectExtent l="38100" t="76200" r="0" b="94615"/>
                <wp:wrapNone/>
                <wp:docPr id="4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90.75pt;margin-top:122.25pt;width:51.75pt;height:.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25824" behindDoc="0" locked="0" layoutInCell="1" allowOverlap="1">
                <wp:simplePos x="0" y="0"/>
                <wp:positionH relativeFrom="column">
                  <wp:posOffset>-28575</wp:posOffset>
                </wp:positionH>
                <wp:positionV relativeFrom="paragraph">
                  <wp:posOffset>2457450</wp:posOffset>
                </wp:positionV>
                <wp:extent cx="1257300" cy="600075"/>
                <wp:effectExtent l="0" t="0" r="19050" b="28575"/>
                <wp:wrapNone/>
                <wp:docPr id="4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must process the materials needed.</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74" style="position:absolute;margin-left:-2.25pt;margin-top:193.5pt;width:99pt;height:47.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must process the materials needed.</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41184" behindDoc="0" locked="0" layoutInCell="1" allowOverlap="1">
                <wp:simplePos x="0" y="0"/>
                <wp:positionH relativeFrom="column">
                  <wp:posOffset>1933575</wp:posOffset>
                </wp:positionH>
                <wp:positionV relativeFrom="paragraph">
                  <wp:posOffset>257175</wp:posOffset>
                </wp:positionV>
                <wp:extent cx="1114425" cy="447675"/>
                <wp:effectExtent l="0" t="0" r="28575" b="28575"/>
                <wp:wrapNone/>
                <wp:docPr id="43"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47675"/>
                        </a:xfrm>
                        <a:prstGeom prst="rect">
                          <a:avLst/>
                        </a:prstGeom>
                        <a:solidFill>
                          <a:srgbClr val="FFFFFF"/>
                        </a:solidFill>
                        <a:ln w="9525">
                          <a:solidFill>
                            <a:srgbClr val="000000"/>
                          </a:solidFill>
                          <a:miter lim="800000"/>
                          <a:headEnd/>
                          <a:tailEnd/>
                        </a:ln>
                      </wps:spPr>
                      <wps:txbx>
                        <w:txbxContent>
                          <w:p w:rsidR="00AA45D1" w:rsidRDefault="00AA45D1" w:rsidP="00C21506">
                            <w:pPr>
                              <w:ind w:right="0"/>
                              <w:jc w:val="center"/>
                            </w:pPr>
                            <w:r>
                              <w:rPr>
                                <w:rFonts w:ascii="Courier New" w:hAnsi="Courier New" w:cs="Courier New"/>
                                <w:sz w:val="16"/>
                              </w:rPr>
                              <w:t>Staff inspects the request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75" style="position:absolute;margin-left:152.25pt;margin-top:20.25pt;width:87.75pt;height:3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">
                <v:textbox>
                  <w:txbxContent>
                    <w:p w:rsidR="00AA45D1" w:rsidRDefault="00AA45D1" w:rsidP="00C21506">
                      <w:pPr>
                        <w:ind w:right="0"/>
                        <w:jc w:val="center"/>
                      </w:pPr>
                      <w:r>
                        <w:rPr>
                          <w:rFonts w:ascii="Courier New" w:hAnsi="Courier New" w:cs="Courier New"/>
                          <w:sz w:val="16"/>
                        </w:rPr>
                        <w:t>Staff inspects the request letter.</w:t>
                      </w:r>
                    </w:p>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743232" behindDoc="0" locked="0" layoutInCell="1" allowOverlap="1">
                <wp:simplePos x="0" y="0"/>
                <wp:positionH relativeFrom="column">
                  <wp:posOffset>2466974</wp:posOffset>
                </wp:positionH>
                <wp:positionV relativeFrom="paragraph">
                  <wp:posOffset>704850</wp:posOffset>
                </wp:positionV>
                <wp:extent cx="0" cy="247650"/>
                <wp:effectExtent l="76200" t="0" r="57150" b="57150"/>
                <wp:wrapNone/>
                <wp:docPr id="4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94.25pt;margin-top:55.5pt;width:0;height:19.5pt;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42208" behindDoc="0" locked="0" layoutInCell="1" allowOverlap="1">
                <wp:simplePos x="0" y="0"/>
                <wp:positionH relativeFrom="column">
                  <wp:posOffset>1809750</wp:posOffset>
                </wp:positionH>
                <wp:positionV relativeFrom="paragraph">
                  <wp:posOffset>952500</wp:posOffset>
                </wp:positionV>
                <wp:extent cx="1323975" cy="1209675"/>
                <wp:effectExtent l="19050" t="19050" r="47625" b="47625"/>
                <wp:wrapNone/>
                <wp:docPr id="41"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209675"/>
                        </a:xfrm>
                        <a:prstGeom prst="diamond">
                          <a:avLst/>
                        </a:prstGeom>
                        <a:solidFill>
                          <a:srgbClr val="FFFFFF"/>
                        </a:solidFill>
                        <a:ln w="9525">
                          <a:solidFill>
                            <a:srgbClr val="000000"/>
                          </a:solidFill>
                          <a:miter lim="800000"/>
                          <a:headEnd/>
                          <a:tailEnd/>
                        </a:ln>
                      </wps:spPr>
                      <wps:txb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letter follow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76" type="#_x0000_t4" style="position:absolute;margin-left:142.5pt;margin-top:75pt;width:104.25pt;height:95.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">
                <v:textbox>
                  <w:txbxContent>
                    <w:p w:rsidR="00AA45D1" w:rsidRPr="00D54B35" w:rsidRDefault="00AA45D1" w:rsidP="00C21506">
                      <w:pPr>
                        <w:ind w:right="0"/>
                        <w:rPr>
                          <w:rFonts w:ascii="Courier New" w:hAnsi="Courier New" w:cs="Courier New"/>
                          <w:sz w:val="16"/>
                        </w:rPr>
                      </w:pPr>
                      <w:r>
                        <w:rPr>
                          <w:rFonts w:ascii="Courier New" w:hAnsi="Courier New" w:cs="Courier New"/>
                          <w:sz w:val="16"/>
                        </w:rPr>
                        <w:t>Does the letter follow requirements?</w:t>
                      </w:r>
                    </w:p>
                  </w:txbxContent>
                </v:textbox>
              </v:shape>
            </w:pict>
          </mc:Fallback>
        </mc:AlternateContent>
      </w:r>
      <w:r>
        <w:rPr>
          <w:rFonts w:ascii="Courier New" w:hAnsi="Courier New" w:cs="Courier New"/>
          <w:noProof/>
          <w:lang w:eastAsia="en-US"/>
        </w:rPr>
        <mc:AlternateContent>
          <mc:Choice Requires="wps">
            <w:drawing>
              <wp:anchor distT="0" distB="0" distL="114300" distR="114300" simplePos="0" relativeHeight="251731968" behindDoc="0" locked="0" layoutInCell="1" allowOverlap="1">
                <wp:simplePos x="0" y="0"/>
                <wp:positionH relativeFrom="column">
                  <wp:posOffset>3676650</wp:posOffset>
                </wp:positionH>
                <wp:positionV relativeFrom="paragraph">
                  <wp:posOffset>3284855</wp:posOffset>
                </wp:positionV>
                <wp:extent cx="342900" cy="267970"/>
                <wp:effectExtent l="0" t="0" r="19050" b="17780"/>
                <wp:wrapNone/>
                <wp:docPr id="4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7970"/>
                        </a:xfrm>
                        <a:prstGeom prst="rect">
                          <a:avLst/>
                        </a:prstGeom>
                        <a:solidFill>
                          <a:srgbClr val="FFFFFF"/>
                        </a:solidFill>
                        <a:ln w="9525">
                          <a:solidFill>
                            <a:schemeClr val="bg1">
                              <a:lumMod val="100000"/>
                              <a:lumOff val="0"/>
                            </a:schemeClr>
                          </a:solidFill>
                          <a:miter lim="800000"/>
                          <a:headEnd/>
                          <a:tailEnd/>
                        </a:ln>
                      </wps:spPr>
                      <wps:txb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77" style="position:absolute;margin-left:289.5pt;margin-top:258.65pt;width:27pt;height:2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" strokecolor="white [3212]">
                <v:textbox>
                  <w:txbxContent>
                    <w:p w:rsidR="00AA45D1" w:rsidRPr="00CA0817" w:rsidRDefault="00AA45D1" w:rsidP="00C21506">
                      <w:pPr>
                        <w:ind w:right="0"/>
                        <w:jc w:val="center"/>
                        <w:rPr>
                          <w:rFonts w:ascii="Courier New" w:hAnsi="Courier New" w:cs="Courier New"/>
                          <w:sz w:val="16"/>
                        </w:rPr>
                      </w:pPr>
                      <w:r w:rsidRPr="00CA0817">
                        <w:rPr>
                          <w:rFonts w:ascii="Courier New" w:hAnsi="Courier New" w:cs="Courier New"/>
                          <w:sz w:val="16"/>
                        </w:rPr>
                        <w:t>No</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29920" behindDoc="0" locked="0" layoutInCell="1" allowOverlap="1">
                <wp:simplePos x="0" y="0"/>
                <wp:positionH relativeFrom="column">
                  <wp:posOffset>552450</wp:posOffset>
                </wp:positionH>
                <wp:positionV relativeFrom="paragraph">
                  <wp:posOffset>3657599</wp:posOffset>
                </wp:positionV>
                <wp:extent cx="1257300" cy="0"/>
                <wp:effectExtent l="0" t="76200" r="19050" b="95250"/>
                <wp:wrapNone/>
                <wp:docPr id="3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43.5pt;margin-top:4in;width:99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VYNgIAAF8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">
                <v:stroke endarrow="block"/>
              </v:shape>
            </w:pict>
          </mc:Fallback>
        </mc:AlternateContent>
      </w:r>
      <w:r>
        <w:rPr>
          <w:rFonts w:ascii="Courier New" w:hAnsi="Courier New" w:cs="Courier New"/>
          <w:noProof/>
          <w:lang w:eastAsia="en-US"/>
        </w:rPr>
        <mc:AlternateContent>
          <mc:Choice Requires="wps">
            <w:drawing>
              <wp:anchor distT="0" distB="0" distL="114299" distR="114299" simplePos="0" relativeHeight="251727872" behindDoc="0" locked="0" layoutInCell="1" allowOverlap="1">
                <wp:simplePos x="0" y="0"/>
                <wp:positionH relativeFrom="column">
                  <wp:posOffset>4448174</wp:posOffset>
                </wp:positionH>
                <wp:positionV relativeFrom="paragraph">
                  <wp:posOffset>2095500</wp:posOffset>
                </wp:positionV>
                <wp:extent cx="0" cy="1562100"/>
                <wp:effectExtent l="0" t="0" r="19050" b="19050"/>
                <wp:wrapNone/>
                <wp:docPr id="38"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350.25pt;margin-top:165pt;width:0;height:123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"/>
            </w:pict>
          </mc:Fallback>
        </mc:AlternateContent>
      </w:r>
      <w:r>
        <w:rPr>
          <w:rFonts w:ascii="Courier New" w:hAnsi="Courier New" w:cs="Courier New"/>
          <w:noProof/>
          <w:lang w:eastAsia="en-US"/>
        </w:rPr>
        <mc:AlternateContent>
          <mc:Choice Requires="wps">
            <w:drawing>
              <wp:anchor distT="4294967295" distB="4294967295" distL="114300" distR="114300" simplePos="0" relativeHeight="251728896" behindDoc="0" locked="0" layoutInCell="1" allowOverlap="1">
                <wp:simplePos x="0" y="0"/>
                <wp:positionH relativeFrom="column">
                  <wp:posOffset>3086100</wp:posOffset>
                </wp:positionH>
                <wp:positionV relativeFrom="paragraph">
                  <wp:posOffset>3657599</wp:posOffset>
                </wp:positionV>
                <wp:extent cx="1381125" cy="0"/>
                <wp:effectExtent l="38100" t="76200" r="0" b="95250"/>
                <wp:wrapNone/>
                <wp:docPr id="3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43pt;margin-top:4in;width:108.75pt;height:0;flip:x;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24800" behindDoc="0" locked="0" layoutInCell="1" allowOverlap="1">
                <wp:simplePos x="0" y="0"/>
                <wp:positionH relativeFrom="column">
                  <wp:posOffset>1809750</wp:posOffset>
                </wp:positionH>
                <wp:positionV relativeFrom="paragraph">
                  <wp:posOffset>3371850</wp:posOffset>
                </wp:positionV>
                <wp:extent cx="1257300" cy="600075"/>
                <wp:effectExtent l="0" t="0" r="19050" b="28575"/>
                <wp:wrapNone/>
                <wp:docPr id="3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CPDO will start working on the request.</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78" style="position:absolute;margin-left:142.5pt;margin-top:265.5pt;width:99pt;height:4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">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CPDO will start working on the request.</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30944" behindDoc="0" locked="0" layoutInCell="1" allowOverlap="1">
                <wp:simplePos x="0" y="0"/>
                <wp:positionH relativeFrom="column">
                  <wp:posOffset>2152650</wp:posOffset>
                </wp:positionH>
                <wp:positionV relativeFrom="paragraph">
                  <wp:posOffset>1285875</wp:posOffset>
                </wp:positionV>
                <wp:extent cx="514350" cy="199390"/>
                <wp:effectExtent l="0" t="0" r="19050" b="10160"/>
                <wp:wrapNone/>
                <wp:docPr id="3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199390"/>
                        </a:xfrm>
                        <a:prstGeom prst="rect">
                          <a:avLst/>
                        </a:prstGeom>
                        <a:solidFill>
                          <a:srgbClr val="FFFFFF"/>
                        </a:solidFill>
                        <a:ln w="9525">
                          <a:solidFill>
                            <a:schemeClr val="bg1">
                              <a:lumMod val="100000"/>
                              <a:lumOff val="0"/>
                            </a:schemeClr>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79" style="position:absolute;margin-left:169.5pt;margin-top:101.25pt;width:40.5pt;height:15.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" strokecolor="white [3212]">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Yes</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299" distR="114299" simplePos="0" relativeHeight="251722752" behindDoc="0" locked="0" layoutInCell="1" allowOverlap="1">
                <wp:simplePos x="0" y="0"/>
                <wp:positionH relativeFrom="column">
                  <wp:posOffset>4467224</wp:posOffset>
                </wp:positionH>
                <wp:positionV relativeFrom="paragraph">
                  <wp:posOffset>781050</wp:posOffset>
                </wp:positionV>
                <wp:extent cx="0" cy="342900"/>
                <wp:effectExtent l="76200" t="0" r="76200" b="57150"/>
                <wp:wrapNone/>
                <wp:docPr id="30"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351.75pt;margin-top:61.5pt;width:0;height:27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vcNQIAAF4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">
                <v:stroke endarrow="block"/>
              </v:shape>
            </w:pict>
          </mc:Fallback>
        </mc:AlternateContent>
      </w:r>
      <w:r>
        <w:rPr>
          <w:rFonts w:ascii="Courier New" w:hAnsi="Courier New" w:cs="Courier New"/>
          <w:noProof/>
          <w:lang w:eastAsia="en-US"/>
        </w:rPr>
        <mc:AlternateContent>
          <mc:Choice Requires="wps">
            <w:drawing>
              <wp:anchor distT="0" distB="0" distL="114300" distR="114300" simplePos="0" relativeHeight="251721728" behindDoc="0" locked="0" layoutInCell="1" allowOverlap="1">
                <wp:simplePos x="0" y="0"/>
                <wp:positionH relativeFrom="column">
                  <wp:posOffset>3743325</wp:posOffset>
                </wp:positionH>
                <wp:positionV relativeFrom="paragraph">
                  <wp:posOffset>190500</wp:posOffset>
                </wp:positionV>
                <wp:extent cx="1428750" cy="590550"/>
                <wp:effectExtent l="0" t="0" r="19050" b="19050"/>
                <wp:wrapNone/>
                <wp:docPr id="2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90550"/>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Request will be checked and inspected for the appropriate action.</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80" style="position:absolute;margin-left:294.75pt;margin-top:15pt;width:112.5pt;height:4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">
                <v:textbox>
                  <w:txbxContent>
                    <w:p w:rsidR="00AA45D1" w:rsidRPr="005E4625" w:rsidRDefault="00AA45D1" w:rsidP="00C21506">
                      <w:pPr>
                        <w:ind w:right="0"/>
                        <w:jc w:val="center"/>
                        <w:rPr>
                          <w:rFonts w:ascii="Courier New" w:hAnsi="Courier New" w:cs="Courier New"/>
                          <w:sz w:val="14"/>
                        </w:rPr>
                      </w:pPr>
                      <w:r>
                        <w:rPr>
                          <w:rFonts w:ascii="Courier New" w:hAnsi="Courier New" w:cs="Courier New"/>
                          <w:sz w:val="16"/>
                        </w:rPr>
                        <w:t>Request will be checked and inspected for the appropriate action.</w:t>
                      </w:r>
                    </w:p>
                    <w:p w:rsidR="00AA45D1" w:rsidRDefault="00AA45D1" w:rsidP="00C21506"/>
                  </w:txbxContent>
                </v:textbox>
              </v:rect>
            </w:pict>
          </mc:Fallback>
        </mc:AlternateContent>
      </w:r>
      <w:r>
        <w:rPr>
          <w:rFonts w:ascii="Courier New" w:hAnsi="Courier New" w:cs="Courier New"/>
          <w:noProof/>
          <w:lang w:eastAsia="en-US"/>
        </w:rPr>
        <mc:AlternateContent>
          <mc:Choice Requires="wps">
            <w:drawing>
              <wp:anchor distT="0" distB="0" distL="114300" distR="114300" simplePos="0" relativeHeight="251720704" behindDoc="0" locked="0" layoutInCell="1" allowOverlap="1">
                <wp:simplePos x="0" y="0"/>
                <wp:positionH relativeFrom="column">
                  <wp:posOffset>-28575</wp:posOffset>
                </wp:positionH>
                <wp:positionV relativeFrom="paragraph">
                  <wp:posOffset>180975</wp:posOffset>
                </wp:positionV>
                <wp:extent cx="1257300" cy="600075"/>
                <wp:effectExtent l="0" t="0" r="19050" b="28575"/>
                <wp:wrapNone/>
                <wp:docPr id="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0075"/>
                        </a:xfrm>
                        <a:prstGeom prst="rect">
                          <a:avLst/>
                        </a:prstGeom>
                        <a:solidFill>
                          <a:srgbClr val="FFFFFF"/>
                        </a:solidFill>
                        <a:ln w="9525">
                          <a:solidFill>
                            <a:srgbClr val="000000"/>
                          </a:solidFill>
                          <a:miter lim="800000"/>
                          <a:headEnd/>
                          <a:tailEnd/>
                        </a:ln>
                      </wps:spPr>
                      <wps:txb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sends a Job Request form to the CPDO</w:t>
                            </w:r>
                          </w:p>
                          <w:p w:rsidR="00AA45D1" w:rsidRDefault="00AA45D1" w:rsidP="00C215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81" style="position:absolute;margin-left:-2.25pt;margin-top:14.25pt;width:99pt;height:4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">
                <v:textbox>
                  <w:txbxContent>
                    <w:p w:rsidR="00AA45D1" w:rsidRPr="005E4625" w:rsidRDefault="00AA45D1" w:rsidP="00C21506">
                      <w:pPr>
                        <w:ind w:right="0"/>
                        <w:jc w:val="center"/>
                        <w:rPr>
                          <w:rFonts w:ascii="Courier New" w:hAnsi="Courier New" w:cs="Courier New"/>
                          <w:sz w:val="14"/>
                        </w:rPr>
                      </w:pPr>
                      <w:r w:rsidRPr="005E4625">
                        <w:rPr>
                          <w:rFonts w:ascii="Courier New" w:hAnsi="Courier New" w:cs="Courier New"/>
                          <w:sz w:val="16"/>
                        </w:rPr>
                        <w:t>Client</w:t>
                      </w:r>
                      <w:r>
                        <w:rPr>
                          <w:rFonts w:ascii="Courier New" w:hAnsi="Courier New" w:cs="Courier New"/>
                          <w:sz w:val="16"/>
                        </w:rPr>
                        <w:t xml:space="preserve"> sends a Job Request form to the CPDO</w:t>
                      </w:r>
                    </w:p>
                    <w:p w:rsidR="00AA45D1" w:rsidRDefault="00AA45D1" w:rsidP="00C21506"/>
                  </w:txbxContent>
                </v:textbox>
              </v:rect>
            </w:pict>
          </mc:Fallback>
        </mc:AlternateContent>
      </w:r>
    </w:p>
    <w:p w:rsidR="00DC2247" w:rsidRDefault="00DC2247" w:rsidP="00850FE9">
      <w:pPr>
        <w:rPr>
          <w:rFonts w:ascii="Courier New" w:hAnsi="Courier New" w:cs="Courier New"/>
        </w:rPr>
      </w:pPr>
    </w:p>
    <w:p w:rsidR="00DC2247" w:rsidRDefault="00DC2247">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0A0D12" w:rsidRDefault="000A0D12" w:rsidP="000A0D12">
      <w:pPr>
        <w:rPr>
          <w:rFonts w:ascii="Courier New" w:hAnsi="Courier New" w:cs="Courier New"/>
          <w:b/>
          <w:u w:val="single"/>
        </w:rPr>
      </w:pPr>
      <w:r>
        <w:rPr>
          <w:rFonts w:ascii="Courier New" w:hAnsi="Courier New" w:cs="Courier New"/>
          <w:b/>
          <w:u w:val="single"/>
        </w:rPr>
        <w:lastRenderedPageBreak/>
        <w:t>Appendix D</w:t>
      </w:r>
      <w:r w:rsidRPr="00683818">
        <w:rPr>
          <w:rFonts w:ascii="Courier New" w:hAnsi="Courier New" w:cs="Courier New"/>
          <w:b/>
          <w:u w:val="single"/>
        </w:rPr>
        <w:t xml:space="preserve">: </w:t>
      </w:r>
      <w:r>
        <w:rPr>
          <w:rFonts w:ascii="Courier New" w:hAnsi="Courier New" w:cs="Courier New"/>
          <w:b/>
          <w:u w:val="single"/>
        </w:rPr>
        <w:t>Minutes of Meeting</w:t>
      </w:r>
    </w:p>
    <w:p w:rsidR="00DA7CC4" w:rsidRDefault="00DA7CC4" w:rsidP="00DA7CC4">
      <w:pP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8, 2016/9:00-10:00am</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Discussion of Ideas</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Pr="00AA0636" w:rsidRDefault="00DC2247" w:rsidP="00B04E48">
      <w:pPr>
        <w:numPr>
          <w:ilvl w:val="0"/>
          <w:numId w:val="40"/>
        </w:numPr>
        <w:tabs>
          <w:tab w:val="clear" w:pos="720"/>
          <w:tab w:val="clear" w:pos="5760"/>
        </w:tabs>
        <w:suppressAutoHyphens w:val="0"/>
        <w:ind w:right="0"/>
        <w:rPr>
          <w:rFonts w:ascii="Arial" w:hAnsi="Arial" w:cs="Arial"/>
          <w:sz w:val="20"/>
        </w:rPr>
      </w:pPr>
      <w:r>
        <w:rPr>
          <w:rFonts w:ascii="Arial" w:hAnsi="Arial" w:cs="Arial"/>
          <w:sz w:val="20"/>
        </w:rPr>
        <w:t>Suggestion of topics.</w:t>
      </w:r>
    </w:p>
    <w:p w:rsidR="00DC2247" w:rsidRPr="00EE6299"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Default="00DC2247" w:rsidP="00DC2247">
            <w:pPr>
              <w:rPr>
                <w:rFonts w:ascii="Arial" w:hAnsi="Arial" w:cs="Arial"/>
                <w:sz w:val="20"/>
              </w:rPr>
            </w:pPr>
            <w:r>
              <w:rPr>
                <w:rFonts w:ascii="Arial" w:hAnsi="Arial" w:cs="Arial"/>
                <w:sz w:val="20"/>
              </w:rPr>
              <w:t>Suggested topics:</w:t>
            </w:r>
          </w:p>
          <w:p w:rsidR="00DC2247" w:rsidRDefault="00DC2247" w:rsidP="00B04E48">
            <w:pPr>
              <w:numPr>
                <w:ilvl w:val="0"/>
                <w:numId w:val="41"/>
              </w:numPr>
              <w:tabs>
                <w:tab w:val="clear" w:pos="720"/>
                <w:tab w:val="clear" w:pos="5760"/>
              </w:tabs>
              <w:suppressAutoHyphens w:val="0"/>
              <w:ind w:right="0"/>
              <w:rPr>
                <w:rFonts w:ascii="Arial" w:hAnsi="Arial" w:cs="Arial"/>
                <w:sz w:val="20"/>
              </w:rPr>
            </w:pPr>
            <w:r>
              <w:rPr>
                <w:rFonts w:ascii="Arial" w:hAnsi="Arial" w:cs="Arial"/>
                <w:sz w:val="20"/>
              </w:rPr>
              <w:t>Petition Monitoring system</w:t>
            </w:r>
          </w:p>
          <w:p w:rsidR="00DC2247" w:rsidRPr="002C1086" w:rsidRDefault="00DC2247" w:rsidP="00B04E48">
            <w:pPr>
              <w:numPr>
                <w:ilvl w:val="0"/>
                <w:numId w:val="41"/>
              </w:numPr>
              <w:tabs>
                <w:tab w:val="clear" w:pos="720"/>
                <w:tab w:val="clear" w:pos="5760"/>
              </w:tabs>
              <w:suppressAutoHyphens w:val="0"/>
              <w:ind w:right="0"/>
              <w:rPr>
                <w:rFonts w:ascii="Arial" w:hAnsi="Arial" w:cs="Arial"/>
                <w:sz w:val="20"/>
              </w:rPr>
            </w:pPr>
            <w:r>
              <w:rPr>
                <w:rFonts w:ascii="Arial" w:hAnsi="Arial" w:cs="Arial"/>
                <w:sz w:val="20"/>
              </w:rPr>
              <w:t>UB student Organization Monitoring System</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10, 2016/9:00-10:00am</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Discussion of Ideas</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Consultation of proposed topics</w:t>
      </w:r>
    </w:p>
    <w:p w:rsidR="00DC2247" w:rsidRPr="00AA0636" w:rsidRDefault="00DC2247" w:rsidP="00DC2247">
      <w:pPr>
        <w:rPr>
          <w:rFonts w:ascii="Arial" w:hAnsi="Arial" w:cs="Arial"/>
          <w:sz w:val="20"/>
        </w:rPr>
      </w:pPr>
      <w:r>
        <w:rPr>
          <w:rFonts w:ascii="Arial" w:hAnsi="Arial" w:cs="Arial"/>
          <w:sz w:val="20"/>
        </w:rPr>
        <w:t>2.Assigning the roles</w:t>
      </w:r>
    </w:p>
    <w:p w:rsidR="00DC2247" w:rsidRPr="00EE6299"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Default="00DC2247" w:rsidP="00DC2247">
            <w:pPr>
              <w:rPr>
                <w:rFonts w:ascii="Arial" w:hAnsi="Arial" w:cs="Arial"/>
                <w:sz w:val="20"/>
              </w:rPr>
            </w:pPr>
            <w:r>
              <w:rPr>
                <w:rFonts w:ascii="Arial" w:hAnsi="Arial" w:cs="Arial"/>
                <w:sz w:val="20"/>
              </w:rPr>
              <w:t>Topics:</w:t>
            </w:r>
          </w:p>
          <w:p w:rsidR="00DC2247"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 xml:space="preserve">Petition and Dissolving Subjects Monitoring System </w:t>
            </w:r>
          </w:p>
          <w:p w:rsidR="00DC2247" w:rsidRPr="002C1086"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UB student Organization Monitoring System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2</w:t>
            </w:r>
          </w:p>
        </w:tc>
        <w:tc>
          <w:tcPr>
            <w:tcW w:w="8921" w:type="dxa"/>
          </w:tcPr>
          <w:p w:rsidR="00DC2247" w:rsidRDefault="00DC2247" w:rsidP="00DC2247">
            <w:pPr>
              <w:rPr>
                <w:rFonts w:ascii="Arial" w:hAnsi="Arial" w:cs="Arial"/>
                <w:sz w:val="20"/>
              </w:rPr>
            </w:pPr>
            <w:r>
              <w:rPr>
                <w:rFonts w:ascii="Arial" w:hAnsi="Arial" w:cs="Arial"/>
                <w:sz w:val="20"/>
              </w:rPr>
              <w:t>Roles Assigned:</w:t>
            </w:r>
          </w:p>
          <w:p w:rsidR="00DC2247" w:rsidRDefault="00DC2247" w:rsidP="00DC2247">
            <w:pPr>
              <w:rPr>
                <w:rFonts w:ascii="Arial" w:hAnsi="Arial" w:cs="Arial"/>
                <w:sz w:val="20"/>
              </w:rPr>
            </w:pPr>
            <w:r>
              <w:rPr>
                <w:rFonts w:ascii="Arial" w:hAnsi="Arial" w:cs="Arial"/>
                <w:sz w:val="20"/>
              </w:rPr>
              <w:t xml:space="preserve">     Leader: Jasper B. Liwanag</w:t>
            </w:r>
          </w:p>
          <w:p w:rsidR="00DC2247" w:rsidRDefault="00DC2247" w:rsidP="00DC2247">
            <w:pPr>
              <w:rPr>
                <w:rFonts w:ascii="Arial" w:hAnsi="Arial" w:cs="Arial"/>
                <w:sz w:val="20"/>
              </w:rPr>
            </w:pPr>
            <w:r>
              <w:rPr>
                <w:rFonts w:ascii="Arial" w:hAnsi="Arial" w:cs="Arial"/>
                <w:sz w:val="20"/>
              </w:rPr>
              <w:t xml:space="preserve">    System Analysts: Ivan Clyde M. Rom</w:t>
            </w:r>
          </w:p>
          <w:p w:rsidR="00DC2247" w:rsidRDefault="00DC2247" w:rsidP="00DC2247">
            <w:pPr>
              <w:rPr>
                <w:rFonts w:ascii="Arial" w:hAnsi="Arial" w:cs="Arial"/>
                <w:sz w:val="20"/>
              </w:rPr>
            </w:pPr>
            <w:r>
              <w:rPr>
                <w:rFonts w:ascii="Arial" w:hAnsi="Arial" w:cs="Arial"/>
                <w:sz w:val="20"/>
              </w:rPr>
              <w:t xml:space="preserve">                                Ellen Joy B. Tiaga</w:t>
            </w:r>
          </w:p>
          <w:p w:rsidR="00DC2247" w:rsidRDefault="00DC2247" w:rsidP="00DC2247">
            <w:pPr>
              <w:rPr>
                <w:rFonts w:ascii="Arial" w:hAnsi="Arial" w:cs="Arial"/>
                <w:sz w:val="20"/>
              </w:rPr>
            </w:pPr>
            <w:r>
              <w:rPr>
                <w:rFonts w:ascii="Arial" w:hAnsi="Arial" w:cs="Arial"/>
                <w:sz w:val="20"/>
              </w:rPr>
              <w:t xml:space="preserve">    Documentation:  Jherico T. Panganiban</w:t>
            </w:r>
          </w:p>
          <w:p w:rsidR="00DC2247" w:rsidRDefault="00DC2247" w:rsidP="00DC2247">
            <w:pPr>
              <w:rPr>
                <w:rFonts w:ascii="Arial" w:hAnsi="Arial" w:cs="Arial"/>
                <w:sz w:val="20"/>
              </w:rPr>
            </w:pPr>
            <w:r>
              <w:rPr>
                <w:rFonts w:ascii="Arial" w:hAnsi="Arial" w:cs="Arial"/>
                <w:sz w:val="20"/>
              </w:rPr>
              <w:t xml:space="preserve">                                Halley A. Tarnate</w:t>
            </w:r>
          </w:p>
          <w:p w:rsidR="00DC2247" w:rsidRDefault="00DC2247" w:rsidP="00DC2247">
            <w:pPr>
              <w:rPr>
                <w:rFonts w:ascii="Arial" w:hAnsi="Arial" w:cs="Arial"/>
                <w:sz w:val="20"/>
              </w:rPr>
            </w:pPr>
            <w:r>
              <w:rPr>
                <w:rFonts w:ascii="Arial" w:hAnsi="Arial" w:cs="Arial"/>
                <w:sz w:val="20"/>
              </w:rPr>
              <w:t xml:space="preserve">    Public Relations: Jherico T. Panganiban</w:t>
            </w:r>
          </w:p>
          <w:p w:rsidR="00DC2247" w:rsidRDefault="00DC2247" w:rsidP="00DC2247">
            <w:pPr>
              <w:rPr>
                <w:rFonts w:ascii="Arial" w:hAnsi="Arial" w:cs="Arial"/>
                <w:sz w:val="20"/>
              </w:rPr>
            </w:pPr>
          </w:p>
        </w:tc>
      </w:tr>
      <w:tr w:rsidR="00DC2247" w:rsidRPr="00C90AAA" w:rsidTr="00DC2247">
        <w:tc>
          <w:tcPr>
            <w:tcW w:w="439" w:type="dxa"/>
            <w:vAlign w:val="center"/>
          </w:tcPr>
          <w:p w:rsidR="00DC2247" w:rsidRDefault="00DC2247" w:rsidP="00DC2247">
            <w:pPr>
              <w:jc w:val="center"/>
              <w:rPr>
                <w:rFonts w:ascii="Arial" w:hAnsi="Arial" w:cs="Arial"/>
                <w:sz w:val="20"/>
              </w:rPr>
            </w:pPr>
          </w:p>
        </w:tc>
        <w:tc>
          <w:tcPr>
            <w:tcW w:w="8921" w:type="dxa"/>
          </w:tcPr>
          <w:p w:rsidR="00DC2247" w:rsidRDefault="00DC2247" w:rsidP="00DC2247">
            <w:pPr>
              <w:rPr>
                <w:rFonts w:ascii="Arial" w:hAnsi="Arial" w:cs="Arial"/>
                <w:sz w:val="20"/>
              </w:rPr>
            </w:pP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jc w:val="center"/>
        <w:rPr>
          <w:rFonts w:ascii="Arial" w:hAnsi="Arial" w:cs="Arial"/>
          <w:b/>
        </w:rPr>
      </w:pPr>
    </w:p>
    <w:p w:rsidR="00DC2247" w:rsidRDefault="00DC2247" w:rsidP="00DC2247">
      <w:pP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12, 2016/9:00-10:00am</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Approval of the first Topic</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Consultation of topics</w:t>
      </w:r>
    </w:p>
    <w:p w:rsidR="00DC2247" w:rsidRPr="00AA0636" w:rsidRDefault="00DC2247" w:rsidP="00DC2247">
      <w:pPr>
        <w:rPr>
          <w:rFonts w:ascii="Arial" w:hAnsi="Arial" w:cs="Arial"/>
          <w:sz w:val="20"/>
        </w:rPr>
      </w:pPr>
      <w:r>
        <w:rPr>
          <w:rFonts w:ascii="Arial" w:hAnsi="Arial" w:cs="Arial"/>
          <w:sz w:val="20"/>
        </w:rPr>
        <w:t>2.Approval of Topics</w:t>
      </w:r>
    </w:p>
    <w:p w:rsidR="00DC2247" w:rsidRPr="00EE6299"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Default="00DC2247" w:rsidP="00DC2247">
            <w:pPr>
              <w:rPr>
                <w:rFonts w:ascii="Arial" w:hAnsi="Arial" w:cs="Arial"/>
                <w:sz w:val="20"/>
              </w:rPr>
            </w:pPr>
            <w:r>
              <w:rPr>
                <w:rFonts w:ascii="Arial" w:hAnsi="Arial" w:cs="Arial"/>
                <w:sz w:val="20"/>
              </w:rPr>
              <w:t>Topics:</w:t>
            </w:r>
          </w:p>
          <w:p w:rsidR="00DC2247"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 xml:space="preserve">Petition and Dissolving Subjects Monitoring System </w:t>
            </w:r>
          </w:p>
          <w:p w:rsidR="00DC2247" w:rsidRPr="002C1086"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UB student Organization Monitoring System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2</w:t>
            </w:r>
          </w:p>
        </w:tc>
        <w:tc>
          <w:tcPr>
            <w:tcW w:w="8921" w:type="dxa"/>
          </w:tcPr>
          <w:p w:rsidR="00DC2247"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Petition and Dissolving Subjects Monitoring System rejected</w:t>
            </w:r>
          </w:p>
          <w:p w:rsidR="00DC2247" w:rsidRDefault="00DC2247" w:rsidP="00DC2247">
            <w:pPr>
              <w:rPr>
                <w:rFonts w:ascii="Arial" w:hAnsi="Arial" w:cs="Arial"/>
                <w:sz w:val="20"/>
              </w:rPr>
            </w:pPr>
          </w:p>
        </w:tc>
      </w:tr>
      <w:tr w:rsidR="00DC2247" w:rsidRPr="00C90AAA" w:rsidTr="00DC2247">
        <w:tc>
          <w:tcPr>
            <w:tcW w:w="439" w:type="dxa"/>
            <w:vAlign w:val="center"/>
          </w:tcPr>
          <w:p w:rsidR="00DC2247" w:rsidRDefault="00DC2247" w:rsidP="00DC2247">
            <w:pPr>
              <w:jc w:val="center"/>
              <w:rPr>
                <w:rFonts w:ascii="Arial" w:hAnsi="Arial" w:cs="Arial"/>
                <w:sz w:val="20"/>
              </w:rPr>
            </w:pPr>
          </w:p>
        </w:tc>
        <w:tc>
          <w:tcPr>
            <w:tcW w:w="8921" w:type="dxa"/>
          </w:tcPr>
          <w:p w:rsidR="00DC2247" w:rsidRDefault="00DC2247" w:rsidP="00DC2247">
            <w:pPr>
              <w:rPr>
                <w:rFonts w:ascii="Arial" w:hAnsi="Arial" w:cs="Arial"/>
                <w:sz w:val="20"/>
              </w:rPr>
            </w:pP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15, 2016/9:00-10:00am</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Finalizing the Revised topic</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Consultation of topics</w:t>
      </w:r>
    </w:p>
    <w:p w:rsidR="00DC2247" w:rsidRPr="00AA0636" w:rsidRDefault="00DC2247" w:rsidP="00DC2247">
      <w:pPr>
        <w:rPr>
          <w:rFonts w:ascii="Arial" w:hAnsi="Arial" w:cs="Arial"/>
          <w:sz w:val="20"/>
        </w:rPr>
      </w:pPr>
      <w:r>
        <w:rPr>
          <w:rFonts w:ascii="Arial" w:hAnsi="Arial" w:cs="Arial"/>
          <w:sz w:val="20"/>
        </w:rPr>
        <w:t>2.Approval of Topics</w:t>
      </w:r>
    </w:p>
    <w:p w:rsidR="00DC2247" w:rsidRPr="00EE6299"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Default="00DC2247" w:rsidP="00DC2247">
            <w:pPr>
              <w:rPr>
                <w:rFonts w:ascii="Arial" w:hAnsi="Arial" w:cs="Arial"/>
                <w:sz w:val="20"/>
              </w:rPr>
            </w:pPr>
            <w:r>
              <w:rPr>
                <w:rFonts w:ascii="Arial" w:hAnsi="Arial" w:cs="Arial"/>
                <w:sz w:val="20"/>
              </w:rPr>
              <w:t>Topics:</w:t>
            </w:r>
          </w:p>
          <w:p w:rsidR="00DC2247"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 xml:space="preserve">Petition and Dissolving Subjects Monitoring System </w:t>
            </w:r>
          </w:p>
          <w:p w:rsidR="00DC2247" w:rsidRPr="002C1086" w:rsidRDefault="00DC2247" w:rsidP="00B04E48">
            <w:pPr>
              <w:numPr>
                <w:ilvl w:val="0"/>
                <w:numId w:val="42"/>
              </w:numPr>
              <w:tabs>
                <w:tab w:val="clear" w:pos="720"/>
                <w:tab w:val="clear" w:pos="5760"/>
              </w:tabs>
              <w:suppressAutoHyphens w:val="0"/>
              <w:ind w:right="0"/>
              <w:rPr>
                <w:rFonts w:ascii="Arial" w:hAnsi="Arial" w:cs="Arial"/>
                <w:sz w:val="20"/>
              </w:rPr>
            </w:pPr>
            <w:r>
              <w:rPr>
                <w:rFonts w:ascii="Arial" w:hAnsi="Arial" w:cs="Arial"/>
                <w:sz w:val="20"/>
              </w:rPr>
              <w:t>UB student Organization Monitoring System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2</w:t>
            </w:r>
          </w:p>
        </w:tc>
        <w:tc>
          <w:tcPr>
            <w:tcW w:w="8921" w:type="dxa"/>
          </w:tcPr>
          <w:p w:rsidR="00DC2247"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Petition and Dissolving Subjects Monitoring System rejected</w:t>
            </w:r>
          </w:p>
          <w:p w:rsidR="00DC2247" w:rsidRDefault="00DC2247" w:rsidP="00DC2247">
            <w:pPr>
              <w:rPr>
                <w:rFonts w:ascii="Arial" w:hAnsi="Arial" w:cs="Arial"/>
                <w:sz w:val="20"/>
              </w:rPr>
            </w:pPr>
          </w:p>
        </w:tc>
      </w:tr>
      <w:tr w:rsidR="00DC2247" w:rsidRPr="00C90AAA" w:rsidTr="00DC2247">
        <w:tc>
          <w:tcPr>
            <w:tcW w:w="439" w:type="dxa"/>
            <w:vAlign w:val="center"/>
          </w:tcPr>
          <w:p w:rsidR="00DC2247" w:rsidRDefault="00DC2247" w:rsidP="00DC2247">
            <w:pPr>
              <w:jc w:val="center"/>
              <w:rPr>
                <w:rFonts w:ascii="Arial" w:hAnsi="Arial" w:cs="Arial"/>
                <w:sz w:val="20"/>
              </w:rPr>
            </w:pPr>
            <w:r>
              <w:rPr>
                <w:rFonts w:ascii="Arial" w:hAnsi="Arial" w:cs="Arial"/>
                <w:sz w:val="20"/>
              </w:rPr>
              <w:t>3</w:t>
            </w:r>
          </w:p>
        </w:tc>
        <w:tc>
          <w:tcPr>
            <w:tcW w:w="8921" w:type="dxa"/>
          </w:tcPr>
          <w:p w:rsidR="00DC2247" w:rsidRDefault="00DC2247" w:rsidP="00DC2247">
            <w:pPr>
              <w:rPr>
                <w:rFonts w:ascii="Arial" w:hAnsi="Arial" w:cs="Arial"/>
                <w:sz w:val="20"/>
              </w:rPr>
            </w:pPr>
            <w:r>
              <w:rPr>
                <w:rFonts w:ascii="Arial" w:hAnsi="Arial" w:cs="Arial"/>
                <w:sz w:val="20"/>
              </w:rPr>
              <w:t>Topic Revised to Management of Services within UB</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17, 2016/ 9:00-10:00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F214/Asset Management Department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Asset Management Head/Director</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Asking questions from Asset Management Department</w:t>
      </w:r>
    </w:p>
    <w:p w:rsidR="00DC2247" w:rsidRDefault="00DC2247" w:rsidP="00DC2247">
      <w:pPr>
        <w:rPr>
          <w:rFonts w:ascii="Arial" w:hAnsi="Arial" w:cs="Arial"/>
          <w:sz w:val="20"/>
        </w:rPr>
      </w:pPr>
      <w:r>
        <w:rPr>
          <w:rFonts w:ascii="Arial" w:hAnsi="Arial" w:cs="Arial"/>
          <w:sz w:val="20"/>
        </w:rPr>
        <w:t>2. Revision of Topic</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Default="00DC2247" w:rsidP="00DC2247">
            <w:pPr>
              <w:rPr>
                <w:rFonts w:ascii="Arial" w:hAnsi="Arial" w:cs="Arial"/>
                <w:sz w:val="20"/>
              </w:rPr>
            </w:pPr>
            <w:r>
              <w:rPr>
                <w:rFonts w:ascii="Arial" w:hAnsi="Arial" w:cs="Arial"/>
                <w:sz w:val="20"/>
              </w:rPr>
              <w:t>Things to Ask</w:t>
            </w:r>
            <w:r w:rsidRPr="008F3414">
              <w:rPr>
                <w:rFonts w:ascii="Arial" w:hAnsi="Arial" w:cs="Arial"/>
                <w:sz w:val="20"/>
              </w:rPr>
              <w:t>:</w:t>
            </w:r>
          </w:p>
          <w:p w:rsidR="00DC2247" w:rsidRDefault="00DC2247" w:rsidP="00B04E48">
            <w:pPr>
              <w:numPr>
                <w:ilvl w:val="0"/>
                <w:numId w:val="43"/>
              </w:numPr>
              <w:tabs>
                <w:tab w:val="clear" w:pos="720"/>
                <w:tab w:val="clear" w:pos="5760"/>
              </w:tabs>
              <w:suppressAutoHyphens w:val="0"/>
              <w:ind w:right="0"/>
              <w:rPr>
                <w:rFonts w:ascii="Arial" w:hAnsi="Arial" w:cs="Arial"/>
                <w:sz w:val="20"/>
              </w:rPr>
            </w:pPr>
            <w:r>
              <w:rPr>
                <w:rFonts w:ascii="Arial" w:hAnsi="Arial" w:cs="Arial"/>
                <w:sz w:val="20"/>
              </w:rPr>
              <w:t>Position</w:t>
            </w:r>
          </w:p>
          <w:p w:rsidR="00DC2247" w:rsidRPr="00375D55" w:rsidRDefault="00DC2247" w:rsidP="00B04E48">
            <w:pPr>
              <w:numPr>
                <w:ilvl w:val="0"/>
                <w:numId w:val="43"/>
              </w:numPr>
              <w:tabs>
                <w:tab w:val="clear" w:pos="720"/>
                <w:tab w:val="clear" w:pos="5760"/>
              </w:tabs>
              <w:suppressAutoHyphens w:val="0"/>
              <w:ind w:right="0"/>
              <w:rPr>
                <w:rFonts w:ascii="Arial" w:hAnsi="Arial" w:cs="Arial"/>
                <w:sz w:val="20"/>
              </w:rPr>
            </w:pPr>
            <w:r>
              <w:rPr>
                <w:rFonts w:ascii="Arial" w:hAnsi="Arial" w:cs="Arial"/>
                <w:sz w:val="20"/>
              </w:rPr>
              <w:t>Complete Name</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2 </w:t>
            </w:r>
          </w:p>
        </w:tc>
        <w:tc>
          <w:tcPr>
            <w:tcW w:w="8921" w:type="dxa"/>
          </w:tcPr>
          <w:p w:rsidR="00DC2247" w:rsidRDefault="00DC2247" w:rsidP="00DC2247">
            <w:pPr>
              <w:rPr>
                <w:rFonts w:ascii="Arial" w:hAnsi="Arial" w:cs="Arial"/>
                <w:sz w:val="20"/>
              </w:rPr>
            </w:pPr>
            <w:r>
              <w:rPr>
                <w:rFonts w:ascii="Arial" w:hAnsi="Arial" w:cs="Arial"/>
                <w:sz w:val="20"/>
              </w:rPr>
              <w:t>Topic Changed to Requisition of Services in the Campus Planning Development Office</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Default="00DC2247" w:rsidP="00DC2247">
      <w:pPr>
        <w:jc w:val="center"/>
        <w:rPr>
          <w:rFonts w:ascii="Arial" w:hAnsi="Arial" w:cs="Arial"/>
          <w:sz w:val="20"/>
        </w:rPr>
      </w:pPr>
    </w:p>
    <w:p w:rsidR="00DC2247" w:rsidRDefault="00DC2247" w:rsidP="00DC2247">
      <w:pPr>
        <w:jc w:val="cente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t>MINUTES OF THE MEETING</w:t>
      </w:r>
    </w:p>
    <w:p w:rsidR="00DC2247" w:rsidRDefault="00DC2247" w:rsidP="00DC2247">
      <w:pPr>
        <w:rPr>
          <w:rFonts w:ascii="Arial" w:hAnsi="Arial" w:cs="Arial"/>
        </w:rPr>
      </w:pPr>
    </w:p>
    <w:p w:rsidR="00DC2247"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18, 2016 /12:00-2:00</w:t>
      </w:r>
    </w:p>
    <w:p w:rsidR="00DC2247" w:rsidRPr="008F3414" w:rsidRDefault="00DC2247" w:rsidP="00DC2247">
      <w:pPr>
        <w:tabs>
          <w:tab w:val="left" w:pos="1260"/>
          <w:tab w:val="left" w:pos="1620"/>
        </w:tabs>
        <w:rPr>
          <w:rFonts w:ascii="Arial" w:hAnsi="Arial" w:cs="Arial"/>
          <w:sz w:val="20"/>
        </w:rPr>
      </w:pPr>
      <w:r>
        <w:rPr>
          <w:rFonts w:ascii="Arial" w:hAnsi="Arial" w:cs="Arial"/>
          <w:sz w:val="20"/>
        </w:rPr>
        <w:t xml:space="preserve">                                                        /5:00-6:00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F214/Asset Management Department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Request Letter Approval and Interview</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Request Letter be Signed by the Dean</w:t>
      </w:r>
    </w:p>
    <w:p w:rsidR="00DC2247" w:rsidRDefault="00DC2247" w:rsidP="00DC2247">
      <w:pPr>
        <w:rPr>
          <w:rFonts w:ascii="Arial" w:hAnsi="Arial" w:cs="Arial"/>
          <w:sz w:val="20"/>
        </w:rPr>
      </w:pPr>
      <w:r>
        <w:rPr>
          <w:rFonts w:ascii="Arial" w:hAnsi="Arial" w:cs="Arial"/>
          <w:sz w:val="20"/>
        </w:rPr>
        <w:t>2. Interview with Engr. Bernard Z. Abaya</w:t>
      </w:r>
    </w:p>
    <w:p w:rsidR="00DC2247" w:rsidRDefault="00DC2247" w:rsidP="00DC2247">
      <w:pPr>
        <w:tabs>
          <w:tab w:val="left" w:pos="2400"/>
        </w:tabs>
        <w:rPr>
          <w:rFonts w:ascii="Arial" w:hAnsi="Arial" w:cs="Arial"/>
          <w:sz w:val="20"/>
        </w:rPr>
      </w:pPr>
      <w:r>
        <w:rPr>
          <w:rFonts w:ascii="Arial" w:hAnsi="Arial" w:cs="Arial"/>
          <w:sz w:val="20"/>
        </w:rPr>
        <w:tab/>
      </w: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Pr="00375D55" w:rsidRDefault="00DC2247" w:rsidP="00DC2247">
            <w:pPr>
              <w:rPr>
                <w:rFonts w:ascii="Arial" w:hAnsi="Arial" w:cs="Arial"/>
                <w:sz w:val="20"/>
              </w:rPr>
            </w:pPr>
            <w:r>
              <w:rPr>
                <w:rFonts w:ascii="Arial" w:hAnsi="Arial" w:cs="Arial"/>
                <w:sz w:val="20"/>
              </w:rPr>
              <w:t>Let the Request Letter to Interview be signed by the Dean for approval.</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2</w:t>
            </w:r>
          </w:p>
        </w:tc>
        <w:tc>
          <w:tcPr>
            <w:tcW w:w="8921" w:type="dxa"/>
          </w:tcPr>
          <w:p w:rsidR="00DC2247" w:rsidRDefault="00DC2247" w:rsidP="00DC2247">
            <w:pPr>
              <w:rPr>
                <w:rFonts w:ascii="Arial" w:hAnsi="Arial" w:cs="Arial"/>
                <w:sz w:val="20"/>
              </w:rPr>
            </w:pPr>
            <w:r>
              <w:rPr>
                <w:rFonts w:ascii="Arial" w:hAnsi="Arial" w:cs="Arial"/>
                <w:sz w:val="20"/>
              </w:rPr>
              <w:t>Official Interview with Engr. Bernard Z. Abaya in the CPDO Office</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19, 2016 /9:00-10:00</w:t>
      </w:r>
    </w:p>
    <w:p w:rsidR="00DC2247" w:rsidRPr="008F3414" w:rsidRDefault="00DC2247" w:rsidP="00DC2247">
      <w:pPr>
        <w:tabs>
          <w:tab w:val="left" w:pos="1260"/>
          <w:tab w:val="left" w:pos="1620"/>
        </w:tabs>
        <w:rPr>
          <w:rFonts w:ascii="Arial" w:hAnsi="Arial" w:cs="Arial"/>
          <w:sz w:val="20"/>
        </w:rPr>
      </w:pPr>
      <w:r>
        <w:rPr>
          <w:rFonts w:ascii="Arial" w:hAnsi="Arial" w:cs="Arial"/>
          <w:sz w:val="20"/>
        </w:rPr>
        <w:t xml:space="preserve">                                                        /2:00-3:00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F214/Asset Management Department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Pr>
          <w:rFonts w:ascii="Arial" w:hAnsi="Arial" w:cs="Arial"/>
          <w:sz w:val="20"/>
        </w:rPr>
        <w:tab/>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Finalization Of Topic And Interview</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 Finalization of the topic title</w:t>
      </w:r>
    </w:p>
    <w:p w:rsidR="00DC2247" w:rsidRDefault="00DC2247" w:rsidP="00DC2247">
      <w:pPr>
        <w:rPr>
          <w:rFonts w:ascii="Arial" w:hAnsi="Arial" w:cs="Arial"/>
          <w:sz w:val="20"/>
        </w:rPr>
      </w:pPr>
      <w:r>
        <w:rPr>
          <w:rFonts w:ascii="Arial" w:hAnsi="Arial" w:cs="Arial"/>
          <w:sz w:val="20"/>
        </w:rPr>
        <w:t>2. Follow-up interview with Engr. Bernard Z. Abaya</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Pr="00375D55" w:rsidRDefault="00DC2247" w:rsidP="00DC2247">
            <w:pPr>
              <w:rPr>
                <w:rFonts w:ascii="Arial" w:hAnsi="Arial" w:cs="Arial"/>
                <w:sz w:val="20"/>
              </w:rPr>
            </w:pPr>
            <w:r>
              <w:rPr>
                <w:rFonts w:ascii="Arial" w:hAnsi="Arial" w:cs="Arial"/>
                <w:sz w:val="20"/>
              </w:rPr>
              <w:t>The final title for the System Profile is The Requisition of Services of the Campus Planning Department Office</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2</w:t>
            </w:r>
          </w:p>
        </w:tc>
        <w:tc>
          <w:tcPr>
            <w:tcW w:w="8921" w:type="dxa"/>
          </w:tcPr>
          <w:p w:rsidR="00DC2247" w:rsidRDefault="00DC2247" w:rsidP="00DC2247">
            <w:pPr>
              <w:rPr>
                <w:rFonts w:ascii="Arial" w:hAnsi="Arial" w:cs="Arial"/>
                <w:sz w:val="20"/>
              </w:rPr>
            </w:pPr>
            <w:r>
              <w:rPr>
                <w:rFonts w:ascii="Arial" w:hAnsi="Arial" w:cs="Arial"/>
                <w:sz w:val="20"/>
              </w:rPr>
              <w:t>Follow-up interview of Engr. Bernard Z. Abaya to clarify the information recorded.</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Default="00DC2247" w:rsidP="00DC2247">
      <w:pPr>
        <w:jc w:val="center"/>
        <w:rPr>
          <w:rFonts w:ascii="Arial" w:hAnsi="Arial" w:cs="Arial"/>
          <w:b/>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 xml:space="preserve">August 20, 2016 /12-:00-2:00               </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WiFi Area (F Buliding)</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DC2247">
      <w:pPr>
        <w:rPr>
          <w:rFonts w:ascii="Arial" w:hAnsi="Arial" w:cs="Arial"/>
          <w:sz w:val="20"/>
        </w:rPr>
      </w:pPr>
      <w:r>
        <w:rPr>
          <w:rFonts w:ascii="Arial" w:hAnsi="Arial" w:cs="Arial"/>
          <w:sz w:val="20"/>
        </w:rPr>
        <w:t>1.Completion of System Profile</w:t>
      </w: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sidRPr="00C90AAA">
              <w:rPr>
                <w:rFonts w:ascii="Arial" w:hAnsi="Arial" w:cs="Arial"/>
                <w:sz w:val="20"/>
              </w:rPr>
              <w:t>1</w:t>
            </w:r>
          </w:p>
        </w:tc>
        <w:tc>
          <w:tcPr>
            <w:tcW w:w="8921" w:type="dxa"/>
          </w:tcPr>
          <w:p w:rsidR="00DC2247" w:rsidRPr="00375D55" w:rsidRDefault="00DC2247" w:rsidP="00DC2247">
            <w:pPr>
              <w:rPr>
                <w:rFonts w:ascii="Arial" w:hAnsi="Arial" w:cs="Arial"/>
                <w:sz w:val="20"/>
              </w:rPr>
            </w:pPr>
            <w:r>
              <w:rPr>
                <w:rFonts w:ascii="Arial" w:hAnsi="Arial" w:cs="Arial"/>
                <w:sz w:val="20"/>
              </w:rPr>
              <w:t>Documentation of Information about the System.</w:t>
            </w:r>
          </w:p>
        </w:tc>
      </w:tr>
    </w:tbl>
    <w:p w:rsidR="00DC2247" w:rsidRDefault="00DC2247" w:rsidP="00DC2247">
      <w:pPr>
        <w:rPr>
          <w:rFonts w:ascii="Arial" w:hAnsi="Arial" w:cs="Arial"/>
          <w:b/>
          <w:sz w:val="20"/>
          <w:u w:val="single"/>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21, 2016/ 9:00-11:00PM</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sidRPr="008F3414">
        <w:rPr>
          <w:rFonts w:ascii="Arial" w:hAnsi="Arial" w:cs="Arial"/>
          <w:sz w:val="20"/>
        </w:rPr>
        <w:tab/>
        <w:t>:</w:t>
      </w:r>
      <w:r w:rsidRPr="008F3414">
        <w:rPr>
          <w:rFonts w:ascii="Arial" w:hAnsi="Arial" w:cs="Arial"/>
          <w:sz w:val="20"/>
        </w:rPr>
        <w:tab/>
      </w:r>
      <w:r>
        <w:rPr>
          <w:rFonts w:ascii="Arial" w:hAnsi="Arial" w:cs="Arial"/>
          <w:sz w:val="20"/>
        </w:rPr>
        <w:t>Asset Management Head/Director</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4"/>
        </w:numPr>
        <w:tabs>
          <w:tab w:val="clear" w:pos="720"/>
          <w:tab w:val="clear" w:pos="5760"/>
        </w:tabs>
        <w:suppressAutoHyphens w:val="0"/>
        <w:ind w:right="0"/>
        <w:rPr>
          <w:rFonts w:ascii="Arial" w:hAnsi="Arial" w:cs="Arial"/>
          <w:sz w:val="20"/>
        </w:rPr>
      </w:pPr>
      <w:r>
        <w:rPr>
          <w:rFonts w:ascii="Arial" w:hAnsi="Arial" w:cs="Arial"/>
          <w:sz w:val="20"/>
        </w:rPr>
        <w:t>Arranging of topic</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Topic is being reviewed and arranged.</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August 26, 2016/ 9:00-10:00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5"/>
        </w:numPr>
        <w:tabs>
          <w:tab w:val="clear" w:pos="720"/>
          <w:tab w:val="clear" w:pos="5760"/>
        </w:tabs>
        <w:suppressAutoHyphens w:val="0"/>
        <w:ind w:right="0"/>
        <w:rPr>
          <w:rFonts w:ascii="Arial" w:hAnsi="Arial" w:cs="Arial"/>
          <w:sz w:val="20"/>
        </w:rPr>
      </w:pPr>
      <w:r>
        <w:rPr>
          <w:rFonts w:ascii="Arial" w:hAnsi="Arial" w:cs="Arial"/>
          <w:sz w:val="20"/>
        </w:rPr>
        <w:t>Completion of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Completing the System flow chart</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September 2, 2016/ 9:00-10:00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6"/>
        </w:numPr>
        <w:tabs>
          <w:tab w:val="clear" w:pos="720"/>
          <w:tab w:val="clear" w:pos="5760"/>
        </w:tabs>
        <w:suppressAutoHyphens w:val="0"/>
        <w:ind w:right="0"/>
        <w:rPr>
          <w:rFonts w:ascii="Arial" w:hAnsi="Arial" w:cs="Arial"/>
          <w:sz w:val="20"/>
        </w:rPr>
      </w:pPr>
      <w:r>
        <w:rPr>
          <w:rFonts w:ascii="Arial" w:hAnsi="Arial" w:cs="Arial"/>
          <w:sz w:val="20"/>
        </w:rPr>
        <w:t>Completion of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Documentation of information about the system</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sidRPr="008F3414">
        <w:rPr>
          <w:rFonts w:ascii="Arial" w:hAnsi="Arial" w:cs="Arial"/>
          <w:sz w:val="20"/>
        </w:rPr>
        <w:tab/>
        <w:t>:</w:t>
      </w:r>
      <w:r w:rsidRPr="008F3414">
        <w:rPr>
          <w:rFonts w:ascii="Arial" w:hAnsi="Arial" w:cs="Arial"/>
          <w:sz w:val="20"/>
        </w:rPr>
        <w:tab/>
      </w:r>
      <w:r>
        <w:rPr>
          <w:rFonts w:ascii="Arial" w:hAnsi="Arial" w:cs="Arial"/>
          <w:sz w:val="20"/>
        </w:rPr>
        <w:t>September 5,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Revision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7"/>
        </w:numPr>
        <w:tabs>
          <w:tab w:val="clear" w:pos="720"/>
          <w:tab w:val="clear" w:pos="5760"/>
        </w:tabs>
        <w:suppressAutoHyphens w:val="0"/>
        <w:ind w:right="0"/>
        <w:rPr>
          <w:rFonts w:ascii="Arial" w:hAnsi="Arial" w:cs="Arial"/>
          <w:sz w:val="20"/>
        </w:rPr>
      </w:pPr>
      <w:r>
        <w:rPr>
          <w:rFonts w:ascii="Arial" w:hAnsi="Arial" w:cs="Arial"/>
          <w:sz w:val="20"/>
        </w:rPr>
        <w:t>Revision of topic</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Topic changed to University of Baguio Campus Planning and Development Office Service Requisition and Venue Reservation System</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September 11, 2016/ 9:00-11:00</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8"/>
        </w:numPr>
        <w:tabs>
          <w:tab w:val="clear" w:pos="720"/>
          <w:tab w:val="clear" w:pos="5760"/>
        </w:tabs>
        <w:suppressAutoHyphens w:val="0"/>
        <w:ind w:right="0"/>
        <w:rPr>
          <w:rFonts w:ascii="Arial" w:hAnsi="Arial" w:cs="Arial"/>
          <w:sz w:val="20"/>
        </w:rPr>
      </w:pPr>
      <w:r>
        <w:rPr>
          <w:rFonts w:ascii="Arial" w:hAnsi="Arial" w:cs="Arial"/>
          <w:sz w:val="20"/>
        </w:rPr>
        <w:t>Completing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Documentation of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September 17,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49"/>
        </w:numPr>
        <w:tabs>
          <w:tab w:val="clear" w:pos="720"/>
          <w:tab w:val="clear" w:pos="5760"/>
        </w:tabs>
        <w:suppressAutoHyphens w:val="0"/>
        <w:ind w:right="0"/>
        <w:rPr>
          <w:rFonts w:ascii="Arial" w:hAnsi="Arial" w:cs="Arial"/>
          <w:sz w:val="20"/>
        </w:rPr>
      </w:pPr>
      <w:r>
        <w:rPr>
          <w:rFonts w:ascii="Arial" w:hAnsi="Arial" w:cs="Arial"/>
          <w:sz w:val="20"/>
        </w:rPr>
        <w:t>Completing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Completion of SRS, Vision ,Mission, and Objective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September 25, 2016</w:t>
      </w:r>
    </w:p>
    <w:p w:rsidR="00DC2247"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Pr>
          <w:rFonts w:ascii="Arial" w:hAnsi="Arial" w:cs="Arial"/>
          <w:sz w:val="20"/>
        </w:rPr>
        <w:tab/>
      </w:r>
      <w:r>
        <w:rPr>
          <w:rFonts w:ascii="Arial" w:hAnsi="Arial" w:cs="Arial"/>
          <w:sz w:val="20"/>
        </w:rPr>
        <w:tab/>
        <w:t>:</w:t>
      </w:r>
      <w:r>
        <w:rPr>
          <w:rFonts w:ascii="Arial" w:hAnsi="Arial" w:cs="Arial"/>
          <w:sz w:val="20"/>
        </w:rPr>
        <w:tab/>
        <w:t>Irisan Baguio City</w:t>
      </w:r>
    </w:p>
    <w:p w:rsidR="00DC2247" w:rsidRPr="008F3414" w:rsidRDefault="00DC2247" w:rsidP="00DC2247">
      <w:pP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Pr="008F4CC5" w:rsidRDefault="00DC2247" w:rsidP="00B04E48">
      <w:pPr>
        <w:numPr>
          <w:ilvl w:val="0"/>
          <w:numId w:val="50"/>
        </w:numPr>
        <w:tabs>
          <w:tab w:val="clear" w:pos="720"/>
          <w:tab w:val="clear" w:pos="5760"/>
        </w:tabs>
        <w:suppressAutoHyphens w:val="0"/>
        <w:ind w:right="0"/>
        <w:rPr>
          <w:rFonts w:ascii="Arial" w:hAnsi="Arial" w:cs="Arial"/>
          <w:sz w:val="20"/>
        </w:rPr>
      </w:pPr>
      <w:r>
        <w:rPr>
          <w:rFonts w:ascii="Arial" w:hAnsi="Arial" w:cs="Arial"/>
          <w:sz w:val="20"/>
        </w:rPr>
        <w:t>Completing the Use Case</w:t>
      </w:r>
      <w:r w:rsidRPr="008F4CC5">
        <w:rPr>
          <w:rFonts w:ascii="Arial" w:hAnsi="Arial" w:cs="Arial"/>
          <w:sz w:val="20"/>
        </w:rPr>
        <w:t>s</w:t>
      </w: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Completing information about the Use Cases</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October 17,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1"/>
        </w:numPr>
        <w:tabs>
          <w:tab w:val="clear" w:pos="720"/>
          <w:tab w:val="clear" w:pos="5760"/>
        </w:tabs>
        <w:suppressAutoHyphens w:val="0"/>
        <w:ind w:right="0"/>
        <w:rPr>
          <w:rFonts w:ascii="Arial" w:hAnsi="Arial" w:cs="Arial"/>
          <w:sz w:val="20"/>
        </w:rPr>
      </w:pPr>
      <w:r>
        <w:rPr>
          <w:rFonts w:ascii="Arial" w:hAnsi="Arial" w:cs="Arial"/>
          <w:sz w:val="20"/>
        </w:rPr>
        <w:t>Completing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Documentation of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October 26,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2"/>
        </w:numPr>
        <w:tabs>
          <w:tab w:val="clear" w:pos="720"/>
          <w:tab w:val="clear" w:pos="5760"/>
        </w:tabs>
        <w:suppressAutoHyphens w:val="0"/>
        <w:ind w:right="0"/>
        <w:rPr>
          <w:rFonts w:ascii="Arial" w:hAnsi="Arial" w:cs="Arial"/>
          <w:sz w:val="20"/>
        </w:rPr>
      </w:pPr>
      <w:r>
        <w:rPr>
          <w:rFonts w:ascii="Arial" w:hAnsi="Arial" w:cs="Arial"/>
          <w:sz w:val="20"/>
        </w:rPr>
        <w:t>Completing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Helvetica" w:hAnsi="Helvetica" w:cs="Helvetica"/>
                <w:color w:val="1D2129"/>
                <w:sz w:val="20"/>
                <w:shd w:val="clear" w:color="auto" w:fill="FFFFFF"/>
              </w:rPr>
              <w:t>Documentation of information about the system profile and revising few use cases</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Pr="00ED071A"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October 27,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3"/>
        </w:numPr>
        <w:tabs>
          <w:tab w:val="clear" w:pos="720"/>
          <w:tab w:val="clear" w:pos="5760"/>
        </w:tabs>
        <w:suppressAutoHyphens w:val="0"/>
        <w:ind w:right="0"/>
        <w:rPr>
          <w:rFonts w:ascii="Arial" w:hAnsi="Arial" w:cs="Arial"/>
          <w:sz w:val="20"/>
        </w:rPr>
      </w:pPr>
      <w:r>
        <w:rPr>
          <w:rFonts w:ascii="Arial" w:hAnsi="Arial" w:cs="Arial"/>
          <w:sz w:val="20"/>
        </w:rPr>
        <w:t>Updating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Updating some of the use cases,</w:t>
            </w:r>
            <w:r>
              <w:rPr>
                <w:rFonts w:ascii="Helvetica" w:hAnsi="Helvetica" w:cs="Helvetica"/>
                <w:color w:val="1D2129"/>
                <w:sz w:val="20"/>
                <w:shd w:val="clear" w:color="auto" w:fill="FFFFFF"/>
              </w:rPr>
              <w:t xml:space="preserve"> business rules and Field Validations.</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October 28,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University of Baguio Library</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4"/>
        </w:numPr>
        <w:tabs>
          <w:tab w:val="clear" w:pos="720"/>
          <w:tab w:val="clear" w:pos="5760"/>
        </w:tabs>
        <w:suppressAutoHyphens w:val="0"/>
        <w:ind w:right="0"/>
        <w:rPr>
          <w:rFonts w:ascii="Arial" w:hAnsi="Arial" w:cs="Arial"/>
          <w:sz w:val="20"/>
        </w:rPr>
      </w:pPr>
      <w:r>
        <w:rPr>
          <w:rFonts w:ascii="Arial" w:hAnsi="Arial" w:cs="Arial"/>
          <w:sz w:val="20"/>
        </w:rPr>
        <w:t>Updating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Updating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November 2, 2016</w:t>
      </w:r>
    </w:p>
    <w:p w:rsidR="00DC2247"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F214/9:00-10:00</w:t>
      </w:r>
    </w:p>
    <w:p w:rsidR="00DC2247" w:rsidRDefault="00DC2247" w:rsidP="00DC2247">
      <w:pP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5"/>
        </w:numPr>
        <w:tabs>
          <w:tab w:val="clear" w:pos="720"/>
          <w:tab w:val="clear" w:pos="5760"/>
        </w:tabs>
        <w:suppressAutoHyphens w:val="0"/>
        <w:ind w:right="0"/>
        <w:rPr>
          <w:rFonts w:ascii="Arial" w:hAnsi="Arial" w:cs="Arial"/>
          <w:sz w:val="20"/>
        </w:rPr>
      </w:pPr>
      <w:r>
        <w:rPr>
          <w:rFonts w:ascii="Arial" w:hAnsi="Arial" w:cs="Arial"/>
          <w:sz w:val="20"/>
        </w:rPr>
        <w:t>Updating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Updating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Pr="00ED071A"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November 8,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F214/9:00-10:00</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6"/>
        </w:numPr>
        <w:tabs>
          <w:tab w:val="clear" w:pos="720"/>
          <w:tab w:val="clear" w:pos="5760"/>
        </w:tabs>
        <w:suppressAutoHyphens w:val="0"/>
        <w:ind w:right="0"/>
        <w:rPr>
          <w:rFonts w:ascii="Arial" w:hAnsi="Arial" w:cs="Arial"/>
          <w:sz w:val="20"/>
        </w:rPr>
      </w:pPr>
      <w:r>
        <w:rPr>
          <w:rFonts w:ascii="Arial" w:hAnsi="Arial" w:cs="Arial"/>
          <w:sz w:val="20"/>
        </w:rPr>
        <w:t>Finalization</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Finalizing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Default="00DC2247" w:rsidP="00DC2247">
      <w:pPr>
        <w:rPr>
          <w:rFonts w:ascii="Arial" w:hAnsi="Arial" w:cs="Arial"/>
          <w:sz w:val="20"/>
        </w:rPr>
      </w:pPr>
    </w:p>
    <w:p w:rsidR="00DC2247" w:rsidRPr="002A239A" w:rsidRDefault="00DC2247" w:rsidP="00DC2247">
      <w:pPr>
        <w:jc w:val="center"/>
        <w:rPr>
          <w:rFonts w:ascii="Arial" w:hAnsi="Arial" w:cs="Arial"/>
          <w:b/>
        </w:rPr>
      </w:pPr>
      <w:r w:rsidRPr="002A239A">
        <w:rPr>
          <w:rFonts w:ascii="Arial" w:hAnsi="Arial" w:cs="Arial"/>
          <w:b/>
        </w:rPr>
        <w:lastRenderedPageBreak/>
        <w:t>MINUTES OF THE MEETING</w:t>
      </w:r>
    </w:p>
    <w:p w:rsidR="00DC2247" w:rsidRDefault="00DC2247" w:rsidP="00DC2247">
      <w:pPr>
        <w:rPr>
          <w:rFonts w:ascii="Arial" w:hAnsi="Arial" w:cs="Arial"/>
        </w:rPr>
      </w:pPr>
    </w:p>
    <w:p w:rsidR="00DC2247" w:rsidRPr="008F3414" w:rsidRDefault="00DC2247" w:rsidP="00DC2247">
      <w:pPr>
        <w:tabs>
          <w:tab w:val="left" w:pos="1260"/>
          <w:tab w:val="left" w:pos="1620"/>
        </w:tabs>
        <w:rPr>
          <w:rFonts w:ascii="Arial" w:hAnsi="Arial" w:cs="Arial"/>
          <w:sz w:val="20"/>
        </w:rPr>
      </w:pPr>
      <w:r w:rsidRPr="00530F3C">
        <w:rPr>
          <w:rFonts w:ascii="Arial" w:hAnsi="Arial" w:cs="Arial"/>
          <w:b/>
          <w:sz w:val="20"/>
        </w:rPr>
        <w:t>Date/Time</w:t>
      </w:r>
      <w:r>
        <w:rPr>
          <w:rFonts w:ascii="Arial" w:hAnsi="Arial" w:cs="Arial"/>
          <w:sz w:val="20"/>
        </w:rPr>
        <w:tab/>
        <w:t>:     November 27, 2016</w:t>
      </w:r>
    </w:p>
    <w:p w:rsidR="00DC2247" w:rsidRPr="008F3414" w:rsidRDefault="00DC2247" w:rsidP="00DC2247">
      <w:pPr>
        <w:tabs>
          <w:tab w:val="left" w:pos="1260"/>
          <w:tab w:val="left" w:pos="1620"/>
        </w:tabs>
        <w:spacing w:before="120"/>
        <w:rPr>
          <w:rFonts w:ascii="Arial" w:hAnsi="Arial" w:cs="Arial"/>
          <w:sz w:val="20"/>
        </w:rPr>
      </w:pPr>
      <w:r w:rsidRPr="00530F3C">
        <w:rPr>
          <w:rFonts w:ascii="Arial" w:hAnsi="Arial" w:cs="Arial"/>
          <w:b/>
          <w:sz w:val="20"/>
        </w:rPr>
        <w:t>Venue</w:t>
      </w:r>
      <w:r w:rsidRPr="008F3414">
        <w:rPr>
          <w:rFonts w:ascii="Arial" w:hAnsi="Arial" w:cs="Arial"/>
          <w:sz w:val="20"/>
        </w:rPr>
        <w:tab/>
      </w:r>
      <w:r>
        <w:rPr>
          <w:rFonts w:ascii="Arial" w:hAnsi="Arial" w:cs="Arial"/>
          <w:sz w:val="20"/>
        </w:rPr>
        <w:tab/>
      </w:r>
      <w:r w:rsidRPr="008F3414">
        <w:rPr>
          <w:rFonts w:ascii="Arial" w:hAnsi="Arial" w:cs="Arial"/>
          <w:sz w:val="20"/>
        </w:rPr>
        <w:t>:</w:t>
      </w:r>
      <w:r w:rsidRPr="008F3414">
        <w:rPr>
          <w:rFonts w:ascii="Arial" w:hAnsi="Arial" w:cs="Arial"/>
          <w:sz w:val="20"/>
        </w:rPr>
        <w:tab/>
      </w:r>
      <w:r>
        <w:rPr>
          <w:rFonts w:ascii="Arial" w:hAnsi="Arial" w:cs="Arial"/>
          <w:sz w:val="20"/>
        </w:rPr>
        <w:t>Facebook Groupchat</w:t>
      </w:r>
    </w:p>
    <w:p w:rsidR="00DC2247"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Attendees</w:t>
      </w:r>
      <w:r w:rsidRPr="008F3414">
        <w:rPr>
          <w:rFonts w:ascii="Arial" w:hAnsi="Arial" w:cs="Arial"/>
          <w:sz w:val="20"/>
        </w:rPr>
        <w:tab/>
        <w:t>:</w:t>
      </w:r>
      <w:r w:rsidRPr="008F3414">
        <w:rPr>
          <w:rFonts w:ascii="Arial" w:hAnsi="Arial" w:cs="Arial"/>
          <w:sz w:val="20"/>
        </w:rPr>
        <w:tab/>
      </w:r>
      <w:r>
        <w:rPr>
          <w:rFonts w:ascii="Arial" w:hAnsi="Arial" w:cs="Arial"/>
          <w:sz w:val="20"/>
        </w:rPr>
        <w:t>Jasper B. Liwanag</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Jherico T. Panganiban</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 xml:space="preserve">Ivan Clyde M. Rom </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Halley A. Tarnate</w:t>
      </w:r>
    </w:p>
    <w:p w:rsidR="00DC2247" w:rsidRDefault="00DC2247" w:rsidP="00DC2247">
      <w:pPr>
        <w:pBdr>
          <w:bottom w:val="single" w:sz="12" w:space="1" w:color="auto"/>
        </w:pBdr>
        <w:tabs>
          <w:tab w:val="left" w:pos="1260"/>
          <w:tab w:val="left" w:pos="1620"/>
        </w:tabs>
        <w:spacing w:before="120"/>
        <w:rPr>
          <w:rFonts w:ascii="Arial" w:hAnsi="Arial" w:cs="Arial"/>
          <w:sz w:val="20"/>
        </w:rPr>
      </w:pPr>
      <w:r>
        <w:rPr>
          <w:rFonts w:ascii="Arial" w:hAnsi="Arial" w:cs="Arial"/>
          <w:sz w:val="20"/>
        </w:rPr>
        <w:tab/>
      </w:r>
      <w:r>
        <w:rPr>
          <w:rFonts w:ascii="Arial" w:hAnsi="Arial" w:cs="Arial"/>
          <w:sz w:val="20"/>
        </w:rPr>
        <w:tab/>
      </w:r>
      <w:r>
        <w:rPr>
          <w:rFonts w:ascii="Arial" w:hAnsi="Arial" w:cs="Arial"/>
          <w:sz w:val="20"/>
        </w:rPr>
        <w:tab/>
        <w:t>Ellen Joy B. Tiaga</w:t>
      </w:r>
    </w:p>
    <w:p w:rsidR="00DC2247" w:rsidRDefault="00DC2247" w:rsidP="00DC2247">
      <w:pPr>
        <w:pBdr>
          <w:bottom w:val="single" w:sz="12" w:space="1" w:color="auto"/>
        </w:pBdr>
        <w:tabs>
          <w:tab w:val="left" w:pos="1260"/>
          <w:tab w:val="left" w:pos="1620"/>
        </w:tabs>
        <w:spacing w:before="120"/>
        <w:rPr>
          <w:rFonts w:ascii="Arial" w:hAnsi="Arial" w:cs="Arial"/>
          <w:sz w:val="20"/>
        </w:rPr>
      </w:pPr>
    </w:p>
    <w:p w:rsidR="00DC2247" w:rsidRPr="008F3414" w:rsidRDefault="00DC2247" w:rsidP="00DC2247">
      <w:pPr>
        <w:pBdr>
          <w:bottom w:val="single" w:sz="12" w:space="1" w:color="auto"/>
        </w:pBdr>
        <w:tabs>
          <w:tab w:val="left" w:pos="1260"/>
          <w:tab w:val="left" w:pos="1620"/>
        </w:tabs>
        <w:spacing w:before="120"/>
        <w:rPr>
          <w:rFonts w:ascii="Arial" w:hAnsi="Arial" w:cs="Arial"/>
          <w:sz w:val="20"/>
        </w:rPr>
      </w:pPr>
      <w:r w:rsidRPr="00530F3C">
        <w:rPr>
          <w:rFonts w:ascii="Arial" w:hAnsi="Arial" w:cs="Arial"/>
          <w:b/>
          <w:sz w:val="20"/>
        </w:rPr>
        <w:t>Subject</w:t>
      </w:r>
      <w:r>
        <w:rPr>
          <w:rFonts w:ascii="Arial" w:hAnsi="Arial" w:cs="Arial"/>
          <w:sz w:val="20"/>
        </w:rPr>
        <w:tab/>
        <w:t>:  Documentation</w:t>
      </w:r>
    </w:p>
    <w:p w:rsidR="00DC2247" w:rsidRPr="002A239A" w:rsidRDefault="00DC2247" w:rsidP="00DC2247">
      <w:pPr>
        <w:rPr>
          <w:rFonts w:ascii="Arial" w:hAnsi="Arial" w:cs="Arial"/>
        </w:rPr>
      </w:pPr>
    </w:p>
    <w:p w:rsidR="00DC2247" w:rsidRPr="00DB3693" w:rsidRDefault="00DC2247" w:rsidP="00DC2247">
      <w:pPr>
        <w:spacing w:after="120"/>
        <w:rPr>
          <w:rFonts w:ascii="Arial" w:hAnsi="Arial" w:cs="Arial"/>
          <w:b/>
          <w:sz w:val="20"/>
        </w:rPr>
      </w:pPr>
      <w:r w:rsidRPr="00DB3693">
        <w:rPr>
          <w:rFonts w:ascii="Arial" w:hAnsi="Arial" w:cs="Arial"/>
          <w:b/>
          <w:sz w:val="20"/>
        </w:rPr>
        <w:t>Agenda</w:t>
      </w:r>
    </w:p>
    <w:p w:rsidR="00DC2247" w:rsidRDefault="00DC2247" w:rsidP="00B04E48">
      <w:pPr>
        <w:numPr>
          <w:ilvl w:val="0"/>
          <w:numId w:val="57"/>
        </w:numPr>
        <w:tabs>
          <w:tab w:val="clear" w:pos="720"/>
          <w:tab w:val="clear" w:pos="5760"/>
        </w:tabs>
        <w:suppressAutoHyphens w:val="0"/>
        <w:ind w:right="0"/>
        <w:rPr>
          <w:rFonts w:ascii="Arial" w:hAnsi="Arial" w:cs="Arial"/>
          <w:sz w:val="20"/>
        </w:rPr>
      </w:pPr>
      <w:r>
        <w:rPr>
          <w:rFonts w:ascii="Arial" w:hAnsi="Arial" w:cs="Arial"/>
          <w:sz w:val="20"/>
        </w:rPr>
        <w:t>Updating the System Profile</w:t>
      </w:r>
    </w:p>
    <w:p w:rsidR="00DC2247" w:rsidRDefault="00DC2247" w:rsidP="00DC2247">
      <w:pPr>
        <w:rPr>
          <w:rFonts w:ascii="Arial" w:hAnsi="Arial" w:cs="Arial"/>
          <w:sz w:val="20"/>
        </w:rPr>
      </w:pPr>
    </w:p>
    <w:p w:rsidR="00DC2247" w:rsidRPr="00DB3693" w:rsidRDefault="00DC2247" w:rsidP="00DC2247">
      <w:pPr>
        <w:rPr>
          <w:rFonts w:ascii="Arial" w:hAnsi="Arial" w:cs="Arial"/>
          <w:b/>
          <w:sz w:val="20"/>
        </w:rPr>
      </w:pPr>
      <w:r w:rsidRPr="00DB3693">
        <w:rPr>
          <w:rFonts w:ascii="Arial" w:hAnsi="Arial" w:cs="Arial"/>
          <w:b/>
          <w:sz w:val="20"/>
        </w:rPr>
        <w:t xml:space="preserve"> Record of Significant Discussion</w:t>
      </w:r>
    </w:p>
    <w:p w:rsidR="00DC2247" w:rsidRDefault="00DC2247" w:rsidP="00DC2247">
      <w:pPr>
        <w:rPr>
          <w:rFonts w:ascii="Arial" w:hAnsi="Arial" w:cs="Arial"/>
          <w:b/>
          <w:sz w:val="20"/>
          <w:u w:val="single"/>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8312"/>
      </w:tblGrid>
      <w:tr w:rsidR="00DC2247" w:rsidRPr="00C90AAA" w:rsidTr="00DC2247">
        <w:tc>
          <w:tcPr>
            <w:tcW w:w="439" w:type="dxa"/>
            <w:shd w:val="clear" w:color="auto" w:fill="C0C0C0"/>
            <w:vAlign w:val="center"/>
          </w:tcPr>
          <w:p w:rsidR="00DC2247" w:rsidRPr="00C90AAA" w:rsidRDefault="00DC2247" w:rsidP="00DC2247">
            <w:pPr>
              <w:jc w:val="center"/>
              <w:rPr>
                <w:rFonts w:ascii="Arial" w:hAnsi="Arial" w:cs="Arial"/>
                <w:b/>
                <w:sz w:val="20"/>
              </w:rPr>
            </w:pPr>
            <w:r w:rsidRPr="00C90AAA">
              <w:rPr>
                <w:rFonts w:ascii="Arial" w:hAnsi="Arial" w:cs="Arial"/>
                <w:b/>
                <w:sz w:val="20"/>
              </w:rPr>
              <w:t>#</w:t>
            </w:r>
          </w:p>
        </w:tc>
        <w:tc>
          <w:tcPr>
            <w:tcW w:w="8921" w:type="dxa"/>
            <w:shd w:val="clear" w:color="auto" w:fill="C0C0C0"/>
          </w:tcPr>
          <w:p w:rsidR="00DC2247" w:rsidRPr="00C90AAA" w:rsidRDefault="00DC2247" w:rsidP="00DC2247">
            <w:pPr>
              <w:rPr>
                <w:rFonts w:ascii="Arial" w:hAnsi="Arial" w:cs="Arial"/>
                <w:b/>
                <w:sz w:val="20"/>
              </w:rPr>
            </w:pPr>
            <w:r w:rsidRPr="00C90AAA">
              <w:rPr>
                <w:rFonts w:ascii="Arial" w:hAnsi="Arial" w:cs="Arial"/>
                <w:b/>
                <w:sz w:val="20"/>
              </w:rPr>
              <w:t xml:space="preserve">               Discussion Item</w:t>
            </w:r>
          </w:p>
        </w:tc>
      </w:tr>
      <w:tr w:rsidR="00DC2247" w:rsidRPr="00C90AAA" w:rsidTr="00DC2247">
        <w:tc>
          <w:tcPr>
            <w:tcW w:w="439" w:type="dxa"/>
            <w:vAlign w:val="center"/>
          </w:tcPr>
          <w:p w:rsidR="00DC2247" w:rsidRPr="00C90AAA" w:rsidRDefault="00DC2247" w:rsidP="00DC2247">
            <w:pPr>
              <w:jc w:val="center"/>
              <w:rPr>
                <w:rFonts w:ascii="Arial" w:hAnsi="Arial" w:cs="Arial"/>
                <w:sz w:val="20"/>
              </w:rPr>
            </w:pPr>
            <w:r>
              <w:rPr>
                <w:rFonts w:ascii="Arial" w:hAnsi="Arial" w:cs="Arial"/>
                <w:sz w:val="20"/>
              </w:rPr>
              <w:t xml:space="preserve">1 </w:t>
            </w:r>
          </w:p>
        </w:tc>
        <w:tc>
          <w:tcPr>
            <w:tcW w:w="8921" w:type="dxa"/>
          </w:tcPr>
          <w:p w:rsidR="00DC2247" w:rsidRDefault="00DC2247" w:rsidP="00DC2247">
            <w:pPr>
              <w:rPr>
                <w:rFonts w:ascii="Arial" w:hAnsi="Arial" w:cs="Arial"/>
                <w:sz w:val="20"/>
              </w:rPr>
            </w:pPr>
            <w:r>
              <w:rPr>
                <w:rFonts w:ascii="Arial" w:hAnsi="Arial" w:cs="Arial"/>
                <w:sz w:val="20"/>
              </w:rPr>
              <w:t>Updating and finalizing information about the System Profile.</w:t>
            </w:r>
          </w:p>
        </w:tc>
      </w:tr>
    </w:tbl>
    <w:p w:rsidR="00DC2247" w:rsidRDefault="00DC2247" w:rsidP="00DC2247">
      <w:pPr>
        <w:rPr>
          <w:rFonts w:ascii="Arial" w:hAnsi="Arial" w:cs="Arial"/>
          <w:b/>
          <w:sz w:val="20"/>
          <w:u w:val="single"/>
        </w:rPr>
      </w:pPr>
    </w:p>
    <w:p w:rsidR="00DC2247" w:rsidRDefault="00DC2247" w:rsidP="00DC2247">
      <w:pPr>
        <w:rPr>
          <w:rFonts w:ascii="Arial" w:hAnsi="Arial" w:cs="Arial"/>
          <w:sz w:val="20"/>
        </w:rPr>
      </w:pPr>
    </w:p>
    <w:p w:rsidR="00DC2247" w:rsidRDefault="00DC2247" w:rsidP="00DC2247"/>
    <w:p w:rsidR="00DC2247" w:rsidRDefault="00DC2247" w:rsidP="00DC2247">
      <w:pPr>
        <w:rPr>
          <w:rFonts w:ascii="Arial" w:hAnsi="Arial" w:cs="Arial"/>
          <w:sz w:val="22"/>
          <w:szCs w:val="22"/>
        </w:rPr>
      </w:pPr>
    </w:p>
    <w:p w:rsidR="00DC2247" w:rsidRPr="00ED071A" w:rsidRDefault="00DC2247" w:rsidP="00DC2247">
      <w:pPr>
        <w:rPr>
          <w:rFonts w:ascii="Arial" w:hAnsi="Arial" w:cs="Arial"/>
          <w:b/>
          <w:sz w:val="20"/>
        </w:rPr>
      </w:pPr>
      <w:r w:rsidRPr="00ED071A">
        <w:rPr>
          <w:rFonts w:ascii="Arial" w:hAnsi="Arial" w:cs="Arial"/>
          <w:b/>
          <w:sz w:val="20"/>
        </w:rPr>
        <w:t>Prepared by:</w:t>
      </w:r>
    </w:p>
    <w:p w:rsidR="00DC2247" w:rsidRDefault="00DC2247" w:rsidP="00DC2247">
      <w:pPr>
        <w:rPr>
          <w:rFonts w:ascii="Arial" w:hAnsi="Arial" w:cs="Arial"/>
          <w:sz w:val="20"/>
        </w:rPr>
      </w:pPr>
    </w:p>
    <w:p w:rsidR="00DC2247" w:rsidRPr="00ED071A" w:rsidRDefault="00DC2247" w:rsidP="00DC2247">
      <w:pPr>
        <w:rPr>
          <w:rFonts w:ascii="Arial" w:hAnsi="Arial" w:cs="Arial"/>
          <w:sz w:val="20"/>
        </w:rPr>
      </w:pPr>
      <w:r>
        <w:rPr>
          <w:rFonts w:ascii="Arial" w:hAnsi="Arial" w:cs="Arial"/>
          <w:sz w:val="20"/>
        </w:rPr>
        <w:t>Jherico T. Panganiban</w:t>
      </w:r>
    </w:p>
    <w:p w:rsidR="00DC2247" w:rsidRDefault="00DC2247" w:rsidP="00DC2247">
      <w:pPr>
        <w:rPr>
          <w:rFonts w:ascii="Arial" w:hAnsi="Arial" w:cs="Arial"/>
          <w:sz w:val="20"/>
        </w:rPr>
      </w:pPr>
      <w:r>
        <w:rPr>
          <w:rFonts w:ascii="Arial" w:hAnsi="Arial" w:cs="Arial"/>
          <w:sz w:val="20"/>
        </w:rPr>
        <w:t>Halley A. Tarnate</w:t>
      </w:r>
    </w:p>
    <w:p w:rsidR="00DC2247" w:rsidRPr="00ED071A" w:rsidRDefault="00DC2247" w:rsidP="00DC2247">
      <w:pPr>
        <w:rPr>
          <w:rFonts w:ascii="Arial" w:hAnsi="Arial" w:cs="Arial"/>
          <w:sz w:val="20"/>
        </w:rPr>
      </w:pPr>
    </w:p>
    <w:p w:rsidR="00DC2247" w:rsidRPr="00ED071A" w:rsidRDefault="00DC2247" w:rsidP="00DC2247">
      <w:pPr>
        <w:rPr>
          <w:rFonts w:ascii="Arial" w:hAnsi="Arial" w:cs="Arial"/>
          <w:sz w:val="20"/>
        </w:rPr>
      </w:pPr>
    </w:p>
    <w:p w:rsidR="00DC2247" w:rsidRPr="00ED071A" w:rsidRDefault="00DC2247" w:rsidP="00DC2247">
      <w:pPr>
        <w:rPr>
          <w:rFonts w:ascii="Arial" w:hAnsi="Arial" w:cs="Arial"/>
          <w:sz w:val="20"/>
        </w:rPr>
      </w:pPr>
    </w:p>
    <w:p w:rsidR="00DA7CC4" w:rsidRDefault="00DA7CC4" w:rsidP="00850FE9">
      <w:pPr>
        <w:rPr>
          <w:rFonts w:ascii="Courier New" w:hAnsi="Courier New" w:cs="Courier New"/>
        </w:rPr>
      </w:pPr>
    </w:p>
    <w:p w:rsidR="00DA7CC4" w:rsidRDefault="00DA7CC4">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134A33" w:rsidRDefault="00134A33" w:rsidP="00134A33">
      <w:pPr>
        <w:rPr>
          <w:rFonts w:ascii="Courier New" w:hAnsi="Courier New" w:cs="Courier New"/>
          <w:b/>
          <w:u w:val="single"/>
        </w:rPr>
      </w:pPr>
      <w:r>
        <w:rPr>
          <w:rFonts w:ascii="Courier New" w:hAnsi="Courier New" w:cs="Courier New"/>
          <w:b/>
          <w:u w:val="single"/>
        </w:rPr>
        <w:lastRenderedPageBreak/>
        <w:t>Appendix E</w:t>
      </w:r>
      <w:r w:rsidRPr="00683818">
        <w:rPr>
          <w:rFonts w:ascii="Courier New" w:hAnsi="Courier New" w:cs="Courier New"/>
          <w:b/>
          <w:u w:val="single"/>
        </w:rPr>
        <w:t xml:space="preserve">: </w:t>
      </w:r>
      <w:r>
        <w:rPr>
          <w:rFonts w:ascii="Courier New" w:hAnsi="Courier New" w:cs="Courier New"/>
          <w:b/>
          <w:u w:val="single"/>
        </w:rPr>
        <w:t>Gantt Chart</w:t>
      </w:r>
    </w:p>
    <w:p w:rsidR="00134A33" w:rsidRDefault="00134A33" w:rsidP="00134A33">
      <w:pPr>
        <w:rPr>
          <w:rFonts w:ascii="Courier New" w:hAnsi="Courier New" w:cs="Courier New"/>
          <w:b/>
          <w:u w:val="single"/>
        </w:rPr>
      </w:pPr>
    </w:p>
    <w:p w:rsidR="00134A33" w:rsidRPr="000C01CA" w:rsidRDefault="00134A33" w:rsidP="00134A33">
      <w:pPr>
        <w:rPr>
          <w:rFonts w:ascii="Courier New" w:hAnsi="Courier New" w:cs="Courier New"/>
          <w:b/>
        </w:rPr>
      </w:pPr>
      <w:r>
        <w:rPr>
          <w:rFonts w:ascii="Courier New" w:hAnsi="Courier New" w:cs="Courier New"/>
          <w:b/>
        </w:rPr>
        <w:t>PROPOSED GANTT CHART</w:t>
      </w:r>
    </w:p>
    <w:p w:rsidR="00134A33" w:rsidRDefault="00134A33" w:rsidP="00134A33">
      <w:pPr>
        <w:rPr>
          <w:rFonts w:ascii="Courier New" w:hAnsi="Courier New" w:cs="Courier New"/>
        </w:rPr>
      </w:pPr>
    </w:p>
    <w:p w:rsidR="00134A33" w:rsidRDefault="00134A33" w:rsidP="00134A33">
      <w:pPr>
        <w:tabs>
          <w:tab w:val="clear" w:pos="720"/>
          <w:tab w:val="clear" w:pos="5760"/>
        </w:tabs>
        <w:suppressAutoHyphens w:val="0"/>
        <w:ind w:right="0"/>
        <w:rPr>
          <w:rFonts w:ascii="Courier New" w:hAnsi="Courier New" w:cs="Courier New"/>
        </w:rPr>
      </w:pPr>
      <w:r>
        <w:rPr>
          <w:rFonts w:ascii="Courier New" w:hAnsi="Courier New" w:cs="Courier New"/>
          <w:noProof/>
          <w:lang w:eastAsia="en-US"/>
        </w:rPr>
        <w:drawing>
          <wp:anchor distT="0" distB="0" distL="114300" distR="114300" simplePos="0" relativeHeight="251649536" behindDoc="0" locked="0" layoutInCell="1" allowOverlap="1">
            <wp:simplePos x="0" y="0"/>
            <wp:positionH relativeFrom="column">
              <wp:posOffset>-2362200</wp:posOffset>
            </wp:positionH>
            <wp:positionV relativeFrom="paragraph">
              <wp:posOffset>2229485</wp:posOffset>
            </wp:positionV>
            <wp:extent cx="7188200" cy="2433320"/>
            <wp:effectExtent l="0" t="2381250" r="0" b="23672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188200" cy="2433320"/>
                    </a:xfrm>
                    <a:prstGeom prst="rect">
                      <a:avLst/>
                    </a:prstGeom>
                    <a:noFill/>
                    <a:ln>
                      <a:noFill/>
                    </a:ln>
                  </pic:spPr>
                </pic:pic>
              </a:graphicData>
            </a:graphic>
          </wp:anchor>
        </w:drawing>
      </w:r>
      <w:r>
        <w:rPr>
          <w:rFonts w:ascii="Courier New" w:hAnsi="Courier New" w:cs="Courier New"/>
        </w:rPr>
        <w:br w:type="page"/>
      </w:r>
    </w:p>
    <w:p w:rsidR="00134A33" w:rsidRDefault="00134A33" w:rsidP="00134A33">
      <w:pPr>
        <w:rPr>
          <w:rFonts w:ascii="Courier New" w:hAnsi="Courier New" w:cs="Courier New"/>
          <w:b/>
        </w:rPr>
      </w:pPr>
      <w:r>
        <w:rPr>
          <w:rFonts w:ascii="Courier New" w:hAnsi="Courier New" w:cs="Courier New"/>
          <w:b/>
        </w:rPr>
        <w:lastRenderedPageBreak/>
        <w:t>ACTUAL GANTT CHART</w:t>
      </w:r>
    </w:p>
    <w:p w:rsidR="001D1B8C" w:rsidRDefault="001D1B8C">
      <w:pPr>
        <w:tabs>
          <w:tab w:val="clear" w:pos="720"/>
          <w:tab w:val="clear" w:pos="5760"/>
        </w:tabs>
        <w:suppressAutoHyphens w:val="0"/>
        <w:ind w:right="0"/>
        <w:rPr>
          <w:rFonts w:ascii="Courier New" w:hAnsi="Courier New" w:cs="Courier New"/>
          <w:b/>
        </w:rPr>
      </w:pPr>
    </w:p>
    <w:p w:rsidR="00B12A19" w:rsidRDefault="003845F9">
      <w:pPr>
        <w:tabs>
          <w:tab w:val="clear" w:pos="720"/>
          <w:tab w:val="clear" w:pos="5760"/>
        </w:tabs>
        <w:suppressAutoHyphens w:val="0"/>
        <w:ind w:right="0"/>
        <w:rPr>
          <w:rFonts w:ascii="Courier New" w:hAnsi="Courier New" w:cs="Courier New"/>
          <w:b/>
        </w:rPr>
      </w:pPr>
      <w:r>
        <w:rPr>
          <w:rFonts w:ascii="Courier New" w:hAnsi="Courier New" w:cs="Courier New"/>
          <w:b/>
          <w:noProof/>
          <w:lang w:eastAsia="en-US"/>
        </w:rPr>
        <w:drawing>
          <wp:inline distT="0" distB="0" distL="0" distR="0">
            <wp:extent cx="2486025" cy="7800975"/>
            <wp:effectExtent l="0" t="0" r="9525" b="9525"/>
            <wp:docPr id="5" name="Picture 1" descr="GanttF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Fina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7800975"/>
                    </a:xfrm>
                    <a:prstGeom prst="rect">
                      <a:avLst/>
                    </a:prstGeom>
                    <a:noFill/>
                    <a:ln>
                      <a:noFill/>
                    </a:ln>
                  </pic:spPr>
                </pic:pic>
              </a:graphicData>
            </a:graphic>
          </wp:inline>
        </w:drawing>
      </w:r>
    </w:p>
    <w:p w:rsidR="00B12A19" w:rsidRDefault="00B12A19">
      <w:pPr>
        <w:tabs>
          <w:tab w:val="clear" w:pos="720"/>
          <w:tab w:val="clear" w:pos="5760"/>
        </w:tabs>
        <w:suppressAutoHyphens w:val="0"/>
        <w:ind w:right="0"/>
        <w:rPr>
          <w:rFonts w:ascii="Courier New" w:hAnsi="Courier New" w:cs="Courier New"/>
          <w:b/>
        </w:rPr>
      </w:pPr>
    </w:p>
    <w:p w:rsidR="001D1B8C" w:rsidRPr="00B12A19" w:rsidRDefault="001D1B8C" w:rsidP="00B12A19">
      <w:pPr>
        <w:tabs>
          <w:tab w:val="clear" w:pos="720"/>
          <w:tab w:val="clear" w:pos="5760"/>
        </w:tabs>
        <w:suppressAutoHyphens w:val="0"/>
        <w:ind w:right="0"/>
        <w:rPr>
          <w:rFonts w:ascii="Courier New" w:hAnsi="Courier New" w:cs="Courier New"/>
        </w:rPr>
      </w:pPr>
      <w:r>
        <w:rPr>
          <w:rFonts w:ascii="Courier New" w:hAnsi="Courier New" w:cs="Courier New"/>
          <w:b/>
          <w:u w:val="single"/>
        </w:rPr>
        <w:t>Appendix F</w:t>
      </w:r>
      <w:r w:rsidRPr="00683818">
        <w:rPr>
          <w:rFonts w:ascii="Courier New" w:hAnsi="Courier New" w:cs="Courier New"/>
          <w:b/>
          <w:u w:val="single"/>
        </w:rPr>
        <w:t xml:space="preserve">: </w:t>
      </w:r>
      <w:r>
        <w:rPr>
          <w:rFonts w:ascii="Courier New" w:hAnsi="Courier New" w:cs="Courier New"/>
          <w:b/>
          <w:u w:val="single"/>
        </w:rPr>
        <w:t>Development Team’s Pictures</w:t>
      </w:r>
    </w:p>
    <w:p w:rsidR="001D1B8C" w:rsidRDefault="001D1B8C" w:rsidP="001D1B8C">
      <w:pPr>
        <w:rPr>
          <w:rFonts w:ascii="Courier New" w:hAnsi="Courier New" w:cs="Courier New"/>
          <w:b/>
          <w:u w:val="single"/>
        </w:rPr>
      </w:pPr>
    </w:p>
    <w:p w:rsidR="001D1B8C" w:rsidRDefault="001D1B8C" w:rsidP="001D1B8C">
      <w:pPr>
        <w:tabs>
          <w:tab w:val="clear" w:pos="720"/>
          <w:tab w:val="clear" w:pos="5760"/>
        </w:tabs>
        <w:suppressAutoHyphens w:val="0"/>
        <w:ind w:right="0"/>
        <w:jc w:val="center"/>
        <w:rPr>
          <w:rFonts w:ascii="Courier New" w:hAnsi="Courier New" w:cs="Courier New"/>
        </w:rPr>
      </w:pPr>
      <w:r>
        <w:rPr>
          <w:rFonts w:ascii="Courier New" w:hAnsi="Courier New" w:cs="Courier New"/>
          <w:noProof/>
          <w:lang w:eastAsia="en-US"/>
        </w:rPr>
        <w:drawing>
          <wp:inline distT="0" distB="0" distL="0" distR="0">
            <wp:extent cx="3892550" cy="2919413"/>
            <wp:effectExtent l="0" t="0" r="0" b="0"/>
            <wp:docPr id="12" name="Picture 12" descr="C:\Documents and Settings\PC1\My Documents\Downloads\15282014_1269297639779867_90558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C1\My Documents\Downloads\15282014_1269297639779867_9055872_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2550" cy="2919413"/>
                    </a:xfrm>
                    <a:prstGeom prst="rect">
                      <a:avLst/>
                    </a:prstGeom>
                    <a:noFill/>
                    <a:ln>
                      <a:noFill/>
                    </a:ln>
                  </pic:spPr>
                </pic:pic>
              </a:graphicData>
            </a:graphic>
          </wp:inline>
        </w:drawing>
      </w:r>
    </w:p>
    <w:p w:rsidR="001D1B8C" w:rsidRDefault="001D1B8C" w:rsidP="001D1B8C">
      <w:pPr>
        <w:tabs>
          <w:tab w:val="clear" w:pos="720"/>
          <w:tab w:val="clear" w:pos="5760"/>
        </w:tabs>
        <w:suppressAutoHyphens w:val="0"/>
        <w:ind w:right="0"/>
        <w:jc w:val="center"/>
        <w:rPr>
          <w:rFonts w:ascii="Courier New" w:hAnsi="Courier New" w:cs="Courier New"/>
        </w:rPr>
      </w:pPr>
      <w:r>
        <w:rPr>
          <w:rFonts w:ascii="Courier New" w:hAnsi="Courier New" w:cs="Courier New"/>
        </w:rPr>
        <w:t>Creation of the System Profile by the team</w:t>
      </w:r>
    </w:p>
    <w:p w:rsidR="001D1B8C" w:rsidRDefault="001D1B8C" w:rsidP="001D1B8C">
      <w:pPr>
        <w:tabs>
          <w:tab w:val="clear" w:pos="720"/>
          <w:tab w:val="clear" w:pos="5760"/>
        </w:tabs>
        <w:suppressAutoHyphens w:val="0"/>
        <w:ind w:right="0"/>
        <w:jc w:val="center"/>
        <w:rPr>
          <w:rFonts w:ascii="Courier New" w:hAnsi="Courier New" w:cs="Courier New"/>
        </w:rPr>
      </w:pPr>
    </w:p>
    <w:p w:rsidR="001D1B8C" w:rsidRDefault="001D1B8C" w:rsidP="001D1B8C">
      <w:pPr>
        <w:tabs>
          <w:tab w:val="clear" w:pos="720"/>
          <w:tab w:val="clear" w:pos="5760"/>
        </w:tabs>
        <w:suppressAutoHyphens w:val="0"/>
        <w:ind w:right="0"/>
        <w:jc w:val="center"/>
        <w:rPr>
          <w:rFonts w:ascii="Courier New" w:hAnsi="Courier New" w:cs="Courier New"/>
        </w:rPr>
      </w:pPr>
      <w:r>
        <w:rPr>
          <w:rFonts w:ascii="Courier New" w:hAnsi="Courier New" w:cs="Courier New"/>
          <w:noProof/>
          <w:lang w:eastAsia="en-US"/>
        </w:rPr>
        <w:drawing>
          <wp:inline distT="0" distB="0" distL="0" distR="0">
            <wp:extent cx="3838575" cy="2878931"/>
            <wp:effectExtent l="0" t="0" r="0" b="0"/>
            <wp:docPr id="14" name="Picture 14" descr="C:\Documents and Settings\PC1\My Documents\Downloads\15239356_1269297356446562_7064712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C1\My Documents\Downloads\15239356_1269297356446562_706471236_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44686" cy="2883515"/>
                    </a:xfrm>
                    <a:prstGeom prst="rect">
                      <a:avLst/>
                    </a:prstGeom>
                    <a:noFill/>
                    <a:ln>
                      <a:noFill/>
                    </a:ln>
                  </pic:spPr>
                </pic:pic>
              </a:graphicData>
            </a:graphic>
          </wp:inline>
        </w:drawing>
      </w:r>
    </w:p>
    <w:p w:rsidR="001D1B8C" w:rsidRDefault="001D1B8C" w:rsidP="001D1B8C">
      <w:pPr>
        <w:tabs>
          <w:tab w:val="clear" w:pos="720"/>
          <w:tab w:val="clear" w:pos="5760"/>
        </w:tabs>
        <w:suppressAutoHyphens w:val="0"/>
        <w:ind w:right="0"/>
        <w:jc w:val="center"/>
        <w:rPr>
          <w:rFonts w:ascii="Courier New" w:hAnsi="Courier New" w:cs="Courier New"/>
        </w:rPr>
      </w:pPr>
      <w:r>
        <w:rPr>
          <w:rFonts w:ascii="Courier New" w:hAnsi="Courier New" w:cs="Courier New"/>
        </w:rPr>
        <w:t>Post Interview with the CPDO Director, Bernard Abaya</w:t>
      </w:r>
    </w:p>
    <w:p w:rsidR="001D1B8C" w:rsidRDefault="001D1B8C">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1D1B8C" w:rsidRDefault="001D1B8C" w:rsidP="001D1B8C">
      <w:pPr>
        <w:tabs>
          <w:tab w:val="clear" w:pos="720"/>
          <w:tab w:val="clear" w:pos="5760"/>
        </w:tabs>
        <w:suppressAutoHyphens w:val="0"/>
        <w:ind w:right="0"/>
        <w:jc w:val="center"/>
        <w:rPr>
          <w:rFonts w:ascii="Courier New" w:hAnsi="Courier New" w:cs="Courier New"/>
        </w:rPr>
      </w:pPr>
      <w:r>
        <w:rPr>
          <w:rFonts w:ascii="Courier New" w:hAnsi="Courier New" w:cs="Courier New"/>
          <w:noProof/>
          <w:lang w:eastAsia="en-US"/>
        </w:rPr>
        <w:lastRenderedPageBreak/>
        <w:drawing>
          <wp:inline distT="0" distB="0" distL="0" distR="0">
            <wp:extent cx="4038600" cy="3028950"/>
            <wp:effectExtent l="0" t="0" r="0" b="0"/>
            <wp:docPr id="16" name="Picture 16" descr="C:\Documents and Settings\PC1\My Documents\Downloads\15292667_1269298116446486_16366424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C1\My Documents\Downloads\15292667_1269298116446486_1636642456_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8600" cy="3028950"/>
                    </a:xfrm>
                    <a:prstGeom prst="rect">
                      <a:avLst/>
                    </a:prstGeom>
                    <a:noFill/>
                    <a:ln>
                      <a:noFill/>
                    </a:ln>
                  </pic:spPr>
                </pic:pic>
              </a:graphicData>
            </a:graphic>
          </wp:inline>
        </w:drawing>
      </w:r>
    </w:p>
    <w:p w:rsidR="00134A33" w:rsidRPr="001D1B8C" w:rsidRDefault="001D1B8C" w:rsidP="001D1B8C">
      <w:pPr>
        <w:tabs>
          <w:tab w:val="clear" w:pos="720"/>
          <w:tab w:val="clear" w:pos="5760"/>
        </w:tabs>
        <w:suppressAutoHyphens w:val="0"/>
        <w:ind w:right="0"/>
        <w:jc w:val="center"/>
        <w:rPr>
          <w:rFonts w:ascii="Courier New" w:hAnsi="Courier New" w:cs="Courier New"/>
          <w:b/>
        </w:rPr>
      </w:pPr>
      <w:r>
        <w:rPr>
          <w:rFonts w:ascii="Courier New" w:hAnsi="Courier New" w:cs="Courier New"/>
        </w:rPr>
        <w:t>Revision of the System Profile and Software Requirements Specification</w:t>
      </w:r>
      <w:r w:rsidR="00134A33">
        <w:rPr>
          <w:rFonts w:ascii="Courier New" w:hAnsi="Courier New" w:cs="Courier New"/>
        </w:rPr>
        <w:br w:type="page"/>
      </w:r>
    </w:p>
    <w:p w:rsidR="00134A33" w:rsidRDefault="00134A33" w:rsidP="00134A33">
      <w:pPr>
        <w:rPr>
          <w:rFonts w:ascii="Courier New" w:hAnsi="Courier New" w:cs="Courier New"/>
          <w:b/>
          <w:u w:val="single"/>
        </w:rPr>
      </w:pPr>
      <w:r>
        <w:rPr>
          <w:rFonts w:ascii="Courier New" w:hAnsi="Courier New" w:cs="Courier New"/>
          <w:b/>
          <w:u w:val="single"/>
        </w:rPr>
        <w:lastRenderedPageBreak/>
        <w:t>Appendix G: Development Team’s Testimonials</w:t>
      </w:r>
    </w:p>
    <w:p w:rsidR="00134A33" w:rsidRDefault="00134A33" w:rsidP="00134A33">
      <w:pPr>
        <w:rPr>
          <w:rFonts w:ascii="Courier New" w:hAnsi="Courier New" w:cs="Courier New"/>
          <w:b/>
          <w:u w:val="single"/>
        </w:rPr>
      </w:pPr>
    </w:p>
    <w:p w:rsidR="00134A33" w:rsidRDefault="00134A33" w:rsidP="00134A33">
      <w:pPr>
        <w:jc w:val="center"/>
        <w:rPr>
          <w:rFonts w:ascii="Courier New" w:hAnsi="Courier New" w:cs="Courier New"/>
          <w:szCs w:val="24"/>
        </w:rPr>
      </w:pPr>
      <w:r w:rsidRPr="005932F4">
        <w:rPr>
          <w:rFonts w:ascii="Courier New" w:hAnsi="Courier New" w:cs="Courier New"/>
          <w:szCs w:val="24"/>
        </w:rPr>
        <w:t>“</w:t>
      </w:r>
      <w:r>
        <w:rPr>
          <w:rFonts w:ascii="Courier New" w:hAnsi="Courier New" w:cs="Courier New"/>
          <w:szCs w:val="24"/>
        </w:rPr>
        <w:t>Developments”</w:t>
      </w:r>
    </w:p>
    <w:p w:rsidR="00134A33" w:rsidRDefault="00134A33" w:rsidP="00134A33">
      <w:pPr>
        <w:jc w:val="center"/>
        <w:rPr>
          <w:rFonts w:ascii="Courier New" w:hAnsi="Courier New" w:cs="Courier New"/>
          <w:szCs w:val="24"/>
        </w:rPr>
      </w:pPr>
    </w:p>
    <w:p w:rsidR="00134A33" w:rsidRDefault="00134A33" w:rsidP="00134A33">
      <w:pPr>
        <w:rPr>
          <w:rFonts w:ascii="Courier New" w:hAnsi="Courier New" w:cs="Courier New"/>
          <w:szCs w:val="24"/>
        </w:rPr>
      </w:pPr>
      <w:r>
        <w:rPr>
          <w:rFonts w:ascii="Courier New" w:hAnsi="Courier New" w:cs="Courier New"/>
          <w:szCs w:val="24"/>
        </w:rPr>
        <w:tab/>
        <w:t>There were a lot of things going through my mind when I took up this subject, mostly fear over how difficult the subject is according to my friends. Other than that, I still don’t know what to expect from this subject. First day, I ended the way with classmates, no one who I talked or worked with prior to this subject so it was still a large step from what I was used to (being with friends or going solo).</w:t>
      </w:r>
    </w:p>
    <w:p w:rsidR="00134A33" w:rsidRDefault="00134A33" w:rsidP="00134A33">
      <w:pPr>
        <w:rPr>
          <w:rFonts w:ascii="Courier New" w:hAnsi="Courier New" w:cs="Courier New"/>
          <w:szCs w:val="24"/>
        </w:rPr>
      </w:pPr>
    </w:p>
    <w:p w:rsidR="00134A33" w:rsidRDefault="00134A33" w:rsidP="00134A33">
      <w:pPr>
        <w:rPr>
          <w:rFonts w:ascii="Courier New" w:hAnsi="Courier New" w:cs="Courier New"/>
          <w:szCs w:val="24"/>
        </w:rPr>
      </w:pPr>
      <w:r>
        <w:rPr>
          <w:rFonts w:ascii="Courier New" w:hAnsi="Courier New" w:cs="Courier New"/>
          <w:szCs w:val="24"/>
        </w:rPr>
        <w:tab/>
        <w:t>I’ll go straight to the point and admit that it was a massive snowball going downhill fast. I was assigned to be the leader of the group, a position that I hate being put in since I feel like everything about the project is on my shoulders. It was difficult, whether it was me having other priorities or our team was not on the same idea as I expected. It’s not as simple as just assigning the workload amongst the group and everything goes smoothly. Keeping everything on watch constantly was basically required, and I was required to step in whenever something goes wrong. It was extremely exhausting and tiring.</w:t>
      </w:r>
    </w:p>
    <w:p w:rsidR="00134A33" w:rsidRDefault="00134A33" w:rsidP="00134A33">
      <w:pPr>
        <w:rPr>
          <w:rFonts w:ascii="Courier New" w:hAnsi="Courier New" w:cs="Courier New"/>
          <w:szCs w:val="24"/>
        </w:rPr>
      </w:pPr>
    </w:p>
    <w:p w:rsidR="00134A33" w:rsidRDefault="00134A33" w:rsidP="00134A33">
      <w:pPr>
        <w:rPr>
          <w:rFonts w:ascii="Courier New" w:hAnsi="Courier New" w:cs="Courier New"/>
          <w:szCs w:val="24"/>
        </w:rPr>
      </w:pPr>
      <w:r>
        <w:rPr>
          <w:rFonts w:ascii="Courier New" w:hAnsi="Courier New" w:cs="Courier New"/>
          <w:szCs w:val="24"/>
        </w:rPr>
        <w:tab/>
        <w:t>In the end, after days of placing insane amounts of effort on our papers and seeing our score go up from First Grading to Midterms to Finals feels worth it. It’s definitely a wild ride to experience and I’m glad that I took it because I feel like I’ve improved as a person in terms of schoolwork and around others.</w:t>
      </w:r>
    </w:p>
    <w:p w:rsidR="00134A33" w:rsidRDefault="00134A33" w:rsidP="00134A33">
      <w:pPr>
        <w:rPr>
          <w:rFonts w:ascii="Courier New" w:hAnsi="Courier New" w:cs="Courier New"/>
          <w:szCs w:val="24"/>
        </w:rPr>
      </w:pPr>
    </w:p>
    <w:p w:rsidR="00134A33" w:rsidRDefault="00134A33" w:rsidP="00134A33">
      <w:pPr>
        <w:jc w:val="right"/>
        <w:rPr>
          <w:rFonts w:ascii="Courier New" w:hAnsi="Courier New" w:cs="Courier New"/>
          <w:szCs w:val="24"/>
        </w:rPr>
      </w:pPr>
      <w:r>
        <w:rPr>
          <w:rFonts w:ascii="Courier New" w:hAnsi="Courier New" w:cs="Courier New"/>
          <w:szCs w:val="24"/>
        </w:rPr>
        <w:t>-Jasper Liwanag</w:t>
      </w:r>
    </w:p>
    <w:p w:rsidR="00134A33" w:rsidRDefault="00134A33" w:rsidP="00134A33">
      <w:pPr>
        <w:jc w:val="right"/>
        <w:rPr>
          <w:rFonts w:ascii="Courier New" w:hAnsi="Courier New" w:cs="Courier New"/>
          <w:szCs w:val="24"/>
        </w:rPr>
      </w:pPr>
    </w:p>
    <w:p w:rsidR="00134A33" w:rsidRDefault="00134A33" w:rsidP="00134A33">
      <w:pPr>
        <w:rPr>
          <w:rFonts w:ascii="Courier New" w:hAnsi="Courier New" w:cs="Courier New"/>
          <w:b/>
          <w:u w:val="single"/>
        </w:rPr>
      </w:pPr>
    </w:p>
    <w:p w:rsidR="00134A33" w:rsidRPr="00134A33" w:rsidRDefault="00134A33" w:rsidP="00134A33">
      <w:pPr>
        <w:rPr>
          <w:rFonts w:ascii="Courier New" w:hAnsi="Courier New" w:cs="Courier New"/>
        </w:rPr>
      </w:pPr>
    </w:p>
    <w:p w:rsidR="00134A33" w:rsidRDefault="00134A33">
      <w:pPr>
        <w:tabs>
          <w:tab w:val="clear" w:pos="720"/>
          <w:tab w:val="clear" w:pos="5760"/>
        </w:tabs>
        <w:suppressAutoHyphens w:val="0"/>
        <w:ind w:right="0"/>
        <w:rPr>
          <w:rFonts w:ascii="Courier New" w:hAnsi="Courier New" w:cs="Courier New"/>
        </w:rPr>
      </w:pPr>
      <w:r>
        <w:rPr>
          <w:rFonts w:ascii="Courier New" w:hAnsi="Courier New" w:cs="Courier New"/>
        </w:rPr>
        <w:br w:type="page"/>
      </w:r>
    </w:p>
    <w:p w:rsidR="0022777B" w:rsidRDefault="000E0AAE" w:rsidP="000E0AAE">
      <w:pPr>
        <w:jc w:val="center"/>
        <w:rPr>
          <w:rFonts w:ascii="Courier New" w:hAnsi="Courier New" w:cs="Courier New"/>
          <w:szCs w:val="24"/>
        </w:rPr>
      </w:pPr>
      <w:r>
        <w:rPr>
          <w:rFonts w:ascii="Courier New" w:hAnsi="Courier New" w:cs="Courier New"/>
          <w:szCs w:val="24"/>
        </w:rPr>
        <w:lastRenderedPageBreak/>
        <w:t>“Stress + Anxiety – Happiness = SAD”</w:t>
      </w:r>
    </w:p>
    <w:p w:rsidR="000E0AAE" w:rsidRDefault="000E0AAE" w:rsidP="000E0AAE">
      <w:pPr>
        <w:jc w:val="center"/>
        <w:rPr>
          <w:rFonts w:ascii="Courier New" w:hAnsi="Courier New" w:cs="Courier New"/>
          <w:szCs w:val="24"/>
        </w:rPr>
      </w:pPr>
    </w:p>
    <w:p w:rsidR="000E0AAE" w:rsidRDefault="000E0AAE" w:rsidP="000E0AAE">
      <w:pPr>
        <w:rPr>
          <w:rFonts w:ascii="Courier New" w:hAnsi="Courier New" w:cs="Courier New"/>
          <w:szCs w:val="24"/>
        </w:rPr>
      </w:pPr>
      <w:r>
        <w:rPr>
          <w:rFonts w:ascii="Courier New" w:hAnsi="Courier New" w:cs="Courier New"/>
          <w:szCs w:val="24"/>
        </w:rPr>
        <w:tab/>
        <w:t>When I enrolled this subject, I thought it would just be pure class discussion. I didn’t really expect that we were going to make an information system. I just heard from some of my friends that there will be interviews so I was really surprised. But at least it’s a group work (Yeah!!).</w:t>
      </w:r>
    </w:p>
    <w:p w:rsidR="000E0AAE" w:rsidRDefault="000E0AAE" w:rsidP="000E0AAE">
      <w:pPr>
        <w:rPr>
          <w:rFonts w:ascii="Courier New" w:hAnsi="Courier New" w:cs="Courier New"/>
          <w:szCs w:val="24"/>
        </w:rPr>
      </w:pPr>
    </w:p>
    <w:p w:rsidR="000E0AAE" w:rsidRDefault="000E0AAE" w:rsidP="000E0AAE">
      <w:pPr>
        <w:rPr>
          <w:rFonts w:ascii="Courier New" w:hAnsi="Courier New" w:cs="Courier New"/>
          <w:szCs w:val="24"/>
        </w:rPr>
      </w:pPr>
      <w:r>
        <w:rPr>
          <w:rFonts w:ascii="Courier New" w:hAnsi="Courier New" w:cs="Courier New"/>
          <w:szCs w:val="24"/>
        </w:rPr>
        <w:tab/>
        <w:t>When starting the project, everyone is still nice to each other. We were really a GROUP, but that didn’t last long. It all started with a snide remark, then everything went down. Even though they don’t say it, I know that my group mates still have a little grudge with each other. But the even through all that, we still managed to pass our requirements. That would be the best thing that happed for me. That there is still teamwork even though the group is divided.</w:t>
      </w:r>
    </w:p>
    <w:p w:rsidR="000E0AAE" w:rsidRDefault="000E0AAE" w:rsidP="000E0AAE">
      <w:pPr>
        <w:rPr>
          <w:rFonts w:ascii="Courier New" w:hAnsi="Courier New" w:cs="Courier New"/>
          <w:szCs w:val="24"/>
        </w:rPr>
      </w:pPr>
    </w:p>
    <w:p w:rsidR="000E0AAE" w:rsidRDefault="000E0AAE" w:rsidP="000E0AAE">
      <w:pPr>
        <w:rPr>
          <w:rFonts w:ascii="Courier New" w:hAnsi="Courier New" w:cs="Courier New"/>
          <w:szCs w:val="24"/>
        </w:rPr>
      </w:pPr>
      <w:r>
        <w:rPr>
          <w:rFonts w:ascii="Courier New" w:hAnsi="Courier New" w:cs="Courier New"/>
          <w:szCs w:val="24"/>
        </w:rPr>
        <w:tab/>
        <w:t>There so many things that happened during the past months, but I still enjoyed working with these guys. I still learned a lot in discussions, even though stress is always by my side. Thank you to the best teacher for understanding and helping us work together. I hope that we graduate together though.</w:t>
      </w:r>
    </w:p>
    <w:p w:rsidR="000E0AAE" w:rsidRDefault="000E0AAE" w:rsidP="000E0AAE">
      <w:pPr>
        <w:rPr>
          <w:rFonts w:ascii="Courier New" w:hAnsi="Courier New" w:cs="Courier New"/>
          <w:szCs w:val="24"/>
        </w:rPr>
      </w:pPr>
    </w:p>
    <w:p w:rsidR="000E0AAE" w:rsidRDefault="000E0AAE" w:rsidP="000E0AAE">
      <w:pPr>
        <w:jc w:val="right"/>
        <w:rPr>
          <w:rFonts w:ascii="Courier New" w:hAnsi="Courier New" w:cs="Courier New"/>
          <w:szCs w:val="24"/>
        </w:rPr>
      </w:pPr>
      <w:r>
        <w:rPr>
          <w:rFonts w:ascii="Courier New" w:hAnsi="Courier New" w:cs="Courier New"/>
          <w:szCs w:val="24"/>
        </w:rPr>
        <w:t>-Jherico</w:t>
      </w:r>
      <w:r w:rsidR="00C72402">
        <w:rPr>
          <w:rFonts w:ascii="Courier New" w:hAnsi="Courier New" w:cs="Courier New"/>
          <w:szCs w:val="24"/>
        </w:rPr>
        <w:t xml:space="preserve"> </w:t>
      </w:r>
      <w:r>
        <w:rPr>
          <w:rFonts w:ascii="Courier New" w:hAnsi="Courier New" w:cs="Courier New"/>
          <w:szCs w:val="24"/>
        </w:rPr>
        <w:t>Panganiban</w:t>
      </w:r>
    </w:p>
    <w:p w:rsidR="000E0AAE" w:rsidRDefault="000E0AAE">
      <w:pPr>
        <w:tabs>
          <w:tab w:val="clear" w:pos="720"/>
          <w:tab w:val="clear" w:pos="5760"/>
        </w:tabs>
        <w:suppressAutoHyphens w:val="0"/>
        <w:ind w:right="0"/>
        <w:rPr>
          <w:rFonts w:ascii="Courier New" w:hAnsi="Courier New" w:cs="Courier New"/>
          <w:szCs w:val="24"/>
        </w:rPr>
      </w:pPr>
      <w:r>
        <w:rPr>
          <w:rFonts w:ascii="Courier New" w:hAnsi="Courier New" w:cs="Courier New"/>
          <w:szCs w:val="24"/>
        </w:rPr>
        <w:br w:type="page"/>
      </w:r>
    </w:p>
    <w:p w:rsidR="000E0AAE" w:rsidRDefault="000E0AAE" w:rsidP="000E0AAE">
      <w:pPr>
        <w:ind w:firstLine="720"/>
        <w:jc w:val="center"/>
        <w:rPr>
          <w:rFonts w:ascii="Courier New" w:hAnsi="Courier New" w:cs="Courier New"/>
          <w:szCs w:val="24"/>
        </w:rPr>
      </w:pPr>
      <w:r>
        <w:rPr>
          <w:rFonts w:ascii="Courier New" w:hAnsi="Courier New" w:cs="Courier New"/>
          <w:szCs w:val="24"/>
        </w:rPr>
        <w:lastRenderedPageBreak/>
        <w:t>“SAD”</w:t>
      </w:r>
    </w:p>
    <w:p w:rsidR="000E0AAE" w:rsidRDefault="000E0AAE" w:rsidP="000E0AAE">
      <w:pPr>
        <w:ind w:firstLine="720"/>
        <w:rPr>
          <w:rFonts w:ascii="Courier New" w:hAnsi="Courier New" w:cs="Courier New"/>
          <w:szCs w:val="24"/>
        </w:rPr>
      </w:pPr>
    </w:p>
    <w:p w:rsidR="000E0AAE" w:rsidRPr="000E0AAE" w:rsidRDefault="000E0AAE" w:rsidP="000E0AAE">
      <w:pPr>
        <w:ind w:firstLine="720"/>
        <w:rPr>
          <w:rFonts w:ascii="Courier New" w:hAnsi="Courier New" w:cs="Courier New"/>
          <w:szCs w:val="24"/>
        </w:rPr>
      </w:pPr>
      <w:r w:rsidRPr="000E0AAE">
        <w:rPr>
          <w:rFonts w:ascii="Courier New" w:hAnsi="Courier New" w:cs="Courier New"/>
          <w:szCs w:val="24"/>
        </w:rPr>
        <w:t xml:space="preserve">As I entered this subject, I didn’t expect that majority of the outputs will depend on teamwork and cooperation, I was surprised and nervous at the same time because cooperating in a group is my </w:t>
      </w:r>
      <w:r w:rsidR="00807593" w:rsidRPr="000E0AAE">
        <w:rPr>
          <w:rFonts w:ascii="Courier New" w:hAnsi="Courier New" w:cs="Courier New"/>
          <w:szCs w:val="24"/>
        </w:rPr>
        <w:t>Achilles</w:t>
      </w:r>
      <w:r w:rsidRPr="000E0AAE">
        <w:rPr>
          <w:rFonts w:ascii="Courier New" w:hAnsi="Courier New" w:cs="Courier New"/>
          <w:szCs w:val="24"/>
        </w:rPr>
        <w:t xml:space="preserve"> heel, since I’m shy and unsociable I always prefer to work alone. But by that time, I had no choice but to join a group, and I was lucky that my current group mates dragged me to their group. I experienced many things with them, arguments, misunderstandings, and there is this one time that we got to the point where everything got personal but in the end of the day we fixed it as a team. The rules are simple, work hard, have fun, no drama and don’t take it to heart. Just like what Patrick Lencioni said, </w:t>
      </w:r>
      <w:r w:rsidRPr="000E0AAE">
        <w:rPr>
          <w:rFonts w:ascii="Courier New" w:hAnsi="Courier New" w:cs="Courier New"/>
          <w:szCs w:val="24"/>
          <w:shd w:val="clear" w:color="auto" w:fill="FFFFFF"/>
        </w:rPr>
        <w:t xml:space="preserve">"Teamwork begins by building trust. And the only way to do that is to overcome our need for invulnerability". </w:t>
      </w:r>
      <w:r w:rsidRPr="000E0AAE">
        <w:rPr>
          <w:rFonts w:ascii="Courier New" w:hAnsi="Courier New" w:cs="Courier New"/>
          <w:szCs w:val="24"/>
        </w:rPr>
        <w:t>This will be an unforgettable memory in my college life.</w:t>
      </w:r>
    </w:p>
    <w:p w:rsidR="000E0AAE" w:rsidRDefault="000E0AAE" w:rsidP="000E0AAE">
      <w:pPr>
        <w:ind w:firstLine="720"/>
        <w:jc w:val="right"/>
        <w:rPr>
          <w:rFonts w:ascii="Courier New" w:hAnsi="Courier New" w:cs="Courier New"/>
          <w:szCs w:val="24"/>
        </w:rPr>
      </w:pP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sidRPr="000E0AAE">
        <w:rPr>
          <w:rFonts w:ascii="Courier New" w:hAnsi="Courier New" w:cs="Courier New"/>
          <w:szCs w:val="24"/>
        </w:rPr>
        <w:t>-Halley Tarnate</w:t>
      </w:r>
    </w:p>
    <w:p w:rsidR="00807593" w:rsidRPr="000E0AAE" w:rsidRDefault="00807593" w:rsidP="00807593">
      <w:pPr>
        <w:rPr>
          <w:rFonts w:ascii="Courier New" w:hAnsi="Courier New" w:cs="Courier New"/>
          <w:szCs w:val="24"/>
        </w:rPr>
      </w:pPr>
    </w:p>
    <w:p w:rsidR="00807593" w:rsidRDefault="00807593">
      <w:pPr>
        <w:tabs>
          <w:tab w:val="clear" w:pos="720"/>
          <w:tab w:val="clear" w:pos="5760"/>
        </w:tabs>
        <w:suppressAutoHyphens w:val="0"/>
        <w:ind w:right="0"/>
        <w:rPr>
          <w:rFonts w:ascii="Courier New" w:hAnsi="Courier New" w:cs="Courier New"/>
        </w:rPr>
      </w:pPr>
    </w:p>
    <w:p w:rsidR="00807593" w:rsidRPr="00807593" w:rsidRDefault="00807593" w:rsidP="00807593">
      <w:pPr>
        <w:tabs>
          <w:tab w:val="clear" w:pos="720"/>
          <w:tab w:val="clear" w:pos="5760"/>
        </w:tabs>
        <w:suppressAutoHyphens w:val="0"/>
        <w:ind w:right="0"/>
        <w:jc w:val="center"/>
        <w:rPr>
          <w:rFonts w:ascii="Courier New" w:hAnsi="Courier New" w:cs="Courier New"/>
          <w:szCs w:val="24"/>
        </w:rPr>
      </w:pPr>
      <w:r>
        <w:rPr>
          <w:rFonts w:ascii="Courier New" w:hAnsi="Courier New" w:cs="Courier New"/>
          <w:szCs w:val="24"/>
        </w:rPr>
        <w:br w:type="page"/>
      </w:r>
      <w:r>
        <w:rPr>
          <w:rFonts w:ascii="Courier New" w:hAnsi="Courier New" w:cs="Courier New"/>
          <w:szCs w:val="24"/>
        </w:rPr>
        <w:lastRenderedPageBreak/>
        <w:t>“</w:t>
      </w:r>
      <w:r>
        <w:rPr>
          <w:rFonts w:ascii="Courier New" w:hAnsi="Courier New" w:cs="Courier New"/>
          <w:color w:val="000000" w:themeColor="text1"/>
          <w:szCs w:val="24"/>
        </w:rPr>
        <w:t>Achilles’ heel”</w:t>
      </w:r>
    </w:p>
    <w:p w:rsidR="00807593" w:rsidRPr="00807593" w:rsidRDefault="00807593" w:rsidP="00807593">
      <w:pPr>
        <w:tabs>
          <w:tab w:val="center" w:pos="5400"/>
        </w:tabs>
        <w:rPr>
          <w:rFonts w:ascii="Courier New" w:hAnsi="Courier New" w:cs="Courier New"/>
          <w:color w:val="000000" w:themeColor="text1"/>
          <w:szCs w:val="24"/>
        </w:rPr>
      </w:pPr>
    </w:p>
    <w:p w:rsidR="00807593" w:rsidRPr="00807593" w:rsidRDefault="00807593" w:rsidP="00807593">
      <w:pPr>
        <w:tabs>
          <w:tab w:val="center" w:pos="5400"/>
        </w:tabs>
        <w:rPr>
          <w:rFonts w:ascii="Courier New" w:hAnsi="Courier New" w:cs="Courier New"/>
          <w:szCs w:val="24"/>
        </w:rPr>
      </w:pPr>
    </w:p>
    <w:p w:rsidR="00807593" w:rsidRDefault="00807593" w:rsidP="00807593">
      <w:pPr>
        <w:ind w:firstLine="720"/>
        <w:rPr>
          <w:rFonts w:ascii="Courier New" w:hAnsi="Courier New" w:cs="Courier New"/>
          <w:szCs w:val="24"/>
        </w:rPr>
      </w:pPr>
      <w:r w:rsidRPr="00807593">
        <w:rPr>
          <w:rFonts w:ascii="Courier New" w:hAnsi="Courier New" w:cs="Courier New"/>
          <w:szCs w:val="24"/>
        </w:rPr>
        <w:t xml:space="preserve">When I enrolled in System Analysis and Design, I don’t know that this was a pure thesis subject. And I really thought that it was an easy subject and then everything changed. We started to talk about it all the time up to the point that we needed to have an overtime just to finish the papers on time. It was tough yet fun because we are getting to know each other’s personality, interests and skills. </w:t>
      </w:r>
    </w:p>
    <w:p w:rsidR="00807593" w:rsidRPr="00807593" w:rsidRDefault="00807593" w:rsidP="00807593">
      <w:pPr>
        <w:ind w:firstLine="720"/>
        <w:rPr>
          <w:rFonts w:ascii="Courier New" w:hAnsi="Courier New" w:cs="Courier New"/>
          <w:szCs w:val="24"/>
        </w:rPr>
      </w:pPr>
    </w:p>
    <w:p w:rsidR="00807593" w:rsidRDefault="00807593" w:rsidP="00807593">
      <w:pPr>
        <w:ind w:firstLine="720"/>
        <w:rPr>
          <w:rFonts w:ascii="Courier New" w:hAnsi="Courier New" w:cs="Courier New"/>
          <w:szCs w:val="24"/>
        </w:rPr>
      </w:pPr>
      <w:r w:rsidRPr="00807593">
        <w:rPr>
          <w:rFonts w:ascii="Courier New" w:hAnsi="Courier New" w:cs="Courier New"/>
          <w:szCs w:val="24"/>
        </w:rPr>
        <w:t>Sometimes things got rough that we have a misunderstanding with each other. But, of course we managed to fix the flaws, do it all again and understand each other’s opinion.</w:t>
      </w:r>
    </w:p>
    <w:p w:rsidR="00807593" w:rsidRPr="00807593" w:rsidRDefault="00807593" w:rsidP="00807593">
      <w:pPr>
        <w:ind w:firstLine="720"/>
        <w:rPr>
          <w:rFonts w:ascii="Courier New" w:hAnsi="Courier New" w:cs="Courier New"/>
          <w:szCs w:val="24"/>
        </w:rPr>
      </w:pPr>
    </w:p>
    <w:p w:rsidR="00807593" w:rsidRPr="00807593" w:rsidRDefault="00807593" w:rsidP="00807593">
      <w:pPr>
        <w:ind w:firstLine="720"/>
        <w:rPr>
          <w:rFonts w:ascii="Courier New" w:hAnsi="Courier New" w:cs="Courier New"/>
          <w:szCs w:val="24"/>
        </w:rPr>
      </w:pPr>
      <w:r w:rsidRPr="00807593">
        <w:rPr>
          <w:rFonts w:ascii="Courier New" w:hAnsi="Courier New" w:cs="Courier New"/>
          <w:szCs w:val="24"/>
        </w:rPr>
        <w:t>The subject teaches me to give an extra effort, time and be responsible at all time.</w:t>
      </w:r>
    </w:p>
    <w:p w:rsidR="00807593" w:rsidRPr="00807593" w:rsidRDefault="00807593" w:rsidP="00807593">
      <w:pPr>
        <w:ind w:firstLine="720"/>
        <w:rPr>
          <w:rFonts w:ascii="Courier New" w:hAnsi="Courier New" w:cs="Courier New"/>
          <w:szCs w:val="24"/>
        </w:rPr>
      </w:pPr>
    </w:p>
    <w:p w:rsidR="00807593" w:rsidRPr="00B25A58" w:rsidRDefault="00807593" w:rsidP="00C72402">
      <w:pPr>
        <w:pStyle w:val="ListParagraph"/>
        <w:numPr>
          <w:ilvl w:val="0"/>
          <w:numId w:val="58"/>
        </w:numPr>
        <w:tabs>
          <w:tab w:val="clear" w:pos="720"/>
          <w:tab w:val="clear" w:pos="5760"/>
        </w:tabs>
        <w:suppressAutoHyphens w:val="0"/>
        <w:spacing w:after="200" w:line="276" w:lineRule="auto"/>
        <w:ind w:right="0"/>
        <w:contextualSpacing/>
        <w:jc w:val="right"/>
        <w:rPr>
          <w:rFonts w:ascii="Courier New" w:hAnsi="Courier New" w:cs="Courier New"/>
          <w:sz w:val="27"/>
          <w:szCs w:val="27"/>
        </w:rPr>
      </w:pPr>
      <w:r w:rsidRPr="00807593">
        <w:rPr>
          <w:rFonts w:ascii="Courier New" w:hAnsi="Courier New" w:cs="Courier New"/>
          <w:szCs w:val="24"/>
        </w:rPr>
        <w:t>Ellen Joy Tiaga</w:t>
      </w:r>
    </w:p>
    <w:p w:rsidR="00807593" w:rsidRDefault="00807593">
      <w:pPr>
        <w:tabs>
          <w:tab w:val="clear" w:pos="720"/>
          <w:tab w:val="clear" w:pos="5760"/>
        </w:tabs>
        <w:suppressAutoHyphens w:val="0"/>
        <w:ind w:right="0"/>
        <w:rPr>
          <w:rFonts w:ascii="Courier New" w:hAnsi="Courier New" w:cs="Courier New"/>
          <w:szCs w:val="24"/>
        </w:rPr>
      </w:pPr>
    </w:p>
    <w:p w:rsidR="00807593" w:rsidRDefault="00807593">
      <w:pPr>
        <w:tabs>
          <w:tab w:val="clear" w:pos="720"/>
          <w:tab w:val="clear" w:pos="5760"/>
        </w:tabs>
        <w:suppressAutoHyphens w:val="0"/>
        <w:ind w:right="0"/>
        <w:rPr>
          <w:rFonts w:ascii="Courier New" w:hAnsi="Courier New" w:cs="Courier New"/>
          <w:szCs w:val="24"/>
        </w:rPr>
      </w:pPr>
      <w:r>
        <w:rPr>
          <w:rFonts w:ascii="Courier New" w:hAnsi="Courier New" w:cs="Courier New"/>
          <w:szCs w:val="24"/>
        </w:rPr>
        <w:br w:type="page"/>
      </w:r>
    </w:p>
    <w:p w:rsidR="00807593" w:rsidRPr="00C13E7E" w:rsidRDefault="00807593" w:rsidP="00807593">
      <w:pPr>
        <w:jc w:val="center"/>
        <w:rPr>
          <w:rFonts w:ascii="Courier New" w:hAnsi="Courier New" w:cs="Courier New"/>
          <w:szCs w:val="24"/>
        </w:rPr>
      </w:pPr>
      <w:r>
        <w:rPr>
          <w:rFonts w:ascii="Courier New" w:hAnsi="Courier New" w:cs="Courier New"/>
          <w:szCs w:val="24"/>
        </w:rPr>
        <w:lastRenderedPageBreak/>
        <w:t>“</w:t>
      </w:r>
      <w:r w:rsidRPr="00C13E7E">
        <w:rPr>
          <w:rFonts w:ascii="Courier New" w:hAnsi="Courier New" w:cs="Courier New"/>
          <w:szCs w:val="24"/>
        </w:rPr>
        <w:t>SAD but enjoyable experience</w:t>
      </w:r>
      <w:r>
        <w:rPr>
          <w:rFonts w:ascii="Courier New" w:hAnsi="Courier New" w:cs="Courier New"/>
          <w:szCs w:val="24"/>
        </w:rPr>
        <w:t>”</w:t>
      </w:r>
    </w:p>
    <w:p w:rsidR="00807593" w:rsidRPr="00C13E7E" w:rsidRDefault="00807593" w:rsidP="00807593">
      <w:pPr>
        <w:tabs>
          <w:tab w:val="clear" w:pos="720"/>
          <w:tab w:val="clear" w:pos="5760"/>
          <w:tab w:val="left" w:pos="2880"/>
        </w:tabs>
        <w:rPr>
          <w:rFonts w:ascii="Courier New" w:hAnsi="Courier New" w:cs="Courier New"/>
          <w:szCs w:val="24"/>
        </w:rPr>
      </w:pPr>
      <w:r w:rsidRPr="00C13E7E">
        <w:rPr>
          <w:rFonts w:ascii="Courier New" w:hAnsi="Courier New" w:cs="Courier New"/>
          <w:szCs w:val="24"/>
        </w:rPr>
        <w:tab/>
      </w:r>
    </w:p>
    <w:p w:rsidR="00807593" w:rsidRPr="00C13E7E" w:rsidRDefault="00807593" w:rsidP="00807593">
      <w:pPr>
        <w:rPr>
          <w:rFonts w:ascii="Courier New" w:hAnsi="Courier New" w:cs="Courier New"/>
          <w:szCs w:val="24"/>
        </w:rPr>
      </w:pPr>
      <w:r w:rsidRPr="00C13E7E">
        <w:rPr>
          <w:rFonts w:ascii="Courier New" w:hAnsi="Courier New" w:cs="Courier New"/>
          <w:szCs w:val="24"/>
        </w:rPr>
        <w:t xml:space="preserve">        I didn’t really expect this subject to be like this. Taking this subject gave me unforgettable experience. At first, when I learned what this subject all about, I was asking myself if I can do it. I don’t really have a choice but to pass this subject. When our professor asked us to group ourselves, I was lucky that one of my friends picked me. I knew the three of them except for this one guy. I don’t even know him but it seems that one of my group mates know him. Well, I don’t really care if I don’t know him. What I really care is that if I am able to help them because for unknown reasons, I tends to work alone. I am not the kind person who likes group works. </w:t>
      </w:r>
    </w:p>
    <w:p w:rsidR="00807593" w:rsidRPr="00C13E7E" w:rsidRDefault="00807593" w:rsidP="00807593">
      <w:pPr>
        <w:rPr>
          <w:rFonts w:ascii="Courier New" w:hAnsi="Courier New" w:cs="Courier New"/>
          <w:szCs w:val="24"/>
        </w:rPr>
      </w:pPr>
    </w:p>
    <w:p w:rsidR="00807593" w:rsidRDefault="00807593" w:rsidP="00807593">
      <w:pPr>
        <w:rPr>
          <w:rFonts w:ascii="Courier New" w:hAnsi="Courier New" w:cs="Courier New"/>
          <w:szCs w:val="24"/>
        </w:rPr>
      </w:pPr>
      <w:r w:rsidRPr="00C13E7E">
        <w:rPr>
          <w:rFonts w:ascii="Courier New" w:hAnsi="Courier New" w:cs="Courier New"/>
          <w:szCs w:val="24"/>
        </w:rPr>
        <w:t xml:space="preserve">        Sometimes, there are cases that my group mates misunderstand each other. But from my observation, they are like fighting each other. Even if my group mates are like that, they tried to keep that anger to themselves. I really enjoyed this subject, not because my group mates are fighting each other but because this subject taught me many things. This subject helps me to improve myself. I also learned a lot of things in this subject like UNITY. Working together as a group is a good thing. Like helping each other, care for each other</w:t>
      </w:r>
      <w:r>
        <w:rPr>
          <w:rFonts w:ascii="Courier New" w:hAnsi="Courier New" w:cs="Courier New"/>
          <w:szCs w:val="24"/>
        </w:rPr>
        <w:t>.</w:t>
      </w:r>
    </w:p>
    <w:p w:rsidR="00807593" w:rsidRPr="00C13E7E" w:rsidRDefault="00807593" w:rsidP="00807593">
      <w:pPr>
        <w:rPr>
          <w:rFonts w:ascii="Courier New" w:hAnsi="Courier New" w:cs="Courier New"/>
          <w:szCs w:val="24"/>
        </w:rPr>
      </w:pPr>
    </w:p>
    <w:p w:rsidR="00807593" w:rsidRPr="00C13E7E" w:rsidRDefault="00807593" w:rsidP="00807593">
      <w:pPr>
        <w:rPr>
          <w:rFonts w:ascii="Courier New" w:hAnsi="Courier New" w:cs="Courier New"/>
          <w:szCs w:val="24"/>
        </w:rPr>
      </w:pPr>
      <w:r w:rsidRPr="00C13E7E">
        <w:rPr>
          <w:rFonts w:ascii="Courier New" w:hAnsi="Courier New" w:cs="Courier New"/>
          <w:szCs w:val="24"/>
        </w:rPr>
        <w:t xml:space="preserve">       In this subject, we experienced a lot of things, like having a fun while we are revising our documents and when we are presenting while our classmates is watching.</w:t>
      </w:r>
    </w:p>
    <w:p w:rsidR="00807593" w:rsidRDefault="00807593" w:rsidP="00807593">
      <w:pPr>
        <w:jc w:val="both"/>
        <w:rPr>
          <w:rFonts w:ascii="Courier New" w:hAnsi="Courier New" w:cs="Courier New"/>
          <w:szCs w:val="24"/>
        </w:rPr>
      </w:pPr>
    </w:p>
    <w:p w:rsidR="00807593" w:rsidRPr="00176DDC" w:rsidRDefault="00807593" w:rsidP="00807593">
      <w:pPr>
        <w:tabs>
          <w:tab w:val="clear" w:pos="5760"/>
          <w:tab w:val="left" w:pos="7088"/>
        </w:tabs>
        <w:jc w:val="right"/>
        <w:rPr>
          <w:rFonts w:ascii="Courier New" w:hAnsi="Courier New" w:cs="Courier New"/>
          <w:szCs w:val="24"/>
        </w:rPr>
      </w:pPr>
      <w:r>
        <w:rPr>
          <w:rFonts w:ascii="Courier New" w:hAnsi="Courier New" w:cs="Courier New"/>
          <w:szCs w:val="24"/>
        </w:rPr>
        <w:t xml:space="preserve">                                    -</w:t>
      </w:r>
      <w:r w:rsidRPr="00176DDC">
        <w:rPr>
          <w:rFonts w:ascii="Courier New" w:hAnsi="Courier New" w:cs="Courier New"/>
          <w:szCs w:val="24"/>
        </w:rPr>
        <w:t>Ivan Clyde M. Rom</w:t>
      </w:r>
    </w:p>
    <w:p w:rsidR="000E0AAE" w:rsidRDefault="00807593" w:rsidP="00807593">
      <w:pPr>
        <w:tabs>
          <w:tab w:val="clear" w:pos="720"/>
          <w:tab w:val="clear" w:pos="5760"/>
        </w:tabs>
        <w:suppressAutoHyphens w:val="0"/>
        <w:ind w:right="0"/>
        <w:rPr>
          <w:rFonts w:ascii="Courier New" w:hAnsi="Courier New" w:cs="Courier New"/>
          <w:b/>
          <w:u w:val="single"/>
        </w:rPr>
      </w:pPr>
      <w:r>
        <w:rPr>
          <w:rFonts w:ascii="Courier New" w:hAnsi="Courier New" w:cs="Courier New"/>
        </w:rPr>
        <w:br w:type="page"/>
      </w:r>
      <w:r>
        <w:rPr>
          <w:rFonts w:ascii="Courier New" w:hAnsi="Courier New" w:cs="Courier New"/>
          <w:b/>
          <w:u w:val="single"/>
        </w:rPr>
        <w:lastRenderedPageBreak/>
        <w:t xml:space="preserve">Appendix H: </w:t>
      </w:r>
      <w:r w:rsidR="00E16297">
        <w:rPr>
          <w:rFonts w:ascii="Courier New" w:hAnsi="Courier New" w:cs="Courier New"/>
          <w:b/>
          <w:u w:val="single"/>
        </w:rPr>
        <w:t>Curriculum Vitae</w:t>
      </w:r>
    </w:p>
    <w:p w:rsidR="00E16297" w:rsidRDefault="00E16297" w:rsidP="00807593">
      <w:pPr>
        <w:tabs>
          <w:tab w:val="clear" w:pos="720"/>
          <w:tab w:val="clear" w:pos="5760"/>
        </w:tabs>
        <w:suppressAutoHyphens w:val="0"/>
        <w:ind w:right="0"/>
        <w:rPr>
          <w:rFonts w:ascii="Courier New" w:hAnsi="Courier New" w:cs="Courier New"/>
          <w:b/>
          <w:u w:val="single"/>
        </w:rPr>
      </w:pPr>
      <w:r>
        <w:rPr>
          <w:rFonts w:ascii="Courier New" w:hAnsi="Courier New" w:cs="Courier New"/>
          <w:noProof/>
          <w:szCs w:val="24"/>
          <w:lang w:eastAsia="en-US"/>
        </w:rPr>
        <w:drawing>
          <wp:anchor distT="0" distB="0" distL="114300" distR="114300" simplePos="0" relativeHeight="251759616" behindDoc="1" locked="0" layoutInCell="1" allowOverlap="1">
            <wp:simplePos x="0" y="0"/>
            <wp:positionH relativeFrom="column">
              <wp:posOffset>4105275</wp:posOffset>
            </wp:positionH>
            <wp:positionV relativeFrom="paragraph">
              <wp:posOffset>-258445</wp:posOffset>
            </wp:positionV>
            <wp:extent cx="1371600" cy="1371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p>
    <w:p w:rsidR="00E16297" w:rsidRDefault="00E16297" w:rsidP="00E16297">
      <w:pPr>
        <w:rPr>
          <w:rFonts w:ascii="Courier New" w:hAnsi="Courier New" w:cs="Courier New"/>
          <w:b/>
          <w:szCs w:val="24"/>
        </w:rPr>
      </w:pPr>
      <w:r>
        <w:rPr>
          <w:rFonts w:ascii="Courier New" w:hAnsi="Courier New" w:cs="Courier New"/>
          <w:b/>
          <w:szCs w:val="24"/>
        </w:rPr>
        <w:t>Jasper B. Liwanag</w:t>
      </w:r>
    </w:p>
    <w:p w:rsidR="00E16297" w:rsidRDefault="00E16297" w:rsidP="00E16297">
      <w:pPr>
        <w:rPr>
          <w:rFonts w:ascii="Courier New" w:hAnsi="Courier New" w:cs="Courier New"/>
          <w:szCs w:val="24"/>
        </w:rPr>
      </w:pPr>
      <w:r>
        <w:rPr>
          <w:rFonts w:ascii="Courier New" w:hAnsi="Courier New" w:cs="Courier New"/>
          <w:szCs w:val="24"/>
        </w:rPr>
        <w:t>493B Youngland St., Camp7, Kennon Rd.,</w:t>
      </w:r>
    </w:p>
    <w:p w:rsidR="00E16297" w:rsidRDefault="00E16297" w:rsidP="00E16297">
      <w:pPr>
        <w:rPr>
          <w:rFonts w:ascii="Courier New" w:hAnsi="Courier New" w:cs="Courier New"/>
          <w:szCs w:val="24"/>
        </w:rPr>
      </w:pPr>
      <w:r>
        <w:rPr>
          <w:rFonts w:ascii="Courier New" w:hAnsi="Courier New" w:cs="Courier New"/>
          <w:szCs w:val="24"/>
        </w:rPr>
        <w:t>Baguio City</w:t>
      </w:r>
    </w:p>
    <w:p w:rsidR="00E16297" w:rsidRDefault="00E16297" w:rsidP="00E16297">
      <w:pPr>
        <w:rPr>
          <w:rFonts w:ascii="Courier New" w:hAnsi="Courier New" w:cs="Courier New"/>
          <w:szCs w:val="24"/>
        </w:rPr>
      </w:pPr>
    </w:p>
    <w:p w:rsidR="005D429B" w:rsidRDefault="005D429B" w:rsidP="00E16297">
      <w:pPr>
        <w:rPr>
          <w:rFonts w:ascii="Courier New" w:hAnsi="Courier New" w:cs="Courier New"/>
          <w:szCs w:val="24"/>
        </w:rPr>
      </w:pPr>
    </w:p>
    <w:p w:rsidR="005D429B" w:rsidRDefault="00E16297" w:rsidP="00E16297">
      <w:pPr>
        <w:rPr>
          <w:rFonts w:ascii="Courier New" w:hAnsi="Courier New" w:cs="Courier New"/>
          <w:b/>
          <w:szCs w:val="24"/>
        </w:rPr>
      </w:pPr>
      <w:r>
        <w:rPr>
          <w:rFonts w:ascii="Courier New" w:hAnsi="Courier New" w:cs="Courier New"/>
          <w:b/>
          <w:szCs w:val="24"/>
        </w:rPr>
        <w:t>Personal Data:</w:t>
      </w:r>
    </w:p>
    <w:p w:rsidR="00E16297" w:rsidRDefault="00E16297" w:rsidP="00E16297">
      <w:pPr>
        <w:tabs>
          <w:tab w:val="left" w:pos="4760"/>
        </w:tabs>
        <w:ind w:right="-20"/>
        <w:rPr>
          <w:rFonts w:ascii="Courier New" w:eastAsia="Courier New" w:hAnsi="Courier New" w:cs="Courier New"/>
          <w:szCs w:val="24"/>
        </w:rPr>
      </w:pPr>
      <w:r>
        <w:rPr>
          <w:rFonts w:ascii="Courier New" w:eastAsia="Courier New" w:hAnsi="Courier New" w:cs="Courier New"/>
          <w:szCs w:val="24"/>
        </w:rPr>
        <w:tab/>
        <w:t>Date of Birth:</w:t>
      </w:r>
      <w:r>
        <w:rPr>
          <w:rFonts w:ascii="Courier New" w:eastAsia="Courier New" w:hAnsi="Courier New" w:cs="Courier New"/>
          <w:szCs w:val="24"/>
        </w:rPr>
        <w:tab/>
      </w:r>
      <w:r>
        <w:rPr>
          <w:rFonts w:ascii="Courier New" w:hAnsi="Courier New" w:cs="Courier New"/>
          <w:szCs w:val="24"/>
        </w:rPr>
        <w:t>June 6, 1998</w:t>
      </w:r>
    </w:p>
    <w:p w:rsidR="00E16297" w:rsidRDefault="00E16297" w:rsidP="00E16297">
      <w:pPr>
        <w:tabs>
          <w:tab w:val="left" w:pos="4760"/>
        </w:tabs>
        <w:ind w:left="720" w:right="2610" w:hanging="720"/>
        <w:rPr>
          <w:rFonts w:ascii="Courier New" w:eastAsia="Courier New" w:hAnsi="Courier New" w:cs="Courier New"/>
          <w:szCs w:val="24"/>
        </w:rPr>
      </w:pPr>
      <w:r>
        <w:rPr>
          <w:rFonts w:ascii="Courier New" w:eastAsia="Courier New" w:hAnsi="Courier New" w:cs="Courier New"/>
          <w:szCs w:val="24"/>
        </w:rPr>
        <w:tab/>
        <w:t>Sex:</w:t>
      </w:r>
      <w:r>
        <w:rPr>
          <w:rFonts w:ascii="Courier New" w:eastAsia="Courier New" w:hAnsi="Courier New" w:cs="Courier New"/>
          <w:szCs w:val="24"/>
        </w:rPr>
        <w:tab/>
        <w:t>Male Citizenship:</w:t>
      </w:r>
      <w:r>
        <w:rPr>
          <w:rFonts w:ascii="Courier New" w:eastAsia="Courier New" w:hAnsi="Courier New" w:cs="Courier New"/>
          <w:szCs w:val="24"/>
        </w:rPr>
        <w:tab/>
        <w:t>Filipino Civil Status:</w:t>
      </w:r>
      <w:r>
        <w:rPr>
          <w:rFonts w:ascii="Courier New" w:eastAsia="Courier New" w:hAnsi="Courier New" w:cs="Courier New"/>
          <w:szCs w:val="24"/>
        </w:rPr>
        <w:tab/>
        <w:t>Single</w:t>
      </w:r>
    </w:p>
    <w:p w:rsidR="00E16297" w:rsidRDefault="00E16297" w:rsidP="00E16297">
      <w:pPr>
        <w:tabs>
          <w:tab w:val="left" w:pos="4760"/>
        </w:tabs>
        <w:spacing w:line="268" w:lineRule="exact"/>
        <w:ind w:right="-20"/>
        <w:rPr>
          <w:rFonts w:ascii="Courier New" w:eastAsia="Courier New" w:hAnsi="Courier New" w:cs="Courier New"/>
          <w:szCs w:val="24"/>
        </w:rPr>
      </w:pPr>
      <w:r>
        <w:rPr>
          <w:rFonts w:ascii="Courier New" w:eastAsia="Courier New" w:hAnsi="Courier New" w:cs="Courier New"/>
          <w:position w:val="2"/>
          <w:szCs w:val="24"/>
        </w:rPr>
        <w:tab/>
        <w:t>Language Spoken:</w:t>
      </w:r>
      <w:r>
        <w:rPr>
          <w:rFonts w:ascii="Courier New" w:eastAsia="Courier New" w:hAnsi="Courier New" w:cs="Courier New"/>
          <w:position w:val="2"/>
          <w:szCs w:val="24"/>
        </w:rPr>
        <w:tab/>
      </w:r>
      <w:r>
        <w:rPr>
          <w:rFonts w:ascii="Courier New" w:hAnsi="Courier New" w:cs="Courier New"/>
          <w:szCs w:val="24"/>
        </w:rPr>
        <w:t>English, Filipino</w:t>
      </w:r>
    </w:p>
    <w:p w:rsidR="00E16297" w:rsidRDefault="00E16297" w:rsidP="00E16297">
      <w:pPr>
        <w:tabs>
          <w:tab w:val="left" w:pos="4760"/>
        </w:tabs>
        <w:ind w:right="-20"/>
        <w:rPr>
          <w:rFonts w:ascii="Courier New" w:eastAsia="Courier New" w:hAnsi="Courier New" w:cs="Courier New"/>
          <w:szCs w:val="24"/>
        </w:rPr>
      </w:pPr>
      <w:r>
        <w:rPr>
          <w:rFonts w:ascii="Courier New" w:eastAsia="Courier New" w:hAnsi="Courier New" w:cs="Courier New"/>
          <w:szCs w:val="24"/>
        </w:rPr>
        <w:tab/>
        <w:t>Religious Affiliation:</w:t>
      </w:r>
      <w:r>
        <w:rPr>
          <w:rFonts w:ascii="Courier New" w:eastAsia="Courier New" w:hAnsi="Courier New" w:cs="Courier New"/>
          <w:szCs w:val="24"/>
        </w:rPr>
        <w:tab/>
        <w:t>Roman Catholic</w:t>
      </w:r>
    </w:p>
    <w:p w:rsidR="00E16297" w:rsidRDefault="00E16297" w:rsidP="00E16297">
      <w:pPr>
        <w:rPr>
          <w:rFonts w:ascii="Courier New" w:hAnsi="Courier New" w:cs="Courier New"/>
          <w:szCs w:val="24"/>
        </w:rPr>
      </w:pPr>
    </w:p>
    <w:p w:rsidR="00E16297" w:rsidRDefault="00E16297" w:rsidP="00E16297">
      <w:pPr>
        <w:rPr>
          <w:rFonts w:ascii="Courier New" w:hAnsi="Courier New" w:cs="Courier New"/>
          <w:b/>
          <w:szCs w:val="24"/>
        </w:rPr>
      </w:pPr>
      <w:r>
        <w:rPr>
          <w:rFonts w:ascii="Courier New" w:hAnsi="Courier New" w:cs="Courier New"/>
          <w:b/>
          <w:szCs w:val="24"/>
        </w:rPr>
        <w:t>Education:</w:t>
      </w:r>
    </w:p>
    <w:p w:rsidR="00E16297" w:rsidRDefault="00E16297" w:rsidP="00E16297">
      <w:pPr>
        <w:rPr>
          <w:rFonts w:ascii="Courier New" w:hAnsi="Courier New" w:cs="Courier New"/>
          <w:b/>
          <w:szCs w:val="24"/>
        </w:rPr>
      </w:pPr>
    </w:p>
    <w:p w:rsidR="00E16297" w:rsidRDefault="00E16297" w:rsidP="00E16297">
      <w:pPr>
        <w:rPr>
          <w:rFonts w:ascii="Courier New" w:hAnsi="Courier New" w:cs="Courier New"/>
          <w:szCs w:val="24"/>
        </w:rPr>
      </w:pPr>
      <w:r>
        <w:rPr>
          <w:rFonts w:ascii="Courier New" w:hAnsi="Courier New" w:cs="Courier New"/>
          <w:b/>
          <w:szCs w:val="24"/>
        </w:rPr>
        <w:t xml:space="preserve">Tertiary: </w:t>
      </w:r>
    </w:p>
    <w:p w:rsidR="00E16297" w:rsidRDefault="00E16297" w:rsidP="00E16297">
      <w:pPr>
        <w:rPr>
          <w:rFonts w:ascii="Courier New" w:hAnsi="Courier New" w:cs="Courier New"/>
          <w:szCs w:val="24"/>
        </w:rPr>
      </w:pPr>
      <w:r>
        <w:rPr>
          <w:rFonts w:ascii="Courier New" w:hAnsi="Courier New" w:cs="Courier New"/>
          <w:szCs w:val="24"/>
        </w:rPr>
        <w:tab/>
        <w:t>University of Baguio</w:t>
      </w:r>
    </w:p>
    <w:p w:rsidR="00E16297" w:rsidRDefault="00E16297" w:rsidP="00E16297">
      <w:pPr>
        <w:rPr>
          <w:rFonts w:ascii="Courier New" w:hAnsi="Courier New" w:cs="Courier New"/>
          <w:szCs w:val="24"/>
        </w:rPr>
      </w:pPr>
      <w:r>
        <w:rPr>
          <w:rFonts w:ascii="Courier New" w:hAnsi="Courier New" w:cs="Courier New"/>
          <w:szCs w:val="24"/>
        </w:rPr>
        <w:tab/>
        <w:t>Gen. Luna Rd., Baguio City</w:t>
      </w:r>
    </w:p>
    <w:p w:rsidR="00E16297" w:rsidRDefault="00E16297" w:rsidP="00E16297">
      <w:pPr>
        <w:rPr>
          <w:rFonts w:ascii="Courier New" w:hAnsi="Courier New" w:cs="Courier New"/>
          <w:szCs w:val="24"/>
        </w:rPr>
      </w:pPr>
      <w:r>
        <w:rPr>
          <w:rFonts w:ascii="Courier New" w:hAnsi="Courier New" w:cs="Courier New"/>
          <w:szCs w:val="24"/>
        </w:rPr>
        <w:tab/>
        <w:t>Bachelor of Science in Information Technology</w:t>
      </w:r>
    </w:p>
    <w:p w:rsidR="00E16297" w:rsidRDefault="00E16297" w:rsidP="00E16297">
      <w:pPr>
        <w:rPr>
          <w:rFonts w:ascii="Courier New" w:hAnsi="Courier New" w:cs="Courier New"/>
          <w:b/>
          <w:szCs w:val="24"/>
        </w:rPr>
      </w:pPr>
      <w:r>
        <w:rPr>
          <w:rFonts w:ascii="Courier New" w:hAnsi="Courier New" w:cs="Courier New"/>
          <w:b/>
          <w:szCs w:val="24"/>
        </w:rPr>
        <w:t>Secondary:</w:t>
      </w:r>
    </w:p>
    <w:p w:rsidR="00E16297" w:rsidRDefault="00E16297" w:rsidP="00E16297">
      <w:pPr>
        <w:rPr>
          <w:rFonts w:ascii="Courier New" w:hAnsi="Courier New" w:cs="Courier New"/>
          <w:szCs w:val="24"/>
        </w:rPr>
      </w:pPr>
      <w:r>
        <w:rPr>
          <w:rFonts w:ascii="Courier New" w:hAnsi="Courier New" w:cs="Courier New"/>
          <w:b/>
          <w:szCs w:val="24"/>
        </w:rPr>
        <w:tab/>
      </w:r>
      <w:r>
        <w:rPr>
          <w:rFonts w:ascii="Courier New" w:hAnsi="Courier New" w:cs="Courier New"/>
          <w:szCs w:val="24"/>
        </w:rPr>
        <w:t>University of Baguio Science High School</w:t>
      </w:r>
    </w:p>
    <w:p w:rsidR="00E16297" w:rsidRDefault="00E16297" w:rsidP="00E16297">
      <w:pPr>
        <w:rPr>
          <w:rFonts w:ascii="Courier New" w:hAnsi="Courier New" w:cs="Courier New"/>
          <w:szCs w:val="24"/>
        </w:rPr>
      </w:pPr>
      <w:r>
        <w:rPr>
          <w:rFonts w:ascii="Courier New" w:hAnsi="Courier New" w:cs="Courier New"/>
          <w:szCs w:val="24"/>
        </w:rPr>
        <w:tab/>
        <w:t>Gen. Luna Rd., Baguio City</w:t>
      </w:r>
    </w:p>
    <w:p w:rsidR="00E16297" w:rsidRDefault="00E16297" w:rsidP="00E16297">
      <w:pPr>
        <w:rPr>
          <w:rFonts w:ascii="Courier New" w:hAnsi="Courier New" w:cs="Courier New"/>
          <w:b/>
          <w:szCs w:val="24"/>
        </w:rPr>
      </w:pPr>
      <w:r>
        <w:rPr>
          <w:rFonts w:ascii="Courier New" w:hAnsi="Courier New" w:cs="Courier New"/>
          <w:b/>
          <w:szCs w:val="24"/>
        </w:rPr>
        <w:t>Primary:</w:t>
      </w:r>
    </w:p>
    <w:p w:rsidR="00E16297" w:rsidRDefault="00E16297" w:rsidP="00E16297">
      <w:pPr>
        <w:rPr>
          <w:rFonts w:ascii="Courier New" w:hAnsi="Courier New" w:cs="Courier New"/>
          <w:szCs w:val="24"/>
        </w:rPr>
      </w:pPr>
      <w:r>
        <w:rPr>
          <w:rFonts w:ascii="Courier New" w:hAnsi="Courier New" w:cs="Courier New"/>
          <w:b/>
          <w:szCs w:val="24"/>
        </w:rPr>
        <w:tab/>
      </w:r>
      <w:r>
        <w:rPr>
          <w:rFonts w:ascii="Courier New" w:hAnsi="Courier New" w:cs="Courier New"/>
          <w:szCs w:val="24"/>
        </w:rPr>
        <w:t>University of Baguio Laboratory Elementary School</w:t>
      </w:r>
    </w:p>
    <w:p w:rsidR="00E16297" w:rsidRDefault="00E16297" w:rsidP="00E16297">
      <w:pPr>
        <w:rPr>
          <w:rFonts w:ascii="Courier New" w:hAnsi="Courier New" w:cs="Courier New"/>
          <w:szCs w:val="24"/>
        </w:rPr>
      </w:pPr>
      <w:r>
        <w:rPr>
          <w:rFonts w:ascii="Courier New" w:hAnsi="Courier New" w:cs="Courier New"/>
          <w:szCs w:val="24"/>
        </w:rPr>
        <w:tab/>
        <w:t>Happy Glen Loop, Baguio City</w:t>
      </w:r>
    </w:p>
    <w:p w:rsidR="00E16297" w:rsidRDefault="00E16297" w:rsidP="00E16297">
      <w:pPr>
        <w:rPr>
          <w:rFonts w:ascii="Courier New" w:hAnsi="Courier New" w:cs="Courier New"/>
          <w:szCs w:val="24"/>
        </w:rPr>
      </w:pPr>
      <w:r>
        <w:rPr>
          <w:rFonts w:ascii="Courier New" w:hAnsi="Courier New" w:cs="Courier New"/>
          <w:b/>
          <w:szCs w:val="24"/>
        </w:rPr>
        <w:t>Skills:</w:t>
      </w:r>
    </w:p>
    <w:p w:rsidR="00E16297" w:rsidRDefault="00E16297" w:rsidP="00E16297">
      <w:pPr>
        <w:rPr>
          <w:rFonts w:ascii="Courier New" w:hAnsi="Courier New" w:cs="Courier New"/>
          <w:szCs w:val="24"/>
        </w:rPr>
      </w:pPr>
      <w:r>
        <w:rPr>
          <w:rFonts w:ascii="Courier New" w:hAnsi="Courier New" w:cs="Courier New"/>
          <w:szCs w:val="24"/>
        </w:rPr>
        <w:tab/>
        <w:t>-HTML, CSS, and Javascript</w:t>
      </w:r>
    </w:p>
    <w:p w:rsidR="00E16297" w:rsidRDefault="00E16297" w:rsidP="00E16297">
      <w:pPr>
        <w:rPr>
          <w:rFonts w:ascii="Courier New" w:hAnsi="Courier New" w:cs="Courier New"/>
          <w:szCs w:val="24"/>
        </w:rPr>
      </w:pPr>
      <w:r>
        <w:rPr>
          <w:rFonts w:ascii="Courier New" w:hAnsi="Courier New" w:cs="Courier New"/>
          <w:szCs w:val="24"/>
        </w:rPr>
        <w:tab/>
        <w:t>-C Programming</w:t>
      </w:r>
    </w:p>
    <w:p w:rsidR="00E16297" w:rsidRDefault="00E16297" w:rsidP="00E16297">
      <w:pPr>
        <w:rPr>
          <w:rFonts w:ascii="Courier New" w:hAnsi="Courier New" w:cs="Courier New"/>
          <w:szCs w:val="24"/>
        </w:rPr>
      </w:pPr>
      <w:r>
        <w:rPr>
          <w:rFonts w:ascii="Courier New" w:hAnsi="Courier New" w:cs="Courier New"/>
          <w:szCs w:val="24"/>
        </w:rPr>
        <w:tab/>
        <w:t>-Java Programming</w:t>
      </w:r>
    </w:p>
    <w:p w:rsidR="00E16297" w:rsidRDefault="00E16297" w:rsidP="00E16297">
      <w:pPr>
        <w:rPr>
          <w:rFonts w:ascii="Courier New" w:hAnsi="Courier New" w:cs="Courier New"/>
          <w:szCs w:val="24"/>
        </w:rPr>
      </w:pPr>
      <w:r>
        <w:rPr>
          <w:rFonts w:ascii="Courier New" w:hAnsi="Courier New" w:cs="Courier New"/>
          <w:szCs w:val="24"/>
        </w:rPr>
        <w:tab/>
        <w:t>-</w:t>
      </w:r>
      <w:r w:rsidR="003616AA">
        <w:rPr>
          <w:rFonts w:ascii="Courier New" w:hAnsi="Courier New" w:cs="Courier New"/>
          <w:szCs w:val="24"/>
        </w:rPr>
        <w:t>Photoshop Editing</w:t>
      </w:r>
    </w:p>
    <w:p w:rsidR="003616AA" w:rsidRDefault="003616AA" w:rsidP="00E16297">
      <w:pPr>
        <w:rPr>
          <w:rFonts w:ascii="Courier New" w:hAnsi="Courier New" w:cs="Courier New"/>
          <w:szCs w:val="24"/>
        </w:rPr>
      </w:pPr>
      <w:r>
        <w:rPr>
          <w:rFonts w:ascii="Courier New" w:hAnsi="Courier New" w:cs="Courier New"/>
          <w:szCs w:val="24"/>
        </w:rPr>
        <w:tab/>
        <w:t>-Video Editing</w:t>
      </w:r>
    </w:p>
    <w:p w:rsidR="00E16297" w:rsidRDefault="00E16297">
      <w:pPr>
        <w:tabs>
          <w:tab w:val="clear" w:pos="720"/>
          <w:tab w:val="clear" w:pos="5760"/>
        </w:tabs>
        <w:suppressAutoHyphens w:val="0"/>
        <w:ind w:right="0"/>
        <w:rPr>
          <w:rFonts w:ascii="Courier New" w:hAnsi="Courier New" w:cs="Courier New"/>
          <w:szCs w:val="24"/>
        </w:rPr>
      </w:pPr>
      <w:r>
        <w:rPr>
          <w:rFonts w:ascii="Courier New" w:hAnsi="Courier New" w:cs="Courier New"/>
          <w:szCs w:val="24"/>
        </w:rPr>
        <w:br w:type="page"/>
      </w:r>
    </w:p>
    <w:p w:rsidR="00E16297" w:rsidRPr="00E16297" w:rsidRDefault="00E16297" w:rsidP="00E16297">
      <w:r>
        <w:rPr>
          <w:noProof/>
          <w:lang w:eastAsia="en-US"/>
        </w:rPr>
        <w:lastRenderedPageBreak/>
        <w:drawing>
          <wp:anchor distT="0" distB="0" distL="114300" distR="114300" simplePos="0" relativeHeight="251653632" behindDoc="0" locked="0" layoutInCell="1" allowOverlap="1">
            <wp:simplePos x="0" y="0"/>
            <wp:positionH relativeFrom="column">
              <wp:posOffset>4029075</wp:posOffset>
            </wp:positionH>
            <wp:positionV relativeFrom="paragraph">
              <wp:posOffset>-304042</wp:posOffset>
            </wp:positionV>
            <wp:extent cx="1379855" cy="12465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9855" cy="1246505"/>
                    </a:xfrm>
                    <a:prstGeom prst="rect">
                      <a:avLst/>
                    </a:prstGeom>
                  </pic:spPr>
                </pic:pic>
              </a:graphicData>
            </a:graphic>
          </wp:anchor>
        </w:drawing>
      </w:r>
      <w:r w:rsidRPr="00E16297">
        <w:rPr>
          <w:rFonts w:ascii="Courier New" w:hAnsi="Courier New" w:cs="Courier New"/>
          <w:b/>
          <w:szCs w:val="22"/>
        </w:rPr>
        <w:t>Jherico T. Panganiban</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#172 Bayoya Street, Brgy. San Vicente</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 xml:space="preserve">Baguio City </w:t>
      </w:r>
    </w:p>
    <w:p w:rsidR="00E16297" w:rsidRPr="00E16297" w:rsidRDefault="00E16297" w:rsidP="00E16297">
      <w:pPr>
        <w:tabs>
          <w:tab w:val="clear" w:pos="720"/>
          <w:tab w:val="clear" w:pos="5760"/>
          <w:tab w:val="left" w:pos="7719"/>
        </w:tabs>
        <w:ind w:right="0"/>
        <w:rPr>
          <w:rFonts w:ascii="Courier New" w:hAnsi="Courier New" w:cs="Courier New"/>
          <w:sz w:val="28"/>
          <w:szCs w:val="24"/>
        </w:rPr>
      </w:pPr>
    </w:p>
    <w:p w:rsidR="00E16297" w:rsidRPr="00E16297" w:rsidRDefault="00E16297" w:rsidP="00E16297">
      <w:pPr>
        <w:ind w:right="0"/>
        <w:rPr>
          <w:rFonts w:ascii="Courier New" w:hAnsi="Courier New" w:cs="Courier New"/>
          <w:sz w:val="28"/>
          <w:szCs w:val="24"/>
        </w:rPr>
      </w:pP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Personal Data:</w:t>
      </w:r>
    </w:p>
    <w:p w:rsidR="00E16297" w:rsidRPr="00E16297" w:rsidRDefault="00E16297" w:rsidP="00E16297">
      <w:pPr>
        <w:tabs>
          <w:tab w:val="clear" w:pos="720"/>
          <w:tab w:val="clear" w:pos="5760"/>
        </w:tabs>
        <w:ind w:right="544" w:firstLine="720"/>
        <w:rPr>
          <w:rFonts w:ascii="Courier New" w:hAnsi="Courier New" w:cs="Courier New"/>
          <w:szCs w:val="22"/>
        </w:rPr>
      </w:pPr>
      <w:r w:rsidRPr="00E16297">
        <w:rPr>
          <w:rFonts w:ascii="Courier New" w:hAnsi="Courier New" w:cs="Courier New"/>
          <w:szCs w:val="22"/>
        </w:rPr>
        <w:t>Contact No.:</w:t>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t>+639469809197</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Date of Birth:</w:t>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t>September 2, 1997</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Sex:</w:t>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t xml:space="preserve">Male   </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Citizenship:</w:t>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t>Filipino</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Civil Status:</w:t>
      </w:r>
      <w:r w:rsidRPr="00E16297">
        <w:rPr>
          <w:rFonts w:ascii="Courier New" w:hAnsi="Courier New" w:cs="Courier New"/>
          <w:szCs w:val="22"/>
        </w:rPr>
        <w:tab/>
      </w:r>
      <w:r w:rsidRPr="00E16297">
        <w:rPr>
          <w:rFonts w:ascii="Courier New" w:hAnsi="Courier New" w:cs="Courier New"/>
          <w:szCs w:val="22"/>
        </w:rPr>
        <w:tab/>
      </w:r>
      <w:r w:rsidRPr="00E16297">
        <w:rPr>
          <w:rFonts w:ascii="Courier New" w:hAnsi="Courier New" w:cs="Courier New"/>
          <w:szCs w:val="22"/>
        </w:rPr>
        <w:tab/>
        <w:t>Single</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Language Spoken:</w:t>
      </w:r>
      <w:r w:rsidRPr="00E16297">
        <w:rPr>
          <w:rFonts w:ascii="Courier New" w:hAnsi="Courier New" w:cs="Courier New"/>
          <w:szCs w:val="22"/>
        </w:rPr>
        <w:tab/>
      </w:r>
      <w:r w:rsidRPr="00E16297">
        <w:rPr>
          <w:rFonts w:ascii="Courier New" w:hAnsi="Courier New" w:cs="Courier New"/>
          <w:szCs w:val="22"/>
        </w:rPr>
        <w:tab/>
        <w:t>Filipino, English, Ilocano</w:t>
      </w:r>
    </w:p>
    <w:p w:rsidR="00E16297" w:rsidRPr="00E16297" w:rsidRDefault="00E16297" w:rsidP="00E16297">
      <w:pPr>
        <w:tabs>
          <w:tab w:val="clear" w:pos="720"/>
          <w:tab w:val="clear" w:pos="5760"/>
        </w:tabs>
        <w:ind w:right="0" w:firstLine="720"/>
        <w:rPr>
          <w:rFonts w:ascii="Courier New" w:hAnsi="Courier New" w:cs="Courier New"/>
          <w:szCs w:val="22"/>
        </w:rPr>
      </w:pPr>
      <w:r w:rsidRPr="00E16297">
        <w:rPr>
          <w:rFonts w:ascii="Courier New" w:hAnsi="Courier New" w:cs="Courier New"/>
          <w:szCs w:val="22"/>
        </w:rPr>
        <w:t xml:space="preserve">Religious Affiliation: </w:t>
      </w:r>
      <w:r w:rsidRPr="00E16297">
        <w:rPr>
          <w:rFonts w:ascii="Courier New" w:hAnsi="Courier New" w:cs="Courier New"/>
          <w:szCs w:val="22"/>
        </w:rPr>
        <w:tab/>
        <w:t>None</w:t>
      </w:r>
    </w:p>
    <w:p w:rsidR="00E16297" w:rsidRPr="00E16297" w:rsidRDefault="00E16297" w:rsidP="00E16297">
      <w:pPr>
        <w:ind w:right="0"/>
        <w:rPr>
          <w:rFonts w:ascii="Courier New" w:hAnsi="Courier New" w:cs="Courier New"/>
          <w:szCs w:val="22"/>
        </w:rPr>
      </w:pP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Education:</w:t>
      </w:r>
    </w:p>
    <w:p w:rsidR="00E16297" w:rsidRPr="00E16297" w:rsidRDefault="00E16297" w:rsidP="00E16297">
      <w:pPr>
        <w:ind w:right="0"/>
        <w:rPr>
          <w:rFonts w:ascii="Courier New" w:hAnsi="Courier New" w:cs="Courier New"/>
          <w:b/>
          <w:szCs w:val="22"/>
        </w:rPr>
      </w:pP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 xml:space="preserve"> Tertiary:</w:t>
      </w:r>
    </w:p>
    <w:p w:rsidR="00E16297" w:rsidRPr="00E16297" w:rsidRDefault="00E16297" w:rsidP="00E16297">
      <w:pPr>
        <w:tabs>
          <w:tab w:val="clear" w:pos="720"/>
          <w:tab w:val="clear" w:pos="5760"/>
        </w:tabs>
        <w:ind w:right="0"/>
        <w:rPr>
          <w:rFonts w:ascii="Courier New" w:hAnsi="Courier New" w:cs="Courier New"/>
          <w:szCs w:val="22"/>
        </w:rPr>
      </w:pPr>
      <w:r w:rsidRPr="00E16297">
        <w:rPr>
          <w:rFonts w:ascii="Courier New" w:hAnsi="Courier New" w:cs="Courier New"/>
          <w:szCs w:val="22"/>
        </w:rPr>
        <w:tab/>
        <w:t>University of Baguio (2014-Present)</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t xml:space="preserve">Gen. Luna Rd., Baguio City </w:t>
      </w:r>
    </w:p>
    <w:p w:rsidR="00E16297" w:rsidRPr="00E16297" w:rsidRDefault="00E16297" w:rsidP="00E16297">
      <w:pPr>
        <w:ind w:right="0" w:firstLine="720"/>
        <w:rPr>
          <w:rFonts w:ascii="Courier New" w:hAnsi="Courier New" w:cs="Courier New"/>
          <w:szCs w:val="22"/>
        </w:rPr>
      </w:pPr>
      <w:r w:rsidRPr="00E16297">
        <w:rPr>
          <w:rFonts w:ascii="Courier New" w:hAnsi="Courier New" w:cs="Courier New"/>
          <w:szCs w:val="22"/>
        </w:rPr>
        <w:t>Bachelor of Science in Information Technology</w:t>
      </w:r>
    </w:p>
    <w:p w:rsidR="00E16297" w:rsidRPr="00E16297" w:rsidRDefault="00E16297" w:rsidP="00E16297">
      <w:pPr>
        <w:ind w:right="0" w:firstLine="720"/>
        <w:rPr>
          <w:rFonts w:ascii="Courier New" w:hAnsi="Courier New" w:cs="Courier New"/>
          <w:szCs w:val="22"/>
        </w:rPr>
      </w:pPr>
    </w:p>
    <w:p w:rsidR="00E16297" w:rsidRPr="00E16297" w:rsidRDefault="00E16297" w:rsidP="00E16297">
      <w:pPr>
        <w:ind w:right="0" w:firstLine="720"/>
        <w:rPr>
          <w:rFonts w:ascii="Courier New" w:hAnsi="Courier New" w:cs="Courier New"/>
          <w:szCs w:val="22"/>
        </w:rPr>
      </w:pPr>
      <w:r w:rsidRPr="00E16297">
        <w:rPr>
          <w:rFonts w:ascii="Courier New" w:hAnsi="Courier New" w:cs="Courier New"/>
          <w:szCs w:val="22"/>
        </w:rPr>
        <w:t>Informatics Institute (2013-2014)</w:t>
      </w:r>
    </w:p>
    <w:p w:rsidR="00E16297" w:rsidRPr="00E16297" w:rsidRDefault="00E16297" w:rsidP="00E16297">
      <w:pPr>
        <w:ind w:right="0" w:firstLine="720"/>
        <w:rPr>
          <w:rFonts w:ascii="Courier New" w:hAnsi="Courier New" w:cs="Courier New"/>
          <w:szCs w:val="22"/>
        </w:rPr>
      </w:pPr>
      <w:r w:rsidRPr="00E16297">
        <w:rPr>
          <w:rFonts w:ascii="Courier New" w:hAnsi="Courier New" w:cs="Courier New"/>
          <w:szCs w:val="22"/>
        </w:rPr>
        <w:t>Lower Bonifacio, Baguio City</w:t>
      </w:r>
    </w:p>
    <w:p w:rsidR="00E16297" w:rsidRPr="00E16297" w:rsidRDefault="00E16297" w:rsidP="00E16297">
      <w:pPr>
        <w:ind w:right="0" w:firstLine="720"/>
        <w:rPr>
          <w:rFonts w:ascii="Courier New" w:hAnsi="Courier New" w:cs="Courier New"/>
          <w:szCs w:val="22"/>
        </w:rPr>
      </w:pPr>
      <w:r w:rsidRPr="00E16297">
        <w:rPr>
          <w:rFonts w:ascii="Courier New" w:hAnsi="Courier New" w:cs="Courier New"/>
          <w:szCs w:val="22"/>
        </w:rPr>
        <w:t>Bachelor of Science in Information Technology</w:t>
      </w:r>
    </w:p>
    <w:p w:rsidR="00E16297" w:rsidRPr="00E16297" w:rsidRDefault="00E16297" w:rsidP="00E16297">
      <w:pPr>
        <w:ind w:right="0"/>
        <w:rPr>
          <w:rFonts w:ascii="Courier New" w:hAnsi="Courier New" w:cs="Courier New"/>
          <w:szCs w:val="22"/>
        </w:rPr>
      </w:pP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 xml:space="preserve"> Secondary:</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t>San Vicente National High School</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t>Brgy. San vicente, Baguio City</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 xml:space="preserve"> Primary:</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t>San Vicente Elementary School</w:t>
      </w:r>
    </w:p>
    <w:p w:rsidR="00E16297" w:rsidRPr="00E16297" w:rsidRDefault="00E16297" w:rsidP="00E16297">
      <w:pPr>
        <w:ind w:right="0"/>
        <w:rPr>
          <w:rFonts w:ascii="Courier New" w:hAnsi="Courier New" w:cs="Courier New"/>
          <w:szCs w:val="22"/>
        </w:rPr>
      </w:pPr>
      <w:r w:rsidRPr="00E16297">
        <w:rPr>
          <w:rFonts w:ascii="Courier New" w:hAnsi="Courier New" w:cs="Courier New"/>
          <w:szCs w:val="22"/>
        </w:rPr>
        <w:tab/>
        <w:t>Brgy. San Vicente, Baguio City</w:t>
      </w:r>
    </w:p>
    <w:p w:rsidR="00E16297" w:rsidRPr="00E16297" w:rsidRDefault="00E16297" w:rsidP="00E16297">
      <w:pPr>
        <w:ind w:right="0"/>
        <w:rPr>
          <w:rFonts w:ascii="Courier New" w:hAnsi="Courier New" w:cs="Courier New"/>
          <w:szCs w:val="22"/>
        </w:rPr>
      </w:pPr>
    </w:p>
    <w:p w:rsidR="00E16297" w:rsidRPr="00E16297" w:rsidRDefault="00E16297" w:rsidP="00E16297">
      <w:pPr>
        <w:ind w:right="0"/>
        <w:rPr>
          <w:rFonts w:ascii="Courier New" w:hAnsi="Courier New" w:cs="Courier New"/>
          <w:b/>
          <w:szCs w:val="22"/>
        </w:rPr>
      </w:pPr>
      <w:r w:rsidRPr="00E16297">
        <w:rPr>
          <w:rFonts w:ascii="Courier New" w:hAnsi="Courier New" w:cs="Courier New"/>
          <w:b/>
          <w:szCs w:val="22"/>
        </w:rPr>
        <w:t xml:space="preserve"> Skills:</w:t>
      </w:r>
    </w:p>
    <w:p w:rsidR="00E16297" w:rsidRPr="00E16297" w:rsidRDefault="00E16297" w:rsidP="00E16297">
      <w:pPr>
        <w:tabs>
          <w:tab w:val="clear" w:pos="5760"/>
        </w:tabs>
        <w:ind w:right="0" w:firstLine="720"/>
        <w:rPr>
          <w:rFonts w:ascii="Courier New" w:hAnsi="Courier New" w:cs="Courier New"/>
          <w:szCs w:val="22"/>
        </w:rPr>
      </w:pPr>
      <w:r w:rsidRPr="00E16297">
        <w:rPr>
          <w:rFonts w:ascii="Courier New" w:hAnsi="Courier New" w:cs="Courier New"/>
          <w:szCs w:val="22"/>
        </w:rPr>
        <w:t>Programming</w:t>
      </w:r>
      <w:r w:rsidRPr="00E16297">
        <w:rPr>
          <w:rFonts w:ascii="Courier New" w:hAnsi="Courier New" w:cs="Courier New"/>
          <w:szCs w:val="22"/>
        </w:rPr>
        <w:tab/>
      </w:r>
      <w:r w:rsidRPr="00E16297">
        <w:rPr>
          <w:rFonts w:ascii="Courier New" w:hAnsi="Courier New" w:cs="Courier New"/>
          <w:szCs w:val="22"/>
        </w:rPr>
        <w:tab/>
      </w:r>
    </w:p>
    <w:p w:rsidR="00E16297" w:rsidRPr="00E16297" w:rsidRDefault="00E16297" w:rsidP="00E16297">
      <w:pPr>
        <w:tabs>
          <w:tab w:val="clear" w:pos="5760"/>
        </w:tabs>
        <w:ind w:right="0" w:firstLine="720"/>
        <w:rPr>
          <w:rFonts w:ascii="Courier New" w:hAnsi="Courier New" w:cs="Courier New"/>
          <w:szCs w:val="22"/>
        </w:rPr>
      </w:pPr>
      <w:r w:rsidRPr="00E16297">
        <w:rPr>
          <w:rFonts w:ascii="Courier New" w:hAnsi="Courier New" w:cs="Courier New"/>
          <w:szCs w:val="22"/>
        </w:rPr>
        <w:t>Web Design</w:t>
      </w:r>
    </w:p>
    <w:p w:rsidR="00E16297" w:rsidRPr="00E16297" w:rsidRDefault="00E16297" w:rsidP="00E16297">
      <w:pPr>
        <w:tabs>
          <w:tab w:val="clear" w:pos="5760"/>
        </w:tabs>
        <w:ind w:right="0" w:firstLine="720"/>
        <w:rPr>
          <w:rFonts w:ascii="Courier New" w:hAnsi="Courier New" w:cs="Courier New"/>
          <w:sz w:val="28"/>
          <w:szCs w:val="24"/>
        </w:rPr>
      </w:pPr>
      <w:r w:rsidRPr="00E16297">
        <w:rPr>
          <w:rFonts w:ascii="Courier New" w:hAnsi="Courier New" w:cs="Courier New"/>
          <w:szCs w:val="22"/>
        </w:rPr>
        <w:t>Photo Editing</w:t>
      </w:r>
      <w:r w:rsidRPr="00E16297">
        <w:rPr>
          <w:rFonts w:ascii="Courier New" w:hAnsi="Courier New" w:cs="Courier New"/>
          <w:sz w:val="28"/>
          <w:szCs w:val="24"/>
        </w:rPr>
        <w:tab/>
      </w:r>
      <w:r w:rsidRPr="00E16297">
        <w:rPr>
          <w:rFonts w:ascii="Courier New" w:hAnsi="Courier New" w:cs="Courier New"/>
          <w:sz w:val="28"/>
          <w:szCs w:val="24"/>
        </w:rPr>
        <w:tab/>
      </w:r>
      <w:r w:rsidRPr="00E16297">
        <w:rPr>
          <w:rFonts w:ascii="Courier New" w:hAnsi="Courier New" w:cs="Courier New"/>
          <w:sz w:val="28"/>
          <w:szCs w:val="24"/>
        </w:rPr>
        <w:tab/>
      </w:r>
      <w:r w:rsidRPr="00E16297">
        <w:rPr>
          <w:rFonts w:ascii="Courier New" w:hAnsi="Courier New" w:cs="Courier New"/>
          <w:sz w:val="28"/>
          <w:szCs w:val="24"/>
        </w:rPr>
        <w:tab/>
      </w:r>
    </w:p>
    <w:p w:rsidR="00E16297" w:rsidRPr="00E16297" w:rsidRDefault="00E16297" w:rsidP="00E16297">
      <w:pPr>
        <w:rPr>
          <w:sz w:val="28"/>
        </w:rPr>
      </w:pPr>
    </w:p>
    <w:p w:rsidR="00E16297" w:rsidRPr="00E16297" w:rsidRDefault="00E16297" w:rsidP="00E16297">
      <w:pPr>
        <w:rPr>
          <w:sz w:val="28"/>
        </w:rPr>
      </w:pPr>
    </w:p>
    <w:p w:rsidR="00E16297" w:rsidRDefault="00E16297">
      <w:pPr>
        <w:tabs>
          <w:tab w:val="clear" w:pos="720"/>
          <w:tab w:val="clear" w:pos="5760"/>
        </w:tabs>
        <w:suppressAutoHyphens w:val="0"/>
        <w:ind w:right="0"/>
        <w:rPr>
          <w:rFonts w:ascii="Courier New" w:hAnsi="Courier New" w:cs="Courier New"/>
          <w:szCs w:val="24"/>
        </w:rPr>
      </w:pPr>
      <w:r>
        <w:rPr>
          <w:rFonts w:ascii="Courier New" w:hAnsi="Courier New" w:cs="Courier New"/>
          <w:szCs w:val="24"/>
        </w:rPr>
        <w:br w:type="page"/>
      </w:r>
    </w:p>
    <w:p w:rsidR="003616AA" w:rsidRPr="003616AA" w:rsidRDefault="003616AA" w:rsidP="003616AA">
      <w:pPr>
        <w:tabs>
          <w:tab w:val="left" w:pos="3834"/>
        </w:tabs>
        <w:rPr>
          <w:rFonts w:ascii="Courier New" w:hAnsi="Courier New" w:cs="Courier New"/>
          <w:b/>
          <w:color w:val="000000" w:themeColor="text1"/>
          <w:szCs w:val="27"/>
        </w:rPr>
      </w:pPr>
      <w:r>
        <w:rPr>
          <w:rFonts w:ascii="Courier New" w:hAnsi="Courier New" w:cs="Courier New"/>
          <w:noProof/>
          <w:szCs w:val="27"/>
          <w:lang w:eastAsia="en-US"/>
        </w:rPr>
        <w:lastRenderedPageBreak/>
        <w:drawing>
          <wp:anchor distT="0" distB="0" distL="114300" distR="114300" simplePos="0" relativeHeight="251762688" behindDoc="0" locked="0" layoutInCell="1" allowOverlap="1">
            <wp:simplePos x="0" y="0"/>
            <wp:positionH relativeFrom="column">
              <wp:posOffset>4286250</wp:posOffset>
            </wp:positionH>
            <wp:positionV relativeFrom="paragraph">
              <wp:posOffset>-38100</wp:posOffset>
            </wp:positionV>
            <wp:extent cx="1371600" cy="1276350"/>
            <wp:effectExtent l="0" t="0" r="0" b="0"/>
            <wp:wrapNone/>
            <wp:docPr id="19" name="Picture 19" descr="C:\Documents and Settings\PC1\My Document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C1\My Documents\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276350"/>
                    </a:xfrm>
                    <a:prstGeom prst="rect">
                      <a:avLst/>
                    </a:prstGeom>
                    <a:noFill/>
                    <a:ln>
                      <a:noFill/>
                    </a:ln>
                  </pic:spPr>
                </pic:pic>
              </a:graphicData>
            </a:graphic>
          </wp:anchor>
        </w:drawing>
      </w:r>
      <w:r w:rsidRPr="003616AA">
        <w:rPr>
          <w:rFonts w:ascii="Courier New" w:hAnsi="Courier New" w:cs="Courier New"/>
          <w:b/>
          <w:color w:val="000000" w:themeColor="text1"/>
          <w:szCs w:val="27"/>
        </w:rPr>
        <w:t>Halley A. Tarnate</w:t>
      </w:r>
      <w:r w:rsidRPr="003616AA">
        <w:rPr>
          <w:rFonts w:ascii="Courier New" w:hAnsi="Courier New" w:cs="Courier New"/>
          <w:b/>
          <w:color w:val="000000" w:themeColor="text1"/>
          <w:szCs w:val="27"/>
        </w:rPr>
        <w:tab/>
      </w:r>
      <w:r w:rsidRPr="003616AA">
        <w:rPr>
          <w:rFonts w:ascii="Courier New" w:hAnsi="Courier New" w:cs="Courier New"/>
          <w:b/>
          <w:color w:val="000000" w:themeColor="text1"/>
          <w:szCs w:val="27"/>
        </w:rPr>
        <w:tab/>
      </w:r>
      <w:r w:rsidRPr="003616AA">
        <w:rPr>
          <w:rFonts w:ascii="Courier New" w:hAnsi="Courier New" w:cs="Courier New"/>
          <w:b/>
          <w:color w:val="000000" w:themeColor="text1"/>
          <w:szCs w:val="27"/>
        </w:rPr>
        <w:tab/>
      </w:r>
      <w:r w:rsidRPr="003616AA">
        <w:rPr>
          <w:rFonts w:ascii="Courier New" w:hAnsi="Courier New" w:cs="Courier New"/>
          <w:b/>
          <w:color w:val="000000" w:themeColor="text1"/>
          <w:szCs w:val="27"/>
        </w:rPr>
        <w:tab/>
      </w:r>
      <w:r w:rsidRPr="003616AA">
        <w:rPr>
          <w:rFonts w:ascii="Courier New" w:hAnsi="Courier New" w:cs="Courier New"/>
          <w:b/>
          <w:color w:val="000000" w:themeColor="text1"/>
          <w:szCs w:val="27"/>
        </w:rPr>
        <w:tab/>
      </w:r>
    </w:p>
    <w:p w:rsidR="003616AA" w:rsidRDefault="003616AA" w:rsidP="003616AA">
      <w:pPr>
        <w:tabs>
          <w:tab w:val="left" w:pos="3834"/>
        </w:tabs>
        <w:rPr>
          <w:rFonts w:ascii="Courier New" w:hAnsi="Courier New" w:cs="Courier New"/>
          <w:color w:val="000000" w:themeColor="text1"/>
          <w:szCs w:val="27"/>
        </w:rPr>
      </w:pPr>
      <w:r w:rsidRPr="003616AA">
        <w:rPr>
          <w:rFonts w:ascii="Courier New" w:hAnsi="Courier New" w:cs="Courier New"/>
          <w:color w:val="000000" w:themeColor="text1"/>
          <w:szCs w:val="27"/>
        </w:rPr>
        <w:t>#0175 Dontogan Green Valley, Baguio City</w:t>
      </w:r>
    </w:p>
    <w:p w:rsidR="003616AA" w:rsidRDefault="003616AA" w:rsidP="003616AA">
      <w:pPr>
        <w:tabs>
          <w:tab w:val="left" w:pos="3834"/>
        </w:tabs>
        <w:rPr>
          <w:rFonts w:ascii="Courier New" w:hAnsi="Courier New" w:cs="Courier New"/>
          <w:color w:val="000000" w:themeColor="text1"/>
          <w:szCs w:val="27"/>
        </w:rPr>
      </w:pPr>
    </w:p>
    <w:p w:rsidR="003616AA" w:rsidRDefault="003616AA" w:rsidP="003616AA">
      <w:pPr>
        <w:tabs>
          <w:tab w:val="left" w:pos="3834"/>
        </w:tabs>
        <w:rPr>
          <w:rFonts w:ascii="Courier New" w:hAnsi="Courier New" w:cs="Courier New"/>
          <w:color w:val="000000" w:themeColor="text1"/>
          <w:szCs w:val="27"/>
        </w:rPr>
      </w:pPr>
    </w:p>
    <w:p w:rsidR="003616AA" w:rsidRDefault="003616AA" w:rsidP="003616AA">
      <w:pPr>
        <w:tabs>
          <w:tab w:val="left" w:pos="3834"/>
        </w:tabs>
        <w:rPr>
          <w:rFonts w:ascii="Courier New" w:hAnsi="Courier New" w:cs="Courier New"/>
          <w:color w:val="000000" w:themeColor="text1"/>
          <w:szCs w:val="27"/>
        </w:rPr>
      </w:pPr>
    </w:p>
    <w:p w:rsidR="003616AA" w:rsidRPr="00E16297" w:rsidRDefault="003616AA" w:rsidP="003616AA">
      <w:pPr>
        <w:ind w:right="0"/>
        <w:rPr>
          <w:rFonts w:ascii="Courier New" w:hAnsi="Courier New" w:cs="Courier New"/>
          <w:b/>
          <w:szCs w:val="22"/>
        </w:rPr>
      </w:pPr>
      <w:r w:rsidRPr="00E16297">
        <w:rPr>
          <w:rFonts w:ascii="Courier New" w:hAnsi="Courier New" w:cs="Courier New"/>
          <w:b/>
          <w:szCs w:val="22"/>
        </w:rPr>
        <w:t>Personal Data:</w:t>
      </w:r>
    </w:p>
    <w:p w:rsidR="003616AA" w:rsidRPr="001819DA" w:rsidRDefault="003616AA" w:rsidP="003616AA">
      <w:pPr>
        <w:tabs>
          <w:tab w:val="clear" w:pos="720"/>
          <w:tab w:val="clear" w:pos="5760"/>
        </w:tabs>
        <w:ind w:right="544" w:firstLine="720"/>
        <w:rPr>
          <w:rFonts w:ascii="Courier New" w:hAnsi="Courier New" w:cs="Courier New"/>
          <w:szCs w:val="24"/>
        </w:rPr>
      </w:pPr>
      <w:r w:rsidRPr="001819DA">
        <w:rPr>
          <w:rFonts w:ascii="Courier New" w:hAnsi="Courier New" w:cs="Courier New"/>
          <w:szCs w:val="24"/>
        </w:rPr>
        <w:t>Contact No.:</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+639079866287</w:t>
      </w:r>
    </w:p>
    <w:p w:rsidR="003616AA" w:rsidRPr="001819DA" w:rsidRDefault="003616AA" w:rsidP="003616A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Date of Birth:</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April 11,1998</w:t>
      </w:r>
    </w:p>
    <w:p w:rsidR="003616AA" w:rsidRPr="001819DA" w:rsidRDefault="003616AA" w:rsidP="003616A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Sex:</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sidR="001819DA" w:rsidRPr="001819DA">
        <w:rPr>
          <w:rFonts w:ascii="Courier New" w:hAnsi="Courier New" w:cs="Courier New"/>
          <w:szCs w:val="24"/>
        </w:rPr>
        <w:t>Female</w:t>
      </w:r>
    </w:p>
    <w:p w:rsidR="003616AA" w:rsidRPr="001819DA" w:rsidRDefault="003616AA" w:rsidP="003616A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Citizenship:</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Filipino</w:t>
      </w:r>
    </w:p>
    <w:p w:rsidR="003616AA" w:rsidRPr="001819DA" w:rsidRDefault="003616AA" w:rsidP="003616A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Civil Status:</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Single</w:t>
      </w:r>
    </w:p>
    <w:p w:rsidR="003616AA" w:rsidRPr="001819DA" w:rsidRDefault="003616AA" w:rsidP="003616A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Language Spoken:</w:t>
      </w:r>
      <w:r w:rsidRPr="001819DA">
        <w:rPr>
          <w:rFonts w:ascii="Courier New" w:hAnsi="Courier New" w:cs="Courier New"/>
          <w:szCs w:val="24"/>
        </w:rPr>
        <w:tab/>
      </w:r>
      <w:r w:rsidRPr="001819DA">
        <w:rPr>
          <w:rFonts w:ascii="Courier New" w:hAnsi="Courier New" w:cs="Courier New"/>
          <w:szCs w:val="24"/>
        </w:rPr>
        <w:tab/>
        <w:t>Filipino, English</w:t>
      </w:r>
    </w:p>
    <w:p w:rsidR="003616AA" w:rsidRDefault="003616A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 xml:space="preserve">Religious Affiliation: </w:t>
      </w:r>
      <w:r w:rsidRPr="001819DA">
        <w:rPr>
          <w:rFonts w:ascii="Courier New" w:hAnsi="Courier New" w:cs="Courier New"/>
          <w:szCs w:val="24"/>
        </w:rPr>
        <w:tab/>
      </w:r>
      <w:r w:rsidR="001819DA" w:rsidRPr="001819DA">
        <w:rPr>
          <w:rFonts w:ascii="Courier New" w:hAnsi="Courier New" w:cs="Courier New"/>
          <w:szCs w:val="24"/>
        </w:rPr>
        <w:t>Anglican</w:t>
      </w:r>
    </w:p>
    <w:p w:rsidR="001819DA" w:rsidRDefault="001819DA" w:rsidP="001819DA">
      <w:pPr>
        <w:tabs>
          <w:tab w:val="clear" w:pos="720"/>
          <w:tab w:val="clear" w:pos="5760"/>
        </w:tabs>
        <w:ind w:right="0" w:firstLine="720"/>
        <w:rPr>
          <w:rFonts w:ascii="Courier New" w:hAnsi="Courier New" w:cs="Courier New"/>
          <w:szCs w:val="24"/>
        </w:rPr>
      </w:pPr>
    </w:p>
    <w:p w:rsidR="001819DA" w:rsidRDefault="001819DA" w:rsidP="001819DA">
      <w:pPr>
        <w:tabs>
          <w:tab w:val="clear" w:pos="720"/>
          <w:tab w:val="clear" w:pos="5760"/>
        </w:tabs>
        <w:ind w:right="0" w:firstLine="720"/>
        <w:rPr>
          <w:rFonts w:ascii="Courier New" w:hAnsi="Courier New" w:cs="Courier New"/>
          <w:szCs w:val="24"/>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Education:</w:t>
      </w:r>
    </w:p>
    <w:p w:rsidR="001819DA" w:rsidRPr="00E16297" w:rsidRDefault="001819DA" w:rsidP="001819DA">
      <w:pPr>
        <w:ind w:right="0"/>
        <w:rPr>
          <w:rFonts w:ascii="Courier New" w:hAnsi="Courier New" w:cs="Courier New"/>
          <w:b/>
          <w:szCs w:val="22"/>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 xml:space="preserve"> Tertiary:</w:t>
      </w:r>
    </w:p>
    <w:p w:rsidR="001819DA" w:rsidRPr="00E16297" w:rsidRDefault="001819DA" w:rsidP="001819DA">
      <w:pPr>
        <w:tabs>
          <w:tab w:val="clear" w:pos="720"/>
          <w:tab w:val="clear" w:pos="5760"/>
        </w:tabs>
        <w:ind w:right="0"/>
        <w:rPr>
          <w:rFonts w:ascii="Courier New" w:hAnsi="Courier New" w:cs="Courier New"/>
          <w:szCs w:val="22"/>
        </w:rPr>
      </w:pPr>
      <w:r w:rsidRPr="00E16297">
        <w:rPr>
          <w:rFonts w:ascii="Courier New" w:hAnsi="Courier New" w:cs="Courier New"/>
          <w:szCs w:val="22"/>
        </w:rPr>
        <w:tab/>
        <w:t>University of Baguio (2014-Present)</w:t>
      </w:r>
    </w:p>
    <w:p w:rsidR="001819DA" w:rsidRPr="00E16297" w:rsidRDefault="001819DA" w:rsidP="001819DA">
      <w:pPr>
        <w:ind w:right="0"/>
        <w:rPr>
          <w:rFonts w:ascii="Courier New" w:hAnsi="Courier New" w:cs="Courier New"/>
          <w:szCs w:val="22"/>
        </w:rPr>
      </w:pPr>
      <w:r w:rsidRPr="00E16297">
        <w:rPr>
          <w:rFonts w:ascii="Courier New" w:hAnsi="Courier New" w:cs="Courier New"/>
          <w:szCs w:val="22"/>
        </w:rPr>
        <w:tab/>
        <w:t xml:space="preserve">Gen. Luna Rd., Baguio City </w:t>
      </w:r>
    </w:p>
    <w:p w:rsidR="001819DA" w:rsidRPr="00E16297" w:rsidRDefault="001819DA" w:rsidP="001819DA">
      <w:pPr>
        <w:ind w:right="0" w:firstLine="720"/>
        <w:rPr>
          <w:rFonts w:ascii="Courier New" w:hAnsi="Courier New" w:cs="Courier New"/>
          <w:szCs w:val="22"/>
        </w:rPr>
      </w:pPr>
      <w:r w:rsidRPr="00E16297">
        <w:rPr>
          <w:rFonts w:ascii="Courier New" w:hAnsi="Courier New" w:cs="Courier New"/>
          <w:szCs w:val="22"/>
        </w:rPr>
        <w:t>Bachelor of Science in Information Technology</w:t>
      </w:r>
    </w:p>
    <w:p w:rsidR="001819DA" w:rsidRPr="00E16297" w:rsidRDefault="001819DA" w:rsidP="001819DA">
      <w:pPr>
        <w:ind w:right="0"/>
        <w:rPr>
          <w:rFonts w:ascii="Courier New" w:hAnsi="Courier New" w:cs="Courier New"/>
          <w:szCs w:val="22"/>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 xml:space="preserve"> Secondary:</w:t>
      </w:r>
    </w:p>
    <w:p w:rsidR="001819DA" w:rsidRDefault="001819DA" w:rsidP="001819DA">
      <w:pPr>
        <w:rPr>
          <w:rFonts w:ascii="Courier New" w:hAnsi="Courier New" w:cs="Courier New"/>
          <w:color w:val="000000" w:themeColor="text1"/>
          <w:szCs w:val="27"/>
        </w:rPr>
      </w:pPr>
      <w:r>
        <w:rPr>
          <w:rFonts w:ascii="Courier New" w:hAnsi="Courier New" w:cs="Courier New"/>
          <w:color w:val="000000" w:themeColor="text1"/>
          <w:szCs w:val="27"/>
        </w:rPr>
        <w:tab/>
      </w:r>
      <w:r w:rsidRPr="001819DA">
        <w:rPr>
          <w:rFonts w:ascii="Courier New" w:hAnsi="Courier New" w:cs="Courier New"/>
          <w:color w:val="000000" w:themeColor="text1"/>
          <w:szCs w:val="27"/>
        </w:rPr>
        <w:t xml:space="preserve">Baguio City National High School Main Campus </w:t>
      </w:r>
    </w:p>
    <w:p w:rsidR="001819DA" w:rsidRDefault="001819DA" w:rsidP="001819DA">
      <w:pPr>
        <w:rPr>
          <w:rFonts w:ascii="Courier New" w:hAnsi="Courier New" w:cs="Courier New"/>
          <w:color w:val="000000" w:themeColor="text1"/>
          <w:szCs w:val="27"/>
        </w:rPr>
      </w:pPr>
      <w:r>
        <w:rPr>
          <w:rFonts w:ascii="Courier New" w:hAnsi="Courier New" w:cs="Courier New"/>
          <w:color w:val="000000" w:themeColor="text1"/>
          <w:szCs w:val="27"/>
        </w:rPr>
        <w:tab/>
      </w:r>
      <w:r w:rsidRPr="001819DA">
        <w:rPr>
          <w:rFonts w:ascii="Courier New" w:hAnsi="Courier New" w:cs="Courier New"/>
          <w:color w:val="000000" w:themeColor="text1"/>
          <w:szCs w:val="27"/>
        </w:rPr>
        <w:t>(2010-2004)</w:t>
      </w:r>
    </w:p>
    <w:p w:rsidR="001819DA" w:rsidRPr="001819DA" w:rsidRDefault="001819DA" w:rsidP="001819DA">
      <w:pPr>
        <w:rPr>
          <w:rFonts w:ascii="Courier New" w:hAnsi="Courier New" w:cs="Courier New"/>
          <w:color w:val="000000" w:themeColor="text1"/>
          <w:szCs w:val="27"/>
        </w:rPr>
      </w:pPr>
      <w:r>
        <w:rPr>
          <w:rFonts w:ascii="Courier New" w:hAnsi="Courier New" w:cs="Courier New"/>
          <w:color w:val="000000" w:themeColor="text1"/>
          <w:szCs w:val="27"/>
        </w:rPr>
        <w:tab/>
      </w:r>
      <w:r w:rsidRPr="001819DA">
        <w:rPr>
          <w:rFonts w:ascii="Courier New" w:hAnsi="Courier New" w:cs="Courier New"/>
          <w:color w:val="000000" w:themeColor="text1"/>
          <w:szCs w:val="27"/>
        </w:rPr>
        <w:t>Governor Pack Road</w:t>
      </w:r>
    </w:p>
    <w:p w:rsidR="001819DA" w:rsidRPr="00E16297" w:rsidRDefault="001819DA" w:rsidP="001819DA">
      <w:pPr>
        <w:ind w:right="0"/>
        <w:rPr>
          <w:rFonts w:ascii="Courier New" w:hAnsi="Courier New" w:cs="Courier New"/>
          <w:szCs w:val="22"/>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 xml:space="preserve"> Primary:</w:t>
      </w:r>
    </w:p>
    <w:p w:rsidR="001819DA" w:rsidRPr="00223E47" w:rsidRDefault="001819DA" w:rsidP="001819DA">
      <w:pPr>
        <w:rPr>
          <w:rFonts w:ascii="Courier New" w:hAnsi="Courier New" w:cs="Courier New"/>
          <w:color w:val="000000" w:themeColor="text1"/>
          <w:szCs w:val="27"/>
        </w:rPr>
      </w:pPr>
      <w:r>
        <w:rPr>
          <w:rFonts w:ascii="Courier New" w:hAnsi="Courier New" w:cs="Courier New"/>
          <w:szCs w:val="22"/>
        </w:rPr>
        <w:tab/>
      </w:r>
      <w:r w:rsidRPr="00223E47">
        <w:rPr>
          <w:rFonts w:ascii="Courier New" w:hAnsi="Courier New" w:cs="Courier New"/>
          <w:color w:val="000000" w:themeColor="text1"/>
          <w:szCs w:val="27"/>
        </w:rPr>
        <w:t>Dontogan Elementary School (2004-2010)</w:t>
      </w:r>
    </w:p>
    <w:p w:rsidR="001819DA" w:rsidRPr="00223E47" w:rsidRDefault="001819DA" w:rsidP="001819DA">
      <w:pPr>
        <w:tabs>
          <w:tab w:val="center" w:pos="5400"/>
        </w:tabs>
        <w:rPr>
          <w:rFonts w:ascii="Courier New" w:hAnsi="Courier New" w:cs="Courier New"/>
          <w:color w:val="000000" w:themeColor="text1"/>
          <w:szCs w:val="27"/>
        </w:rPr>
      </w:pPr>
      <w:r>
        <w:rPr>
          <w:rFonts w:ascii="Courier New" w:hAnsi="Courier New" w:cs="Courier New"/>
          <w:color w:val="000000" w:themeColor="text1"/>
          <w:szCs w:val="27"/>
        </w:rPr>
        <w:tab/>
      </w:r>
      <w:r w:rsidRPr="00223E47">
        <w:rPr>
          <w:rFonts w:ascii="Courier New" w:hAnsi="Courier New" w:cs="Courier New"/>
          <w:color w:val="000000" w:themeColor="text1"/>
          <w:szCs w:val="27"/>
        </w:rPr>
        <w:t>Green Valley, Baguio City</w:t>
      </w:r>
    </w:p>
    <w:p w:rsidR="001819DA" w:rsidRPr="00E16297" w:rsidRDefault="001819DA" w:rsidP="001819DA">
      <w:pPr>
        <w:ind w:right="0"/>
        <w:rPr>
          <w:rFonts w:ascii="Courier New" w:hAnsi="Courier New" w:cs="Courier New"/>
          <w:szCs w:val="22"/>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 xml:space="preserve"> Skills:</w:t>
      </w:r>
    </w:p>
    <w:p w:rsidR="001819DA" w:rsidRPr="001819DA" w:rsidRDefault="001819DA" w:rsidP="001819DA">
      <w:pPr>
        <w:tabs>
          <w:tab w:val="center" w:pos="5400"/>
        </w:tabs>
        <w:rPr>
          <w:rFonts w:ascii="Courier New" w:hAnsi="Courier New" w:cs="Courier New"/>
          <w:b/>
          <w:szCs w:val="27"/>
        </w:rPr>
      </w:pPr>
      <w:r>
        <w:rPr>
          <w:rFonts w:ascii="Courier New" w:hAnsi="Courier New" w:cs="Courier New"/>
          <w:color w:val="000000" w:themeColor="text1"/>
          <w:sz w:val="27"/>
          <w:szCs w:val="27"/>
        </w:rPr>
        <w:tab/>
      </w:r>
      <w:r w:rsidRPr="001819DA">
        <w:rPr>
          <w:rFonts w:ascii="Courier New" w:hAnsi="Courier New" w:cs="Courier New"/>
          <w:color w:val="000000" w:themeColor="text1"/>
          <w:szCs w:val="27"/>
        </w:rPr>
        <w:t xml:space="preserve">Computer Literate </w:t>
      </w:r>
    </w:p>
    <w:p w:rsidR="001819DA" w:rsidRPr="001819DA" w:rsidRDefault="001819DA" w:rsidP="001819DA">
      <w:pPr>
        <w:tabs>
          <w:tab w:val="center" w:pos="5400"/>
        </w:tabs>
        <w:rPr>
          <w:rFonts w:ascii="Courier New" w:hAnsi="Courier New" w:cs="Courier New"/>
          <w:b/>
          <w:szCs w:val="27"/>
        </w:rPr>
      </w:pPr>
      <w:r w:rsidRPr="001819DA">
        <w:rPr>
          <w:rFonts w:ascii="Courier New" w:hAnsi="Courier New" w:cs="Courier New"/>
          <w:color w:val="000000" w:themeColor="text1"/>
          <w:szCs w:val="27"/>
        </w:rPr>
        <w:tab/>
        <w:t>Photo Editing</w:t>
      </w:r>
    </w:p>
    <w:p w:rsidR="001819DA" w:rsidRPr="001819DA" w:rsidRDefault="001819DA" w:rsidP="001819DA">
      <w:pPr>
        <w:tabs>
          <w:tab w:val="center" w:pos="5400"/>
        </w:tabs>
        <w:rPr>
          <w:rFonts w:ascii="Courier New" w:hAnsi="Courier New" w:cs="Courier New"/>
          <w:color w:val="000000" w:themeColor="text1"/>
          <w:szCs w:val="27"/>
        </w:rPr>
      </w:pPr>
      <w:r w:rsidRPr="001819DA">
        <w:rPr>
          <w:rFonts w:ascii="Courier New" w:hAnsi="Courier New" w:cs="Courier New"/>
          <w:color w:val="000000" w:themeColor="text1"/>
          <w:szCs w:val="27"/>
        </w:rPr>
        <w:tab/>
        <w:t>Animation</w:t>
      </w:r>
    </w:p>
    <w:p w:rsidR="001819DA" w:rsidRPr="001819DA" w:rsidRDefault="001819DA" w:rsidP="001819DA">
      <w:pPr>
        <w:tabs>
          <w:tab w:val="center" w:pos="5400"/>
        </w:tabs>
        <w:rPr>
          <w:rFonts w:ascii="Courier New" w:hAnsi="Courier New" w:cs="Courier New"/>
          <w:color w:val="000000" w:themeColor="text1"/>
          <w:szCs w:val="27"/>
        </w:rPr>
      </w:pPr>
      <w:r w:rsidRPr="001819DA">
        <w:rPr>
          <w:rFonts w:ascii="Courier New" w:hAnsi="Courier New" w:cs="Courier New"/>
          <w:color w:val="000000" w:themeColor="text1"/>
          <w:szCs w:val="27"/>
        </w:rPr>
        <w:tab/>
        <w:t>Web Development</w:t>
      </w:r>
    </w:p>
    <w:p w:rsidR="001819DA" w:rsidRDefault="001819DA">
      <w:pPr>
        <w:tabs>
          <w:tab w:val="clear" w:pos="720"/>
          <w:tab w:val="clear" w:pos="5760"/>
        </w:tabs>
        <w:suppressAutoHyphens w:val="0"/>
        <w:ind w:right="0"/>
        <w:rPr>
          <w:rFonts w:ascii="Courier New" w:hAnsi="Courier New" w:cs="Courier New"/>
          <w:szCs w:val="27"/>
          <w:lang w:eastAsia="en-US"/>
        </w:rPr>
      </w:pPr>
      <w:r>
        <w:rPr>
          <w:rFonts w:ascii="Courier New" w:hAnsi="Courier New" w:cs="Courier New"/>
          <w:szCs w:val="27"/>
        </w:rPr>
        <w:br w:type="page"/>
      </w:r>
    </w:p>
    <w:p w:rsidR="001819DA" w:rsidRPr="00DF1B53" w:rsidRDefault="001819DA" w:rsidP="001819DA">
      <w:pPr>
        <w:tabs>
          <w:tab w:val="left" w:pos="3834"/>
        </w:tabs>
        <w:rPr>
          <w:rFonts w:ascii="Courier New" w:hAnsi="Courier New" w:cs="Courier New"/>
          <w:b/>
          <w:color w:val="000000" w:themeColor="text1"/>
          <w:sz w:val="27"/>
          <w:szCs w:val="27"/>
        </w:rPr>
      </w:pPr>
      <w:r w:rsidRPr="001819DA">
        <w:rPr>
          <w:rFonts w:ascii="Courier New" w:hAnsi="Courier New" w:cs="Courier New"/>
          <w:b/>
          <w:noProof/>
          <w:color w:val="000000" w:themeColor="text1"/>
          <w:szCs w:val="27"/>
          <w:lang w:eastAsia="en-US"/>
        </w:rPr>
        <w:lastRenderedPageBreak/>
        <w:drawing>
          <wp:anchor distT="0" distB="0" distL="114300" distR="114300" simplePos="0" relativeHeight="251764736" behindDoc="0" locked="0" layoutInCell="1" allowOverlap="1">
            <wp:simplePos x="0" y="0"/>
            <wp:positionH relativeFrom="margin">
              <wp:posOffset>4286250</wp:posOffset>
            </wp:positionH>
            <wp:positionV relativeFrom="margin">
              <wp:posOffset>-200025</wp:posOffset>
            </wp:positionV>
            <wp:extent cx="1371600" cy="13716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09073_1051652194960882_784435258_n.jpg"/>
                    <pic:cNvPicPr/>
                  </pic:nvPicPr>
                  <pic:blipFill rotWithShape="1">
                    <a:blip r:embed="rId43" cstate="print">
                      <a:extLst>
                        <a:ext uri="{28A0092B-C50C-407E-A947-70E740481C1C}">
                          <a14:useLocalDpi xmlns:a14="http://schemas.microsoft.com/office/drawing/2010/main" val="0"/>
                        </a:ext>
                      </a:extLst>
                    </a:blip>
                    <a:srcRect b="25306"/>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anchor>
        </w:drawing>
      </w:r>
    </w:p>
    <w:p w:rsidR="001819DA" w:rsidRPr="001819DA" w:rsidRDefault="001819DA" w:rsidP="001819DA">
      <w:pPr>
        <w:tabs>
          <w:tab w:val="left" w:pos="3834"/>
        </w:tabs>
        <w:rPr>
          <w:rFonts w:ascii="Courier New" w:hAnsi="Courier New" w:cs="Courier New"/>
          <w:b/>
          <w:color w:val="000000" w:themeColor="text1"/>
          <w:szCs w:val="27"/>
        </w:rPr>
      </w:pPr>
      <w:r w:rsidRPr="001819DA">
        <w:rPr>
          <w:rFonts w:ascii="Courier New" w:hAnsi="Courier New" w:cs="Courier New"/>
          <w:b/>
          <w:color w:val="000000" w:themeColor="text1"/>
          <w:szCs w:val="27"/>
        </w:rPr>
        <w:t>Ellen Joy B. Tiaga</w:t>
      </w:r>
    </w:p>
    <w:p w:rsidR="001819DA" w:rsidRDefault="001819DA" w:rsidP="001819DA">
      <w:pPr>
        <w:tabs>
          <w:tab w:val="left" w:pos="3834"/>
        </w:tabs>
        <w:rPr>
          <w:rFonts w:ascii="Courier New" w:hAnsi="Courier New" w:cs="Courier New"/>
          <w:color w:val="000000" w:themeColor="text1"/>
          <w:szCs w:val="27"/>
        </w:rPr>
      </w:pPr>
      <w:r w:rsidRPr="001819DA">
        <w:rPr>
          <w:rFonts w:ascii="Courier New" w:hAnsi="Courier New" w:cs="Courier New"/>
          <w:color w:val="000000" w:themeColor="text1"/>
          <w:szCs w:val="27"/>
        </w:rPr>
        <w:t>#23 AsinExtension, Baguio City</w:t>
      </w:r>
    </w:p>
    <w:p w:rsidR="001819DA" w:rsidRDefault="001819DA" w:rsidP="001819DA">
      <w:pPr>
        <w:tabs>
          <w:tab w:val="left" w:pos="3834"/>
        </w:tabs>
        <w:rPr>
          <w:rFonts w:ascii="Courier New" w:hAnsi="Courier New" w:cs="Courier New"/>
          <w:color w:val="000000" w:themeColor="text1"/>
          <w:szCs w:val="27"/>
        </w:rPr>
      </w:pPr>
    </w:p>
    <w:p w:rsidR="001819DA" w:rsidRDefault="001819DA" w:rsidP="001819DA">
      <w:pPr>
        <w:tabs>
          <w:tab w:val="left" w:pos="3834"/>
        </w:tabs>
        <w:rPr>
          <w:rFonts w:ascii="Courier New" w:hAnsi="Courier New" w:cs="Courier New"/>
          <w:color w:val="000000" w:themeColor="text1"/>
          <w:szCs w:val="27"/>
        </w:rPr>
      </w:pPr>
    </w:p>
    <w:p w:rsidR="001819DA" w:rsidRPr="00E16297" w:rsidRDefault="001819DA" w:rsidP="001819DA">
      <w:pPr>
        <w:ind w:right="0"/>
        <w:rPr>
          <w:rFonts w:ascii="Courier New" w:hAnsi="Courier New" w:cs="Courier New"/>
          <w:b/>
          <w:szCs w:val="22"/>
        </w:rPr>
      </w:pPr>
      <w:r w:rsidRPr="00E16297">
        <w:rPr>
          <w:rFonts w:ascii="Courier New" w:hAnsi="Courier New" w:cs="Courier New"/>
          <w:b/>
          <w:szCs w:val="22"/>
        </w:rPr>
        <w:t>Personal Data:</w:t>
      </w:r>
    </w:p>
    <w:p w:rsidR="001819DA" w:rsidRPr="001819DA" w:rsidRDefault="001819DA" w:rsidP="001819DA">
      <w:pPr>
        <w:tabs>
          <w:tab w:val="clear" w:pos="720"/>
          <w:tab w:val="clear" w:pos="5760"/>
        </w:tabs>
        <w:ind w:right="544" w:firstLine="720"/>
        <w:rPr>
          <w:rFonts w:ascii="Courier New" w:hAnsi="Courier New" w:cs="Courier New"/>
          <w:szCs w:val="24"/>
        </w:rPr>
      </w:pPr>
      <w:r w:rsidRPr="001819DA">
        <w:rPr>
          <w:rFonts w:ascii="Courier New" w:hAnsi="Courier New" w:cs="Courier New"/>
          <w:szCs w:val="24"/>
        </w:rPr>
        <w:t>Contact No.:</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+63</w:t>
      </w:r>
      <w:r>
        <w:rPr>
          <w:rFonts w:ascii="Courier New" w:hAnsi="Courier New" w:cs="Courier New"/>
          <w:szCs w:val="24"/>
        </w:rPr>
        <w:t>9156274264</w:t>
      </w:r>
    </w:p>
    <w:p w:rsidR="001819DA" w:rsidRP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Date of Birth:</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Pr>
          <w:rFonts w:ascii="Courier New" w:hAnsi="Courier New" w:cs="Courier New"/>
          <w:szCs w:val="24"/>
        </w:rPr>
        <w:t>November 27, 1997</w:t>
      </w:r>
    </w:p>
    <w:p w:rsidR="001819DA" w:rsidRP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Sex:</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 xml:space="preserve">Female   </w:t>
      </w:r>
    </w:p>
    <w:p w:rsidR="001819DA" w:rsidRP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Citizenship:</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Filipino</w:t>
      </w:r>
    </w:p>
    <w:p w:rsidR="001819DA" w:rsidRP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Civil Status:</w:t>
      </w:r>
      <w:r w:rsidRPr="001819DA">
        <w:rPr>
          <w:rFonts w:ascii="Courier New" w:hAnsi="Courier New" w:cs="Courier New"/>
          <w:szCs w:val="24"/>
        </w:rPr>
        <w:tab/>
      </w:r>
      <w:r w:rsidRPr="001819DA">
        <w:rPr>
          <w:rFonts w:ascii="Courier New" w:hAnsi="Courier New" w:cs="Courier New"/>
          <w:szCs w:val="24"/>
        </w:rPr>
        <w:tab/>
      </w:r>
      <w:r w:rsidRPr="001819DA">
        <w:rPr>
          <w:rFonts w:ascii="Courier New" w:hAnsi="Courier New" w:cs="Courier New"/>
          <w:szCs w:val="24"/>
        </w:rPr>
        <w:tab/>
        <w:t>Single</w:t>
      </w:r>
    </w:p>
    <w:p w:rsidR="001819DA" w:rsidRP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Language Spoken:</w:t>
      </w:r>
      <w:r w:rsidRPr="001819DA">
        <w:rPr>
          <w:rFonts w:ascii="Courier New" w:hAnsi="Courier New" w:cs="Courier New"/>
          <w:szCs w:val="24"/>
        </w:rPr>
        <w:tab/>
      </w:r>
      <w:r w:rsidRPr="001819DA">
        <w:rPr>
          <w:rFonts w:ascii="Courier New" w:hAnsi="Courier New" w:cs="Courier New"/>
          <w:szCs w:val="24"/>
        </w:rPr>
        <w:tab/>
        <w:t>Filipino, English</w:t>
      </w:r>
    </w:p>
    <w:p w:rsidR="001819DA" w:rsidRDefault="001819DA" w:rsidP="001819DA">
      <w:pPr>
        <w:tabs>
          <w:tab w:val="clear" w:pos="720"/>
          <w:tab w:val="clear" w:pos="5760"/>
        </w:tabs>
        <w:ind w:right="0" w:firstLine="720"/>
        <w:rPr>
          <w:rFonts w:ascii="Courier New" w:hAnsi="Courier New" w:cs="Courier New"/>
          <w:szCs w:val="24"/>
        </w:rPr>
      </w:pPr>
      <w:r w:rsidRPr="001819DA">
        <w:rPr>
          <w:rFonts w:ascii="Courier New" w:hAnsi="Courier New" w:cs="Courier New"/>
          <w:szCs w:val="24"/>
        </w:rPr>
        <w:t xml:space="preserve">Religious Affiliation: </w:t>
      </w:r>
      <w:r w:rsidRPr="001819DA">
        <w:rPr>
          <w:rFonts w:ascii="Courier New" w:hAnsi="Courier New" w:cs="Courier New"/>
          <w:szCs w:val="24"/>
        </w:rPr>
        <w:tab/>
      </w:r>
      <w:r>
        <w:rPr>
          <w:rFonts w:ascii="Courier New" w:hAnsi="Courier New" w:cs="Courier New"/>
          <w:szCs w:val="24"/>
        </w:rPr>
        <w:t>Catholic</w:t>
      </w:r>
    </w:p>
    <w:p w:rsidR="001819DA" w:rsidRPr="001819DA" w:rsidRDefault="001819DA" w:rsidP="001819DA">
      <w:pPr>
        <w:tabs>
          <w:tab w:val="clear" w:pos="720"/>
          <w:tab w:val="clear" w:pos="5760"/>
        </w:tabs>
        <w:ind w:right="0"/>
        <w:rPr>
          <w:rFonts w:ascii="Courier New" w:hAnsi="Courier New" w:cs="Courier New"/>
          <w:szCs w:val="24"/>
        </w:rPr>
        <w:sectPr w:rsidR="001819DA" w:rsidRPr="001819DA" w:rsidSect="003845F9">
          <w:headerReference w:type="default" r:id="rId44"/>
          <w:footerReference w:type="default" r:id="rId45"/>
          <w:type w:val="continuous"/>
          <w:pgSz w:w="12240" w:h="15840" w:code="1"/>
          <w:pgMar w:top="1440" w:right="1440" w:bottom="1440" w:left="1440" w:header="720" w:footer="720" w:gutter="0"/>
          <w:cols w:space="720"/>
          <w:titlePg/>
          <w:docGrid w:linePitch="360"/>
        </w:sectPr>
      </w:pPr>
    </w:p>
    <w:p w:rsidR="001819DA" w:rsidRDefault="001819DA" w:rsidP="001819DA">
      <w:pPr>
        <w:ind w:left="-720" w:right="0"/>
        <w:rPr>
          <w:rFonts w:ascii="Courier New" w:hAnsi="Courier New" w:cs="Courier New"/>
          <w:b/>
          <w:szCs w:val="22"/>
        </w:rPr>
      </w:pPr>
    </w:p>
    <w:p w:rsidR="001819DA" w:rsidRPr="00E16297" w:rsidRDefault="001819DA" w:rsidP="001819DA">
      <w:pPr>
        <w:ind w:left="-720" w:right="0"/>
        <w:rPr>
          <w:rFonts w:ascii="Courier New" w:hAnsi="Courier New" w:cs="Courier New"/>
          <w:b/>
          <w:szCs w:val="22"/>
        </w:rPr>
      </w:pPr>
      <w:r w:rsidRPr="00E16297">
        <w:rPr>
          <w:rFonts w:ascii="Courier New" w:hAnsi="Courier New" w:cs="Courier New"/>
          <w:b/>
          <w:szCs w:val="22"/>
        </w:rPr>
        <w:t>Education:</w:t>
      </w:r>
    </w:p>
    <w:p w:rsidR="001819DA" w:rsidRPr="00E16297" w:rsidRDefault="001819DA" w:rsidP="001819DA">
      <w:pPr>
        <w:ind w:left="-720" w:right="0"/>
        <w:rPr>
          <w:rFonts w:ascii="Courier New" w:hAnsi="Courier New" w:cs="Courier New"/>
          <w:b/>
          <w:szCs w:val="22"/>
        </w:rPr>
      </w:pPr>
    </w:p>
    <w:p w:rsidR="001819DA" w:rsidRPr="00E16297" w:rsidRDefault="001819DA" w:rsidP="001819DA">
      <w:pPr>
        <w:ind w:left="-720" w:right="0"/>
        <w:rPr>
          <w:rFonts w:ascii="Courier New" w:hAnsi="Courier New" w:cs="Courier New"/>
          <w:b/>
          <w:szCs w:val="22"/>
        </w:rPr>
      </w:pPr>
      <w:r w:rsidRPr="00E16297">
        <w:rPr>
          <w:rFonts w:ascii="Courier New" w:hAnsi="Courier New" w:cs="Courier New"/>
          <w:b/>
          <w:szCs w:val="22"/>
        </w:rPr>
        <w:t xml:space="preserve"> Tertiary:</w:t>
      </w:r>
    </w:p>
    <w:p w:rsidR="001819DA" w:rsidRPr="00E16297" w:rsidRDefault="001819DA" w:rsidP="001819DA">
      <w:pPr>
        <w:tabs>
          <w:tab w:val="clear" w:pos="720"/>
          <w:tab w:val="clear" w:pos="5760"/>
        </w:tabs>
        <w:ind w:left="-720" w:right="0"/>
        <w:rPr>
          <w:rFonts w:ascii="Courier New" w:hAnsi="Courier New" w:cs="Courier New"/>
          <w:szCs w:val="22"/>
        </w:rPr>
      </w:pPr>
      <w:r w:rsidRPr="00E16297">
        <w:rPr>
          <w:rFonts w:ascii="Courier New" w:hAnsi="Courier New" w:cs="Courier New"/>
          <w:szCs w:val="22"/>
        </w:rPr>
        <w:tab/>
        <w:t>University of Baguio (2014-Present)</w:t>
      </w:r>
    </w:p>
    <w:p w:rsidR="001819DA" w:rsidRPr="00E16297" w:rsidRDefault="001819DA" w:rsidP="001819DA">
      <w:pPr>
        <w:ind w:right="0"/>
        <w:rPr>
          <w:rFonts w:ascii="Courier New" w:hAnsi="Courier New" w:cs="Courier New"/>
          <w:szCs w:val="22"/>
        </w:rPr>
      </w:pPr>
      <w:r w:rsidRPr="00E16297">
        <w:rPr>
          <w:rFonts w:ascii="Courier New" w:hAnsi="Courier New" w:cs="Courier New"/>
          <w:szCs w:val="22"/>
        </w:rPr>
        <w:t xml:space="preserve">Gen. Luna Rd., Baguio City </w:t>
      </w:r>
    </w:p>
    <w:p w:rsidR="001819DA" w:rsidRPr="00E16297" w:rsidRDefault="001819DA" w:rsidP="001819DA">
      <w:pPr>
        <w:ind w:left="-720" w:right="0" w:firstLine="720"/>
        <w:rPr>
          <w:rFonts w:ascii="Courier New" w:hAnsi="Courier New" w:cs="Courier New"/>
          <w:szCs w:val="22"/>
        </w:rPr>
      </w:pPr>
      <w:r w:rsidRPr="00E16297">
        <w:rPr>
          <w:rFonts w:ascii="Courier New" w:hAnsi="Courier New" w:cs="Courier New"/>
          <w:szCs w:val="22"/>
        </w:rPr>
        <w:t>Bachelor of Science in Information Technology</w:t>
      </w:r>
    </w:p>
    <w:p w:rsidR="001819DA" w:rsidRPr="00E16297" w:rsidRDefault="001819DA" w:rsidP="001819DA">
      <w:pPr>
        <w:ind w:left="-720" w:right="0"/>
        <w:rPr>
          <w:rFonts w:ascii="Courier New" w:hAnsi="Courier New" w:cs="Courier New"/>
          <w:szCs w:val="22"/>
        </w:rPr>
      </w:pPr>
    </w:p>
    <w:p w:rsidR="001819DA" w:rsidRPr="00E16297" w:rsidRDefault="001819DA" w:rsidP="001819DA">
      <w:pPr>
        <w:ind w:left="-720" w:right="0"/>
        <w:rPr>
          <w:rFonts w:ascii="Courier New" w:hAnsi="Courier New" w:cs="Courier New"/>
          <w:b/>
          <w:szCs w:val="22"/>
        </w:rPr>
      </w:pPr>
      <w:r w:rsidRPr="00E16297">
        <w:rPr>
          <w:rFonts w:ascii="Courier New" w:hAnsi="Courier New" w:cs="Courier New"/>
          <w:b/>
          <w:szCs w:val="22"/>
        </w:rPr>
        <w:t xml:space="preserve"> Secondary:</w:t>
      </w:r>
    </w:p>
    <w:p w:rsidR="001819DA" w:rsidRDefault="001819DA" w:rsidP="001819DA">
      <w:pPr>
        <w:rPr>
          <w:rFonts w:ascii="Courier New" w:hAnsi="Courier New" w:cs="Courier New"/>
          <w:color w:val="000000" w:themeColor="text1"/>
          <w:szCs w:val="27"/>
        </w:rPr>
      </w:pPr>
      <w:r>
        <w:rPr>
          <w:rFonts w:ascii="Courier New" w:hAnsi="Courier New" w:cs="Courier New"/>
          <w:color w:val="000000" w:themeColor="text1"/>
          <w:szCs w:val="27"/>
        </w:rPr>
        <w:t>Pines City National High School</w:t>
      </w:r>
      <w:r w:rsidRPr="001819DA">
        <w:rPr>
          <w:rFonts w:ascii="Courier New" w:hAnsi="Courier New" w:cs="Courier New"/>
          <w:color w:val="000000" w:themeColor="text1"/>
          <w:szCs w:val="27"/>
        </w:rPr>
        <w:t xml:space="preserve"> (2010-2004)</w:t>
      </w:r>
    </w:p>
    <w:p w:rsidR="001819DA" w:rsidRPr="001819DA" w:rsidRDefault="00A43CB1" w:rsidP="001819DA">
      <w:pPr>
        <w:rPr>
          <w:rFonts w:ascii="Courier New" w:hAnsi="Courier New" w:cs="Courier New"/>
          <w:color w:val="000000" w:themeColor="text1"/>
          <w:szCs w:val="27"/>
        </w:rPr>
      </w:pPr>
      <w:r>
        <w:rPr>
          <w:rFonts w:ascii="Courier New" w:hAnsi="Courier New" w:cs="Courier New"/>
          <w:color w:val="000000" w:themeColor="text1"/>
          <w:szCs w:val="27"/>
        </w:rPr>
        <w:t>Palma St., Baguio City</w:t>
      </w:r>
    </w:p>
    <w:p w:rsidR="001819DA" w:rsidRPr="00E16297" w:rsidRDefault="001819DA" w:rsidP="001819DA">
      <w:pPr>
        <w:ind w:left="-720" w:right="0"/>
        <w:rPr>
          <w:rFonts w:ascii="Courier New" w:hAnsi="Courier New" w:cs="Courier New"/>
          <w:szCs w:val="22"/>
        </w:rPr>
      </w:pPr>
    </w:p>
    <w:p w:rsidR="001819DA" w:rsidRPr="00E16297" w:rsidRDefault="001819DA" w:rsidP="001819DA">
      <w:pPr>
        <w:ind w:left="-720" w:right="0"/>
        <w:rPr>
          <w:rFonts w:ascii="Courier New" w:hAnsi="Courier New" w:cs="Courier New"/>
          <w:b/>
          <w:szCs w:val="22"/>
        </w:rPr>
      </w:pPr>
      <w:r w:rsidRPr="00E16297">
        <w:rPr>
          <w:rFonts w:ascii="Courier New" w:hAnsi="Courier New" w:cs="Courier New"/>
          <w:b/>
          <w:szCs w:val="22"/>
        </w:rPr>
        <w:t xml:space="preserve"> Primary:</w:t>
      </w:r>
    </w:p>
    <w:p w:rsidR="001819DA" w:rsidRPr="00223E47" w:rsidRDefault="00A43CB1" w:rsidP="00A43CB1">
      <w:pPr>
        <w:rPr>
          <w:rFonts w:ascii="Courier New" w:hAnsi="Courier New" w:cs="Courier New"/>
          <w:color w:val="000000" w:themeColor="text1"/>
          <w:szCs w:val="27"/>
        </w:rPr>
      </w:pPr>
      <w:r w:rsidRPr="00622B4B">
        <w:rPr>
          <w:rFonts w:ascii="Courier New" w:hAnsi="Courier New" w:cs="Courier New"/>
          <w:color w:val="000000" w:themeColor="text1"/>
          <w:szCs w:val="27"/>
        </w:rPr>
        <w:t>Baguio Central Elementary School (2004-2010)</w:t>
      </w:r>
    </w:p>
    <w:p w:rsidR="001819DA" w:rsidRPr="00223E47" w:rsidRDefault="00A43CB1" w:rsidP="00A43CB1">
      <w:pPr>
        <w:tabs>
          <w:tab w:val="center" w:pos="5400"/>
        </w:tabs>
        <w:rPr>
          <w:rFonts w:ascii="Courier New" w:hAnsi="Courier New" w:cs="Courier New"/>
          <w:color w:val="000000" w:themeColor="text1"/>
          <w:szCs w:val="27"/>
        </w:rPr>
      </w:pPr>
      <w:r w:rsidRPr="00622B4B">
        <w:rPr>
          <w:rFonts w:ascii="Courier New" w:hAnsi="Courier New" w:cs="Courier New"/>
          <w:color w:val="000000" w:themeColor="text1"/>
          <w:szCs w:val="27"/>
        </w:rPr>
        <w:t xml:space="preserve">F. Yandoc St., Baguio </w:t>
      </w:r>
      <w:r w:rsidR="001819DA" w:rsidRPr="00223E47">
        <w:rPr>
          <w:rFonts w:ascii="Courier New" w:hAnsi="Courier New" w:cs="Courier New"/>
          <w:color w:val="000000" w:themeColor="text1"/>
          <w:szCs w:val="27"/>
        </w:rPr>
        <w:t>City</w:t>
      </w:r>
    </w:p>
    <w:p w:rsidR="001819DA" w:rsidRPr="00E16297" w:rsidRDefault="001819DA" w:rsidP="001819DA">
      <w:pPr>
        <w:ind w:left="-720" w:right="0"/>
        <w:rPr>
          <w:rFonts w:ascii="Courier New" w:hAnsi="Courier New" w:cs="Courier New"/>
          <w:szCs w:val="22"/>
        </w:rPr>
      </w:pPr>
    </w:p>
    <w:p w:rsidR="001819DA" w:rsidRPr="00E16297" w:rsidRDefault="001819DA" w:rsidP="001819DA">
      <w:pPr>
        <w:ind w:left="-720" w:right="0"/>
        <w:rPr>
          <w:rFonts w:ascii="Courier New" w:hAnsi="Courier New" w:cs="Courier New"/>
          <w:b/>
          <w:szCs w:val="22"/>
        </w:rPr>
      </w:pPr>
      <w:r w:rsidRPr="00E16297">
        <w:rPr>
          <w:rFonts w:ascii="Courier New" w:hAnsi="Courier New" w:cs="Courier New"/>
          <w:b/>
          <w:szCs w:val="22"/>
        </w:rPr>
        <w:t xml:space="preserve"> Skills:</w:t>
      </w:r>
    </w:p>
    <w:p w:rsidR="00A43CB1" w:rsidRPr="00622B4B" w:rsidRDefault="00A43CB1" w:rsidP="00A43CB1">
      <w:pPr>
        <w:tabs>
          <w:tab w:val="center" w:pos="5400"/>
        </w:tabs>
        <w:rPr>
          <w:rFonts w:ascii="Courier New" w:hAnsi="Courier New" w:cs="Courier New"/>
          <w:b/>
          <w:szCs w:val="27"/>
        </w:rPr>
      </w:pPr>
      <w:r w:rsidRPr="00622B4B">
        <w:rPr>
          <w:rFonts w:ascii="Courier New" w:hAnsi="Courier New" w:cs="Courier New"/>
          <w:color w:val="000000" w:themeColor="text1"/>
          <w:szCs w:val="27"/>
        </w:rPr>
        <w:t xml:space="preserve">Computer Literate </w:t>
      </w:r>
    </w:p>
    <w:p w:rsidR="00A43CB1" w:rsidRPr="00622B4B" w:rsidRDefault="00A43CB1" w:rsidP="00A43CB1">
      <w:pPr>
        <w:tabs>
          <w:tab w:val="center" w:pos="5400"/>
        </w:tabs>
        <w:rPr>
          <w:rFonts w:ascii="Courier New" w:hAnsi="Courier New" w:cs="Courier New"/>
          <w:b/>
          <w:szCs w:val="27"/>
        </w:rPr>
      </w:pPr>
      <w:r w:rsidRPr="00622B4B">
        <w:rPr>
          <w:rFonts w:ascii="Courier New" w:hAnsi="Courier New" w:cs="Courier New"/>
          <w:color w:val="000000" w:themeColor="text1"/>
          <w:szCs w:val="27"/>
        </w:rPr>
        <w:t>Photo Editing</w:t>
      </w:r>
    </w:p>
    <w:p w:rsidR="00A43CB1" w:rsidRDefault="00A43CB1" w:rsidP="00A43CB1">
      <w:pPr>
        <w:tabs>
          <w:tab w:val="center" w:pos="5400"/>
        </w:tabs>
        <w:ind w:left="-720"/>
        <w:rPr>
          <w:rFonts w:ascii="Courier New" w:hAnsi="Courier New" w:cs="Courier New"/>
          <w:color w:val="000000" w:themeColor="text1"/>
          <w:szCs w:val="27"/>
        </w:rPr>
      </w:pPr>
      <w:r w:rsidRPr="00622B4B">
        <w:rPr>
          <w:rFonts w:ascii="Courier New" w:hAnsi="Courier New" w:cs="Courier New"/>
          <w:color w:val="000000" w:themeColor="text1"/>
          <w:szCs w:val="27"/>
        </w:rPr>
        <w:t>Business Analysis</w:t>
      </w:r>
    </w:p>
    <w:p w:rsidR="00A43CB1" w:rsidRDefault="00A43CB1">
      <w:pPr>
        <w:tabs>
          <w:tab w:val="clear" w:pos="720"/>
          <w:tab w:val="clear" w:pos="5760"/>
        </w:tabs>
        <w:suppressAutoHyphens w:val="0"/>
        <w:ind w:right="0"/>
        <w:rPr>
          <w:rFonts w:ascii="Courier New" w:hAnsi="Courier New" w:cs="Courier New"/>
          <w:color w:val="000000" w:themeColor="text1"/>
          <w:szCs w:val="27"/>
        </w:rPr>
      </w:pPr>
      <w:r>
        <w:rPr>
          <w:rFonts w:ascii="Courier New" w:hAnsi="Courier New" w:cs="Courier New"/>
          <w:color w:val="000000" w:themeColor="text1"/>
          <w:szCs w:val="27"/>
        </w:rPr>
        <w:br w:type="page"/>
      </w:r>
    </w:p>
    <w:p w:rsidR="00A43CB1" w:rsidRPr="00A43CB1" w:rsidRDefault="00A43CB1" w:rsidP="00A43CB1">
      <w:pPr>
        <w:ind w:right="0"/>
        <w:rPr>
          <w:rFonts w:ascii="Courier New" w:hAnsi="Courier New" w:cs="Courier New"/>
          <w:b/>
          <w:szCs w:val="22"/>
        </w:rPr>
      </w:pPr>
      <w:r w:rsidRPr="00A43CB1">
        <w:rPr>
          <w:rFonts w:ascii="Courier New" w:hAnsi="Courier New" w:cs="Courier New"/>
          <w:noProof/>
          <w:sz w:val="28"/>
          <w:szCs w:val="24"/>
          <w:lang w:eastAsia="en-US"/>
        </w:rPr>
        <w:lastRenderedPageBreak/>
        <w:drawing>
          <wp:anchor distT="0" distB="0" distL="114300" distR="114300" simplePos="0" relativeHeight="251663872" behindDoc="0" locked="0" layoutInCell="1" allowOverlap="1">
            <wp:simplePos x="0" y="0"/>
            <wp:positionH relativeFrom="column">
              <wp:posOffset>3629025</wp:posOffset>
            </wp:positionH>
            <wp:positionV relativeFrom="paragraph">
              <wp:posOffset>-133985</wp:posOffset>
            </wp:positionV>
            <wp:extent cx="1049655" cy="1092200"/>
            <wp:effectExtent l="0" t="0" r="0" b="0"/>
            <wp:wrapNone/>
            <wp:docPr id="25" name="Picture 2" descr="aw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da.bmp"/>
                    <pic:cNvPicPr/>
                  </pic:nvPicPr>
                  <pic:blipFill>
                    <a:blip r:embed="rId46" cstate="print"/>
                    <a:stretch>
                      <a:fillRect/>
                    </a:stretch>
                  </pic:blipFill>
                  <pic:spPr>
                    <a:xfrm>
                      <a:off x="0" y="0"/>
                      <a:ext cx="1049655" cy="1092200"/>
                    </a:xfrm>
                    <a:prstGeom prst="rect">
                      <a:avLst/>
                    </a:prstGeom>
                  </pic:spPr>
                </pic:pic>
              </a:graphicData>
            </a:graphic>
          </wp:anchor>
        </w:drawing>
      </w:r>
      <w:r w:rsidRPr="00A43CB1">
        <w:rPr>
          <w:rFonts w:ascii="Courier New" w:hAnsi="Courier New" w:cs="Courier New"/>
          <w:b/>
          <w:szCs w:val="22"/>
        </w:rPr>
        <w:t xml:space="preserve">Ivan Clyde M. Rom                                          </w:t>
      </w:r>
    </w:p>
    <w:p w:rsidR="00A43CB1" w:rsidRDefault="00A43CB1" w:rsidP="00A43CB1">
      <w:pPr>
        <w:ind w:right="0"/>
        <w:rPr>
          <w:rFonts w:ascii="Courier New" w:hAnsi="Courier New" w:cs="Courier New"/>
          <w:szCs w:val="22"/>
        </w:rPr>
      </w:pPr>
      <w:r w:rsidRPr="00A43CB1">
        <w:rPr>
          <w:rFonts w:ascii="Courier New" w:hAnsi="Courier New" w:cs="Courier New"/>
          <w:szCs w:val="22"/>
        </w:rPr>
        <w:t xml:space="preserve">#118-B Talco Compound SitioBilis, </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 xml:space="preserve">Sto.Tomas Central </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 xml:space="preserve">Baguio City </w:t>
      </w:r>
    </w:p>
    <w:p w:rsidR="00A43CB1" w:rsidRPr="00A43CB1" w:rsidRDefault="00A43CB1" w:rsidP="00A43CB1">
      <w:pPr>
        <w:tabs>
          <w:tab w:val="clear" w:pos="720"/>
          <w:tab w:val="clear" w:pos="5760"/>
          <w:tab w:val="left" w:pos="7719"/>
        </w:tabs>
        <w:ind w:right="0"/>
        <w:rPr>
          <w:rFonts w:ascii="Courier New" w:hAnsi="Courier New" w:cs="Courier New"/>
          <w:sz w:val="28"/>
          <w:szCs w:val="24"/>
        </w:rPr>
      </w:pPr>
    </w:p>
    <w:p w:rsidR="00A43CB1" w:rsidRPr="00A43CB1" w:rsidRDefault="00A43CB1" w:rsidP="00A43CB1">
      <w:pPr>
        <w:ind w:right="0"/>
        <w:rPr>
          <w:rFonts w:ascii="Courier New" w:hAnsi="Courier New" w:cs="Courier New"/>
          <w:sz w:val="28"/>
          <w:szCs w:val="24"/>
        </w:rPr>
      </w:pP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Personal Data:</w:t>
      </w:r>
    </w:p>
    <w:p w:rsidR="00A43CB1" w:rsidRPr="00A43CB1" w:rsidRDefault="00A43CB1" w:rsidP="00A43CB1">
      <w:pPr>
        <w:tabs>
          <w:tab w:val="clear" w:pos="720"/>
          <w:tab w:val="clear" w:pos="5760"/>
        </w:tabs>
        <w:ind w:right="544" w:firstLine="720"/>
        <w:rPr>
          <w:rFonts w:ascii="Courier New" w:hAnsi="Courier New" w:cs="Courier New"/>
          <w:szCs w:val="22"/>
        </w:rPr>
      </w:pPr>
      <w:r w:rsidRPr="00A43CB1">
        <w:rPr>
          <w:rFonts w:ascii="Courier New" w:hAnsi="Courier New" w:cs="Courier New"/>
          <w:szCs w:val="22"/>
        </w:rPr>
        <w:t>Contact No.:</w:t>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t>+639298139364</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Date of Birth:</w:t>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t>February 3, 1998</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Sex:</w:t>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t xml:space="preserve">Male   </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Citizenship:</w:t>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t>Filipino</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Civil Status:</w:t>
      </w:r>
      <w:r w:rsidRPr="00A43CB1">
        <w:rPr>
          <w:rFonts w:ascii="Courier New" w:hAnsi="Courier New" w:cs="Courier New"/>
          <w:szCs w:val="22"/>
        </w:rPr>
        <w:tab/>
      </w:r>
      <w:r w:rsidRPr="00A43CB1">
        <w:rPr>
          <w:rFonts w:ascii="Courier New" w:hAnsi="Courier New" w:cs="Courier New"/>
          <w:szCs w:val="22"/>
        </w:rPr>
        <w:tab/>
      </w:r>
      <w:r w:rsidRPr="00A43CB1">
        <w:rPr>
          <w:rFonts w:ascii="Courier New" w:hAnsi="Courier New" w:cs="Courier New"/>
          <w:szCs w:val="22"/>
        </w:rPr>
        <w:tab/>
        <w:t>Single</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Language Spoken:</w:t>
      </w:r>
      <w:r w:rsidRPr="00A43CB1">
        <w:rPr>
          <w:rFonts w:ascii="Courier New" w:hAnsi="Courier New" w:cs="Courier New"/>
          <w:szCs w:val="22"/>
        </w:rPr>
        <w:tab/>
      </w:r>
      <w:r w:rsidRPr="00A43CB1">
        <w:rPr>
          <w:rFonts w:ascii="Courier New" w:hAnsi="Courier New" w:cs="Courier New"/>
          <w:szCs w:val="22"/>
        </w:rPr>
        <w:tab/>
        <w:t>Filipino, English, Ilocano</w:t>
      </w:r>
    </w:p>
    <w:p w:rsidR="00A43CB1" w:rsidRPr="00A43CB1" w:rsidRDefault="00A43CB1" w:rsidP="00A43CB1">
      <w:pPr>
        <w:tabs>
          <w:tab w:val="clear" w:pos="720"/>
          <w:tab w:val="clear" w:pos="5760"/>
        </w:tabs>
        <w:ind w:right="0" w:firstLine="720"/>
        <w:rPr>
          <w:rFonts w:ascii="Courier New" w:hAnsi="Courier New" w:cs="Courier New"/>
          <w:szCs w:val="22"/>
        </w:rPr>
      </w:pPr>
      <w:r w:rsidRPr="00A43CB1">
        <w:rPr>
          <w:rFonts w:ascii="Courier New" w:hAnsi="Courier New" w:cs="Courier New"/>
          <w:szCs w:val="22"/>
        </w:rPr>
        <w:t xml:space="preserve">Religious Affiliation: </w:t>
      </w:r>
      <w:r w:rsidRPr="00A43CB1">
        <w:rPr>
          <w:rFonts w:ascii="Courier New" w:hAnsi="Courier New" w:cs="Courier New"/>
          <w:szCs w:val="22"/>
        </w:rPr>
        <w:tab/>
        <w:t>None</w:t>
      </w:r>
    </w:p>
    <w:p w:rsidR="00A43CB1" w:rsidRPr="00A43CB1" w:rsidRDefault="00A43CB1" w:rsidP="00A43CB1">
      <w:pPr>
        <w:ind w:right="0"/>
        <w:rPr>
          <w:rFonts w:ascii="Courier New" w:hAnsi="Courier New" w:cs="Courier New"/>
          <w:szCs w:val="22"/>
        </w:rPr>
      </w:pP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Education:</w:t>
      </w:r>
    </w:p>
    <w:p w:rsidR="00A43CB1" w:rsidRPr="00A43CB1" w:rsidRDefault="00A43CB1" w:rsidP="00A43CB1">
      <w:pPr>
        <w:ind w:right="0"/>
        <w:rPr>
          <w:rFonts w:ascii="Courier New" w:hAnsi="Courier New" w:cs="Courier New"/>
          <w:b/>
          <w:szCs w:val="22"/>
        </w:rPr>
      </w:pP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 xml:space="preserve"> Tertiary:</w:t>
      </w:r>
    </w:p>
    <w:p w:rsidR="00A43CB1" w:rsidRPr="00A43CB1" w:rsidRDefault="00A43CB1" w:rsidP="00A43CB1">
      <w:pPr>
        <w:tabs>
          <w:tab w:val="clear" w:pos="720"/>
          <w:tab w:val="clear" w:pos="5760"/>
        </w:tabs>
        <w:ind w:right="0"/>
        <w:rPr>
          <w:rFonts w:ascii="Courier New" w:hAnsi="Courier New" w:cs="Courier New"/>
          <w:szCs w:val="22"/>
        </w:rPr>
      </w:pPr>
      <w:r w:rsidRPr="00A43CB1">
        <w:rPr>
          <w:rFonts w:ascii="Courier New" w:hAnsi="Courier New" w:cs="Courier New"/>
          <w:szCs w:val="22"/>
        </w:rPr>
        <w:tab/>
        <w:t>University of Baguio (2014-Present)</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t xml:space="preserve">Gen. Luna Rd., Baguio City </w:t>
      </w:r>
    </w:p>
    <w:p w:rsidR="00A43CB1" w:rsidRPr="00A43CB1" w:rsidRDefault="00A43CB1" w:rsidP="00A43CB1">
      <w:pPr>
        <w:ind w:right="0" w:firstLine="720"/>
        <w:rPr>
          <w:rFonts w:ascii="Courier New" w:hAnsi="Courier New" w:cs="Courier New"/>
          <w:szCs w:val="22"/>
        </w:rPr>
      </w:pPr>
      <w:r w:rsidRPr="00A43CB1">
        <w:rPr>
          <w:rFonts w:ascii="Courier New" w:hAnsi="Courier New" w:cs="Courier New"/>
          <w:szCs w:val="22"/>
        </w:rPr>
        <w:t>Bachelor of Science in Information Technology</w:t>
      </w:r>
    </w:p>
    <w:p w:rsidR="00A43CB1" w:rsidRPr="00A43CB1" w:rsidRDefault="00A43CB1" w:rsidP="00A43CB1">
      <w:pPr>
        <w:ind w:right="0" w:firstLine="720"/>
        <w:rPr>
          <w:rFonts w:ascii="Courier New" w:hAnsi="Courier New" w:cs="Courier New"/>
          <w:szCs w:val="22"/>
        </w:rPr>
      </w:pPr>
    </w:p>
    <w:p w:rsidR="00A43CB1" w:rsidRPr="00A43CB1" w:rsidRDefault="00A43CB1" w:rsidP="00A43CB1">
      <w:pPr>
        <w:ind w:right="0"/>
        <w:rPr>
          <w:rFonts w:ascii="Courier New" w:hAnsi="Courier New" w:cs="Courier New"/>
          <w:szCs w:val="22"/>
        </w:rPr>
      </w:pP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 xml:space="preserve"> Secondary:</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t>Baguio City National High School</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t>Gov. Pack road, Baguio City</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 xml:space="preserve"> Primary:</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t>Dontogan Elementary School</w:t>
      </w:r>
    </w:p>
    <w:p w:rsidR="00A43CB1" w:rsidRPr="00A43CB1" w:rsidRDefault="00A43CB1" w:rsidP="00A43CB1">
      <w:pPr>
        <w:ind w:right="0"/>
        <w:rPr>
          <w:rFonts w:ascii="Courier New" w:hAnsi="Courier New" w:cs="Courier New"/>
          <w:szCs w:val="22"/>
        </w:rPr>
      </w:pPr>
      <w:r w:rsidRPr="00A43CB1">
        <w:rPr>
          <w:rFonts w:ascii="Courier New" w:hAnsi="Courier New" w:cs="Courier New"/>
          <w:szCs w:val="22"/>
        </w:rPr>
        <w:tab/>
        <w:t>Km.6 DontoganGreenvalley, Baguio City</w:t>
      </w:r>
    </w:p>
    <w:p w:rsidR="00A43CB1" w:rsidRPr="00A43CB1" w:rsidRDefault="00A43CB1" w:rsidP="00A43CB1">
      <w:pPr>
        <w:ind w:right="0"/>
        <w:rPr>
          <w:rFonts w:ascii="Courier New" w:hAnsi="Courier New" w:cs="Courier New"/>
          <w:szCs w:val="22"/>
        </w:rPr>
      </w:pPr>
    </w:p>
    <w:p w:rsidR="00A43CB1" w:rsidRPr="00A43CB1" w:rsidRDefault="00A43CB1" w:rsidP="00A43CB1">
      <w:pPr>
        <w:ind w:right="0"/>
        <w:rPr>
          <w:rFonts w:ascii="Courier New" w:hAnsi="Courier New" w:cs="Courier New"/>
          <w:b/>
          <w:szCs w:val="22"/>
        </w:rPr>
      </w:pPr>
      <w:r w:rsidRPr="00A43CB1">
        <w:rPr>
          <w:rFonts w:ascii="Courier New" w:hAnsi="Courier New" w:cs="Courier New"/>
          <w:b/>
          <w:szCs w:val="22"/>
        </w:rPr>
        <w:t xml:space="preserve"> Skills:</w:t>
      </w:r>
    </w:p>
    <w:p w:rsidR="00A43CB1" w:rsidRPr="00A43CB1" w:rsidRDefault="00A43CB1" w:rsidP="00A43CB1">
      <w:pPr>
        <w:tabs>
          <w:tab w:val="clear" w:pos="5760"/>
        </w:tabs>
        <w:ind w:right="0" w:firstLine="720"/>
        <w:rPr>
          <w:rFonts w:ascii="Courier New" w:hAnsi="Courier New" w:cs="Courier New"/>
          <w:szCs w:val="22"/>
        </w:rPr>
      </w:pPr>
      <w:r w:rsidRPr="00A43CB1">
        <w:rPr>
          <w:rFonts w:ascii="Courier New" w:hAnsi="Courier New" w:cs="Courier New"/>
          <w:szCs w:val="22"/>
        </w:rPr>
        <w:t>Programming</w:t>
      </w:r>
      <w:r w:rsidRPr="00A43CB1">
        <w:rPr>
          <w:rFonts w:ascii="Courier New" w:hAnsi="Courier New" w:cs="Courier New"/>
          <w:szCs w:val="22"/>
        </w:rPr>
        <w:tab/>
      </w:r>
      <w:r w:rsidRPr="00A43CB1">
        <w:rPr>
          <w:rFonts w:ascii="Courier New" w:hAnsi="Courier New" w:cs="Courier New"/>
          <w:szCs w:val="22"/>
        </w:rPr>
        <w:tab/>
      </w:r>
    </w:p>
    <w:p w:rsidR="00A43CB1" w:rsidRPr="00A43CB1" w:rsidRDefault="00A43CB1" w:rsidP="00A43CB1">
      <w:pPr>
        <w:tabs>
          <w:tab w:val="clear" w:pos="5760"/>
        </w:tabs>
        <w:ind w:right="0" w:firstLine="720"/>
        <w:rPr>
          <w:rFonts w:ascii="Courier New" w:hAnsi="Courier New" w:cs="Courier New"/>
          <w:szCs w:val="22"/>
        </w:rPr>
      </w:pPr>
      <w:r w:rsidRPr="00A43CB1">
        <w:rPr>
          <w:rFonts w:ascii="Courier New" w:hAnsi="Courier New" w:cs="Courier New"/>
          <w:szCs w:val="22"/>
        </w:rPr>
        <w:t>Web Design</w:t>
      </w:r>
    </w:p>
    <w:p w:rsidR="00A43CB1" w:rsidRPr="00BA0DE3" w:rsidRDefault="00A43CB1" w:rsidP="00A43CB1">
      <w:pPr>
        <w:tabs>
          <w:tab w:val="clear" w:pos="5760"/>
        </w:tabs>
        <w:ind w:right="0" w:firstLine="720"/>
        <w:rPr>
          <w:rFonts w:ascii="Courier New" w:hAnsi="Courier New" w:cs="Courier New"/>
          <w:szCs w:val="24"/>
        </w:rPr>
      </w:pPr>
      <w:r w:rsidRPr="00A43CB1">
        <w:rPr>
          <w:rFonts w:ascii="Courier New" w:hAnsi="Courier New" w:cs="Courier New"/>
          <w:szCs w:val="22"/>
        </w:rPr>
        <w:t>Photo Editing</w:t>
      </w:r>
      <w:r w:rsidRPr="00A43CB1">
        <w:rPr>
          <w:rFonts w:ascii="Courier New" w:hAnsi="Courier New" w:cs="Courier New"/>
          <w:sz w:val="28"/>
          <w:szCs w:val="24"/>
        </w:rPr>
        <w:tab/>
      </w:r>
      <w:r w:rsidRPr="00BA0DE3">
        <w:rPr>
          <w:rFonts w:ascii="Courier New" w:hAnsi="Courier New" w:cs="Courier New"/>
          <w:szCs w:val="24"/>
        </w:rPr>
        <w:tab/>
      </w:r>
      <w:r w:rsidRPr="00BA0DE3">
        <w:rPr>
          <w:rFonts w:ascii="Courier New" w:hAnsi="Courier New" w:cs="Courier New"/>
          <w:szCs w:val="24"/>
        </w:rPr>
        <w:tab/>
      </w:r>
      <w:r w:rsidRPr="00BA0DE3">
        <w:rPr>
          <w:rFonts w:ascii="Courier New" w:hAnsi="Courier New" w:cs="Courier New"/>
          <w:szCs w:val="24"/>
        </w:rPr>
        <w:tab/>
      </w:r>
    </w:p>
    <w:p w:rsidR="00A43CB1" w:rsidRDefault="00A43CB1" w:rsidP="00A43CB1"/>
    <w:p w:rsidR="00A43CB1" w:rsidRDefault="00A43CB1" w:rsidP="00A43CB1"/>
    <w:p w:rsidR="00A43CB1" w:rsidRDefault="00A43CB1" w:rsidP="00A43CB1"/>
    <w:p w:rsidR="00A43CB1" w:rsidRDefault="00A43CB1" w:rsidP="00A43CB1">
      <w:pPr>
        <w:rPr>
          <w:szCs w:val="24"/>
        </w:rPr>
      </w:pPr>
    </w:p>
    <w:p w:rsidR="00A43CB1" w:rsidRDefault="00A43CB1" w:rsidP="00A43CB1">
      <w:pPr>
        <w:rPr>
          <w:szCs w:val="24"/>
        </w:rPr>
      </w:pPr>
    </w:p>
    <w:p w:rsidR="001819DA" w:rsidRPr="001819DA" w:rsidRDefault="001819DA" w:rsidP="00A43CB1">
      <w:pPr>
        <w:tabs>
          <w:tab w:val="center" w:pos="5400"/>
        </w:tabs>
        <w:ind w:left="-720"/>
        <w:rPr>
          <w:rFonts w:ascii="Courier New" w:hAnsi="Courier New" w:cs="Courier New"/>
          <w:szCs w:val="27"/>
        </w:rPr>
      </w:pPr>
    </w:p>
    <w:sectPr w:rsidR="001819DA" w:rsidRPr="001819DA" w:rsidSect="009817CC">
      <w:headerReference w:type="default" r:id="rId47"/>
      <w:footerReference w:type="default" r:id="rId48"/>
      <w:footnotePr>
        <w:pos w:val="beneathText"/>
      </w:footnotePr>
      <w:type w:val="continuous"/>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601" w:rsidRDefault="009E0601">
      <w:r>
        <w:separator/>
      </w:r>
    </w:p>
  </w:endnote>
  <w:endnote w:type="continuationSeparator" w:id="0">
    <w:p w:rsidR="009E0601" w:rsidRDefault="009E0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B8C" w:rsidRPr="00174529" w:rsidRDefault="001D1B8C" w:rsidP="001D1B8C">
    <w:pPr>
      <w:pStyle w:val="Footer"/>
      <w:tabs>
        <w:tab w:val="clear" w:pos="720"/>
        <w:tab w:val="clear" w:pos="4320"/>
        <w:tab w:val="clear" w:pos="5760"/>
        <w:tab w:val="left" w:pos="0"/>
        <w:tab w:val="center" w:pos="4680"/>
        <w:tab w:val="left" w:pos="8640"/>
      </w:tabs>
      <w:ind w:right="0"/>
      <w:rPr>
        <w:rStyle w:val="PageNumber"/>
        <w:sz w:val="18"/>
        <w:szCs w:val="18"/>
      </w:rPr>
    </w:pPr>
    <w:r w:rsidRPr="00174529">
      <w:rPr>
        <w:rStyle w:val="PageNumber"/>
        <w:sz w:val="18"/>
        <w:szCs w:val="18"/>
      </w:rPr>
      <w:t xml:space="preserve">University of Baguio </w:t>
    </w:r>
    <w:r w:rsidRPr="00174529">
      <w:rPr>
        <w:rStyle w:val="PageNumber"/>
        <w:sz w:val="18"/>
        <w:szCs w:val="18"/>
      </w:rPr>
      <w:tab/>
      <w:t xml:space="preserve">Page </w:t>
    </w:r>
    <w:r w:rsidR="000927BC" w:rsidRPr="00174529">
      <w:rPr>
        <w:rStyle w:val="PageNumber"/>
        <w:sz w:val="18"/>
        <w:szCs w:val="18"/>
      </w:rPr>
      <w:fldChar w:fldCharType="begin"/>
    </w:r>
    <w:r w:rsidRPr="00174529">
      <w:rPr>
        <w:rStyle w:val="PageNumber"/>
        <w:sz w:val="18"/>
        <w:szCs w:val="18"/>
      </w:rPr>
      <w:instrText xml:space="preserve"> PAGE \*ARABIC </w:instrText>
    </w:r>
    <w:r w:rsidR="000927BC" w:rsidRPr="00174529">
      <w:rPr>
        <w:rStyle w:val="PageNumber"/>
        <w:sz w:val="18"/>
        <w:szCs w:val="18"/>
      </w:rPr>
      <w:fldChar w:fldCharType="separate"/>
    </w:r>
    <w:r w:rsidR="003845F9">
      <w:rPr>
        <w:rStyle w:val="PageNumber"/>
        <w:noProof/>
        <w:sz w:val="18"/>
        <w:szCs w:val="18"/>
      </w:rPr>
      <w:t>96</w:t>
    </w:r>
    <w:r w:rsidR="000927BC" w:rsidRPr="00174529">
      <w:rPr>
        <w:rStyle w:val="PageNumber"/>
        <w:sz w:val="18"/>
        <w:szCs w:val="18"/>
      </w:rPr>
      <w:fldChar w:fldCharType="end"/>
    </w:r>
    <w:r w:rsidRPr="00174529">
      <w:rPr>
        <w:rStyle w:val="PageNumber"/>
        <w:sz w:val="18"/>
        <w:szCs w:val="18"/>
      </w:rPr>
      <w:t xml:space="preserve"> of </w:t>
    </w:r>
    <w:r w:rsidR="000927BC" w:rsidRPr="00174529">
      <w:rPr>
        <w:rStyle w:val="PageNumber"/>
        <w:sz w:val="18"/>
        <w:szCs w:val="18"/>
      </w:rPr>
      <w:fldChar w:fldCharType="begin"/>
    </w:r>
    <w:r w:rsidRPr="00174529">
      <w:rPr>
        <w:rStyle w:val="PageNumber"/>
        <w:sz w:val="18"/>
        <w:szCs w:val="18"/>
      </w:rPr>
      <w:instrText xml:space="preserve"> NUMPAGES \*ARABIC </w:instrText>
    </w:r>
    <w:r w:rsidR="000927BC" w:rsidRPr="00174529">
      <w:rPr>
        <w:rStyle w:val="PageNumber"/>
        <w:sz w:val="18"/>
        <w:szCs w:val="18"/>
      </w:rPr>
      <w:fldChar w:fldCharType="separate"/>
    </w:r>
    <w:r w:rsidR="003845F9">
      <w:rPr>
        <w:rStyle w:val="PageNumber"/>
        <w:noProof/>
        <w:sz w:val="18"/>
        <w:szCs w:val="18"/>
      </w:rPr>
      <w:t>97</w:t>
    </w:r>
    <w:r w:rsidR="000927BC" w:rsidRPr="00174529">
      <w:rPr>
        <w:rStyle w:val="PageNumber"/>
        <w:sz w:val="18"/>
        <w:szCs w:val="18"/>
      </w:rPr>
      <w:fldChar w:fldCharType="end"/>
    </w:r>
    <w:r w:rsidRPr="00174529">
      <w:rPr>
        <w:rStyle w:val="PageNumber"/>
        <w:sz w:val="18"/>
        <w:szCs w:val="18"/>
      </w:rPr>
      <w:tab/>
    </w:r>
    <w:r w:rsidR="000927BC" w:rsidRPr="00174529">
      <w:rPr>
        <w:rStyle w:val="PageNumber"/>
        <w:sz w:val="18"/>
        <w:szCs w:val="18"/>
      </w:rPr>
      <w:fldChar w:fldCharType="begin"/>
    </w:r>
    <w:r w:rsidRPr="00174529">
      <w:rPr>
        <w:rStyle w:val="PageNumber"/>
        <w:sz w:val="18"/>
        <w:szCs w:val="18"/>
      </w:rPr>
      <w:instrText xml:space="preserve"> DATE \@"MM/dd/yy" </w:instrText>
    </w:r>
    <w:r w:rsidR="000927BC" w:rsidRPr="00174529">
      <w:rPr>
        <w:rStyle w:val="PageNumber"/>
        <w:sz w:val="18"/>
        <w:szCs w:val="18"/>
      </w:rPr>
      <w:fldChar w:fldCharType="separate"/>
    </w:r>
    <w:r w:rsidR="003845F9">
      <w:rPr>
        <w:rStyle w:val="PageNumber"/>
        <w:noProof/>
        <w:sz w:val="18"/>
        <w:szCs w:val="18"/>
      </w:rPr>
      <w:t>12/03/16</w:t>
    </w:r>
    <w:r w:rsidR="000927BC" w:rsidRPr="00174529">
      <w:rPr>
        <w:rStyle w:val="PageNumber"/>
        <w:sz w:val="18"/>
        <w:szCs w:val="18"/>
      </w:rPr>
      <w:fldChar w:fldCharType="end"/>
    </w:r>
  </w:p>
  <w:p w:rsidR="00076CB1" w:rsidRDefault="00076CB1">
    <w:pPr>
      <w:pStyle w:val="Footer"/>
    </w:pPr>
    <w:r w:rsidRPr="000753EE">
      <w:rPr>
        <w:sz w:val="27"/>
        <w:szCs w:val="27"/>
      </w:rPr>
      <w:ptab w:relativeTo="margin" w:alignment="center" w:leader="none"/>
    </w:r>
    <w:r w:rsidRPr="000753EE">
      <w:rPr>
        <w:sz w:val="27"/>
        <w:szCs w:val="27"/>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CB1" w:rsidRPr="00174529" w:rsidRDefault="00076CB1" w:rsidP="00F65C52">
    <w:pPr>
      <w:pStyle w:val="Footer"/>
      <w:tabs>
        <w:tab w:val="clear" w:pos="720"/>
        <w:tab w:val="clear" w:pos="4320"/>
        <w:tab w:val="clear" w:pos="5760"/>
        <w:tab w:val="left" w:pos="0"/>
        <w:tab w:val="center" w:pos="4680"/>
        <w:tab w:val="left" w:pos="8640"/>
      </w:tabs>
      <w:ind w:right="0"/>
      <w:rPr>
        <w:rStyle w:val="PageNumber"/>
        <w:sz w:val="18"/>
        <w:szCs w:val="18"/>
      </w:rPr>
    </w:pPr>
    <w:r w:rsidRPr="00174529">
      <w:rPr>
        <w:rStyle w:val="PageNumber"/>
        <w:sz w:val="18"/>
        <w:szCs w:val="18"/>
      </w:rPr>
      <w:t xml:space="preserve">University of Baguio </w:t>
    </w:r>
    <w:r w:rsidRPr="00174529">
      <w:rPr>
        <w:rStyle w:val="PageNumber"/>
        <w:sz w:val="18"/>
        <w:szCs w:val="18"/>
      </w:rPr>
      <w:tab/>
      <w:t xml:space="preserve">Page </w:t>
    </w:r>
    <w:r w:rsidR="000927BC" w:rsidRPr="00174529">
      <w:rPr>
        <w:rStyle w:val="PageNumber"/>
        <w:sz w:val="18"/>
        <w:szCs w:val="18"/>
      </w:rPr>
      <w:fldChar w:fldCharType="begin"/>
    </w:r>
    <w:r w:rsidRPr="00174529">
      <w:rPr>
        <w:rStyle w:val="PageNumber"/>
        <w:sz w:val="18"/>
        <w:szCs w:val="18"/>
      </w:rPr>
      <w:instrText xml:space="preserve"> PAGE \*ARABIC </w:instrText>
    </w:r>
    <w:r w:rsidR="000927BC" w:rsidRPr="00174529">
      <w:rPr>
        <w:rStyle w:val="PageNumber"/>
        <w:sz w:val="18"/>
        <w:szCs w:val="18"/>
      </w:rPr>
      <w:fldChar w:fldCharType="separate"/>
    </w:r>
    <w:r w:rsidR="003845F9">
      <w:rPr>
        <w:rStyle w:val="PageNumber"/>
        <w:noProof/>
        <w:sz w:val="18"/>
        <w:szCs w:val="18"/>
      </w:rPr>
      <w:t>97</w:t>
    </w:r>
    <w:r w:rsidR="000927BC" w:rsidRPr="00174529">
      <w:rPr>
        <w:rStyle w:val="PageNumber"/>
        <w:sz w:val="18"/>
        <w:szCs w:val="18"/>
      </w:rPr>
      <w:fldChar w:fldCharType="end"/>
    </w:r>
    <w:r w:rsidRPr="00174529">
      <w:rPr>
        <w:rStyle w:val="PageNumber"/>
        <w:sz w:val="18"/>
        <w:szCs w:val="18"/>
      </w:rPr>
      <w:t xml:space="preserve"> of </w:t>
    </w:r>
    <w:r w:rsidR="000927BC" w:rsidRPr="00174529">
      <w:rPr>
        <w:rStyle w:val="PageNumber"/>
        <w:sz w:val="18"/>
        <w:szCs w:val="18"/>
      </w:rPr>
      <w:fldChar w:fldCharType="begin"/>
    </w:r>
    <w:r w:rsidRPr="00174529">
      <w:rPr>
        <w:rStyle w:val="PageNumber"/>
        <w:sz w:val="18"/>
        <w:szCs w:val="18"/>
      </w:rPr>
      <w:instrText xml:space="preserve"> NUMPAGES \*ARABIC </w:instrText>
    </w:r>
    <w:r w:rsidR="000927BC" w:rsidRPr="00174529">
      <w:rPr>
        <w:rStyle w:val="PageNumber"/>
        <w:sz w:val="18"/>
        <w:szCs w:val="18"/>
      </w:rPr>
      <w:fldChar w:fldCharType="separate"/>
    </w:r>
    <w:r w:rsidR="003845F9">
      <w:rPr>
        <w:rStyle w:val="PageNumber"/>
        <w:noProof/>
        <w:sz w:val="18"/>
        <w:szCs w:val="18"/>
      </w:rPr>
      <w:t>97</w:t>
    </w:r>
    <w:r w:rsidR="000927BC" w:rsidRPr="00174529">
      <w:rPr>
        <w:rStyle w:val="PageNumber"/>
        <w:sz w:val="18"/>
        <w:szCs w:val="18"/>
      </w:rPr>
      <w:fldChar w:fldCharType="end"/>
    </w:r>
    <w:r w:rsidRPr="00174529">
      <w:rPr>
        <w:rStyle w:val="PageNumber"/>
        <w:sz w:val="18"/>
        <w:szCs w:val="18"/>
      </w:rPr>
      <w:tab/>
    </w:r>
    <w:r w:rsidR="000927BC" w:rsidRPr="00174529">
      <w:rPr>
        <w:rStyle w:val="PageNumber"/>
        <w:sz w:val="18"/>
        <w:szCs w:val="18"/>
      </w:rPr>
      <w:fldChar w:fldCharType="begin"/>
    </w:r>
    <w:r w:rsidRPr="00174529">
      <w:rPr>
        <w:rStyle w:val="PageNumber"/>
        <w:sz w:val="18"/>
        <w:szCs w:val="18"/>
      </w:rPr>
      <w:instrText xml:space="preserve"> DATE \@"MM/dd/yy" </w:instrText>
    </w:r>
    <w:r w:rsidR="000927BC" w:rsidRPr="00174529">
      <w:rPr>
        <w:rStyle w:val="PageNumber"/>
        <w:sz w:val="18"/>
        <w:szCs w:val="18"/>
      </w:rPr>
      <w:fldChar w:fldCharType="separate"/>
    </w:r>
    <w:r w:rsidR="003845F9">
      <w:rPr>
        <w:rStyle w:val="PageNumber"/>
        <w:noProof/>
        <w:sz w:val="18"/>
        <w:szCs w:val="18"/>
      </w:rPr>
      <w:t>12/03/16</w:t>
    </w:r>
    <w:r w:rsidR="000927BC" w:rsidRPr="00174529">
      <w:rPr>
        <w:rStyle w:val="PageNumber"/>
        <w:sz w:val="18"/>
        <w:szCs w:val="18"/>
      </w:rPr>
      <w:fldChar w:fldCharType="end"/>
    </w:r>
  </w:p>
  <w:p w:rsidR="00076CB1" w:rsidRDefault="00076CB1"/>
  <w:p w:rsidR="00076CB1" w:rsidRDefault="00076CB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601" w:rsidRDefault="009E0601">
      <w:r>
        <w:separator/>
      </w:r>
    </w:p>
  </w:footnote>
  <w:footnote w:type="continuationSeparator" w:id="0">
    <w:p w:rsidR="009E0601" w:rsidRDefault="009E06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5F9" w:rsidRDefault="003845F9">
    <w:pPr>
      <w:pStyle w:val="Header"/>
    </w:pPr>
    <w:r>
      <w:rPr>
        <w:i/>
        <w:sz w:val="22"/>
        <w:szCs w:val="22"/>
      </w:rPr>
      <w:t>&lt;UBCPDOSRVRS&gt; SRS</w:t>
    </w:r>
    <w:r>
      <w:rPr>
        <w:i/>
        <w:sz w:val="22"/>
        <w:szCs w:val="22"/>
      </w:rPr>
      <w:tab/>
    </w:r>
    <w:r>
      <w:rPr>
        <w:i/>
        <w:sz w:val="22"/>
        <w:szCs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CB1" w:rsidRPr="00DC2F07" w:rsidRDefault="00076CB1" w:rsidP="00DC2F07">
    <w:pPr>
      <w:pStyle w:val="Header"/>
      <w:rPr>
        <w:i/>
        <w:sz w:val="22"/>
        <w:szCs w:val="22"/>
      </w:rPr>
    </w:pPr>
    <w:r>
      <w:rPr>
        <w:i/>
        <w:sz w:val="22"/>
        <w:szCs w:val="22"/>
      </w:rPr>
      <w:t>&lt;UBCPDOSRVRS&gt; SRS</w:t>
    </w:r>
    <w:r>
      <w:rPr>
        <w:i/>
        <w:sz w:val="22"/>
        <w:szCs w:val="22"/>
      </w:rPr>
      <w:tab/>
    </w:r>
    <w:r>
      <w:rPr>
        <w:i/>
        <w:sz w:val="22"/>
        <w:szCs w:val="22"/>
      </w:rPr>
      <w:tab/>
    </w:r>
  </w:p>
  <w:p w:rsidR="00076CB1" w:rsidRDefault="00076CB1"/>
  <w:p w:rsidR="00076CB1" w:rsidRDefault="00076CB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1">
    <w:nsid w:val="00000003"/>
    <w:multiLevelType w:val="singleLevel"/>
    <w:tmpl w:val="00000003"/>
    <w:name w:val="WW8Num3"/>
    <w:lvl w:ilvl="0">
      <w:start w:val="8"/>
      <w:numFmt w:val="decimal"/>
      <w:lvlText w:val="(%1) "/>
      <w:lvlJc w:val="left"/>
      <w:pPr>
        <w:tabs>
          <w:tab w:val="num" w:pos="648"/>
        </w:tabs>
        <w:ind w:left="648" w:hanging="360"/>
      </w:pPr>
      <w:rPr>
        <w:rFonts w:ascii="Times New Roman" w:hAnsi="Times New Roman"/>
        <w:b w:val="0"/>
        <w:i w:val="0"/>
        <w:color w:val="000000"/>
        <w:sz w:val="24"/>
        <w:u w:val="none"/>
      </w:rPr>
    </w:lvl>
  </w:abstractNum>
  <w:abstractNum w:abstractNumId="2">
    <w:nsid w:val="00000004"/>
    <w:multiLevelType w:val="singleLevel"/>
    <w:tmpl w:val="00000004"/>
    <w:name w:val="WW8Num4"/>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3">
    <w:nsid w:val="00000005"/>
    <w:multiLevelType w:val="singleLevel"/>
    <w:tmpl w:val="00000005"/>
    <w:name w:val="WW8Num5"/>
    <w:lvl w:ilvl="0">
      <w:start w:val="2"/>
      <w:numFmt w:val="decimal"/>
      <w:lvlText w:val="3.2.%1 "/>
      <w:lvlJc w:val="left"/>
      <w:pPr>
        <w:tabs>
          <w:tab w:val="num" w:pos="840"/>
        </w:tabs>
        <w:ind w:left="840" w:hanging="360"/>
      </w:pPr>
      <w:rPr>
        <w:rFonts w:ascii="Times New Roman" w:hAnsi="Times New Roman"/>
        <w:b w:val="0"/>
        <w:i w:val="0"/>
        <w:color w:val="000000"/>
        <w:sz w:val="24"/>
        <w:u w:val="none"/>
      </w:rPr>
    </w:lvl>
  </w:abstractNum>
  <w:abstractNum w:abstractNumId="4">
    <w:nsid w:val="00000006"/>
    <w:multiLevelType w:val="singleLevel"/>
    <w:tmpl w:val="00000006"/>
    <w:name w:val="WW8Num6"/>
    <w:lvl w:ilvl="0">
      <w:start w:val="4"/>
      <w:numFmt w:val="decimal"/>
      <w:lvlText w:val="%1."/>
      <w:lvlJc w:val="left"/>
      <w:pPr>
        <w:tabs>
          <w:tab w:val="num" w:pos="360"/>
        </w:tabs>
        <w:ind w:left="360" w:hanging="360"/>
      </w:pPr>
    </w:lvl>
  </w:abstractNum>
  <w:abstractNum w:abstractNumId="5">
    <w:nsid w:val="00000007"/>
    <w:multiLevelType w:val="singleLevel"/>
    <w:tmpl w:val="00000007"/>
    <w:name w:val="WW8Num7"/>
    <w:lvl w:ilvl="0">
      <w:start w:val="2"/>
      <w:numFmt w:val="decimal"/>
      <w:lvlText w:val="3.2.1.%1 "/>
      <w:lvlJc w:val="left"/>
      <w:pPr>
        <w:tabs>
          <w:tab w:val="num" w:pos="960"/>
        </w:tabs>
        <w:ind w:left="960" w:hanging="360"/>
      </w:pPr>
      <w:rPr>
        <w:rFonts w:ascii="Times New Roman" w:hAnsi="Times New Roman"/>
        <w:b w:val="0"/>
        <w:i w:val="0"/>
        <w:color w:val="000000"/>
        <w:sz w:val="24"/>
        <w:u w:val="none"/>
      </w:rPr>
    </w:lvl>
  </w:abstractNum>
  <w:abstractNum w:abstractNumId="6">
    <w:nsid w:val="00000008"/>
    <w:multiLevelType w:val="singleLevel"/>
    <w:tmpl w:val="00000008"/>
    <w:name w:val="WW8Num8"/>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7">
    <w:nsid w:val="00000009"/>
    <w:multiLevelType w:val="singleLevel"/>
    <w:tmpl w:val="00000009"/>
    <w:name w:val="WW8Num9"/>
    <w:lvl w:ilvl="0">
      <w:start w:val="1"/>
      <w:numFmt w:val="decimal"/>
      <w:lvlText w:val="(%1)"/>
      <w:lvlJc w:val="left"/>
      <w:pPr>
        <w:tabs>
          <w:tab w:val="num" w:pos="630"/>
        </w:tabs>
        <w:ind w:left="630" w:hanging="360"/>
      </w:pPr>
    </w:lvl>
  </w:abstractNum>
  <w:abstractNum w:abstractNumId="8">
    <w:nsid w:val="0000000A"/>
    <w:multiLevelType w:val="singleLevel"/>
    <w:tmpl w:val="0000000A"/>
    <w:name w:val="WW8Num10"/>
    <w:lvl w:ilvl="0">
      <w:start w:val="1"/>
      <w:numFmt w:val="decimal"/>
      <w:lvlText w:val="(%1)"/>
      <w:lvlJc w:val="left"/>
      <w:pPr>
        <w:tabs>
          <w:tab w:val="num" w:pos="630"/>
        </w:tabs>
        <w:ind w:left="630" w:hanging="360"/>
      </w:pPr>
    </w:lvl>
  </w:abstractNum>
  <w:abstractNum w:abstractNumId="9">
    <w:nsid w:val="0000000B"/>
    <w:multiLevelType w:val="singleLevel"/>
    <w:tmpl w:val="0000000B"/>
    <w:name w:val="WW8Num11"/>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10">
    <w:nsid w:val="0000000C"/>
    <w:multiLevelType w:val="singleLevel"/>
    <w:tmpl w:val="0000000C"/>
    <w:name w:val="WW8Num12"/>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11">
    <w:nsid w:val="0000000D"/>
    <w:multiLevelType w:val="singleLevel"/>
    <w:tmpl w:val="0000000D"/>
    <w:name w:val="WW8Num13"/>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12">
    <w:nsid w:val="0000000E"/>
    <w:multiLevelType w:val="singleLevel"/>
    <w:tmpl w:val="0000000E"/>
    <w:name w:val="WW8Num14"/>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13">
    <w:nsid w:val="0000000F"/>
    <w:multiLevelType w:val="singleLevel"/>
    <w:tmpl w:val="0000000F"/>
    <w:name w:val="WW8Num15"/>
    <w:lvl w:ilvl="0">
      <w:start w:val="1"/>
      <w:numFmt w:val="decimal"/>
      <w:lvlText w:val="3.2.1.1.%1 "/>
      <w:lvlJc w:val="left"/>
      <w:pPr>
        <w:tabs>
          <w:tab w:val="num" w:pos="1140"/>
        </w:tabs>
        <w:ind w:left="1140" w:hanging="360"/>
      </w:pPr>
      <w:rPr>
        <w:rFonts w:ascii="Times New Roman" w:hAnsi="Times New Roman"/>
        <w:b w:val="0"/>
        <w:i w:val="0"/>
        <w:color w:val="000000"/>
        <w:sz w:val="24"/>
        <w:u w:val="none"/>
      </w:rPr>
    </w:lvl>
  </w:abstractNum>
  <w:abstractNum w:abstractNumId="14">
    <w:nsid w:val="00000010"/>
    <w:multiLevelType w:val="singleLevel"/>
    <w:tmpl w:val="00000010"/>
    <w:name w:val="WW8Num16"/>
    <w:lvl w:ilvl="0">
      <w:start w:val="1"/>
      <w:numFmt w:val="decimal"/>
      <w:lvlText w:val="3.2.2.%1 "/>
      <w:lvlJc w:val="left"/>
      <w:pPr>
        <w:tabs>
          <w:tab w:val="num" w:pos="960"/>
        </w:tabs>
        <w:ind w:left="960" w:hanging="360"/>
      </w:pPr>
      <w:rPr>
        <w:rFonts w:ascii="Times New Roman" w:hAnsi="Times New Roman"/>
        <w:b w:val="0"/>
        <w:i w:val="0"/>
        <w:color w:val="000000"/>
        <w:sz w:val="24"/>
        <w:u w:val="none"/>
      </w:rPr>
    </w:lvl>
  </w:abstractNum>
  <w:abstractNum w:abstractNumId="15">
    <w:nsid w:val="00000011"/>
    <w:multiLevelType w:val="singleLevel"/>
    <w:tmpl w:val="00000011"/>
    <w:name w:val="WW8Num18"/>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16">
    <w:nsid w:val="00000012"/>
    <w:multiLevelType w:val="singleLevel"/>
    <w:tmpl w:val="00000012"/>
    <w:name w:val="WW8Num19"/>
    <w:lvl w:ilvl="0">
      <w:start w:val="3"/>
      <w:numFmt w:val="decimal"/>
      <w:lvlText w:val="(%1)"/>
      <w:lvlJc w:val="left"/>
      <w:pPr>
        <w:tabs>
          <w:tab w:val="num" w:pos="678"/>
        </w:tabs>
        <w:ind w:left="678" w:hanging="390"/>
      </w:pPr>
    </w:lvl>
  </w:abstractNum>
  <w:abstractNum w:abstractNumId="17">
    <w:nsid w:val="00000013"/>
    <w:multiLevelType w:val="singleLevel"/>
    <w:tmpl w:val="00000013"/>
    <w:name w:val="WW8Num20"/>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18">
    <w:nsid w:val="00000014"/>
    <w:multiLevelType w:val="singleLevel"/>
    <w:tmpl w:val="00000014"/>
    <w:name w:val="WW8Num21"/>
    <w:lvl w:ilvl="0">
      <w:start w:val="1"/>
      <w:numFmt w:val="decimal"/>
      <w:lvlText w:val="3.2.1.2.%1 "/>
      <w:lvlJc w:val="left"/>
      <w:pPr>
        <w:tabs>
          <w:tab w:val="num" w:pos="1170"/>
        </w:tabs>
        <w:ind w:left="1170" w:hanging="360"/>
      </w:pPr>
      <w:rPr>
        <w:rFonts w:ascii="Times New Roman" w:hAnsi="Times New Roman"/>
        <w:b w:val="0"/>
        <w:i w:val="0"/>
        <w:color w:val="000000"/>
        <w:sz w:val="24"/>
        <w:u w:val="none"/>
      </w:rPr>
    </w:lvl>
  </w:abstractNum>
  <w:abstractNum w:abstractNumId="19">
    <w:nsid w:val="00000015"/>
    <w:multiLevelType w:val="singleLevel"/>
    <w:tmpl w:val="00000015"/>
    <w:name w:val="WW8Num22"/>
    <w:lvl w:ilvl="0">
      <w:start w:val="1"/>
      <w:numFmt w:val="decimal"/>
      <w:lvlText w:val="(%1)"/>
      <w:lvlJc w:val="left"/>
      <w:pPr>
        <w:tabs>
          <w:tab w:val="num" w:pos="630"/>
        </w:tabs>
        <w:ind w:left="630" w:hanging="360"/>
      </w:pPr>
    </w:lvl>
  </w:abstractNum>
  <w:abstractNum w:abstractNumId="20">
    <w:nsid w:val="00000016"/>
    <w:multiLevelType w:val="singleLevel"/>
    <w:tmpl w:val="00000016"/>
    <w:name w:val="WW8Num23"/>
    <w:lvl w:ilvl="0">
      <w:start w:val="1"/>
      <w:numFmt w:val="decimal"/>
      <w:lvlText w:val="(%1)"/>
      <w:lvlJc w:val="left"/>
      <w:pPr>
        <w:tabs>
          <w:tab w:val="num" w:pos="630"/>
        </w:tabs>
        <w:ind w:left="630" w:hanging="360"/>
      </w:pPr>
    </w:lvl>
  </w:abstractNum>
  <w:abstractNum w:abstractNumId="21">
    <w:nsid w:val="00000017"/>
    <w:multiLevelType w:val="singleLevel"/>
    <w:tmpl w:val="00000017"/>
    <w:name w:val="WW8Num24"/>
    <w:lvl w:ilvl="0">
      <w:start w:val="1"/>
      <w:numFmt w:val="decimal"/>
      <w:lvlText w:val="3.2.1.1.%1 "/>
      <w:lvlJc w:val="left"/>
      <w:pPr>
        <w:tabs>
          <w:tab w:val="num" w:pos="1200"/>
        </w:tabs>
        <w:ind w:left="1200" w:hanging="360"/>
      </w:pPr>
      <w:rPr>
        <w:rFonts w:ascii="Times New Roman" w:hAnsi="Times New Roman"/>
        <w:b w:val="0"/>
        <w:i w:val="0"/>
        <w:color w:val="000000"/>
        <w:sz w:val="24"/>
        <w:u w:val="none"/>
      </w:rPr>
    </w:lvl>
  </w:abstractNum>
  <w:abstractNum w:abstractNumId="22">
    <w:nsid w:val="00000018"/>
    <w:multiLevelType w:val="singleLevel"/>
    <w:tmpl w:val="00000018"/>
    <w:name w:val="WW8Num25"/>
    <w:lvl w:ilvl="0">
      <w:start w:val="2"/>
      <w:numFmt w:val="decimal"/>
      <w:lvlText w:val="3.%1 "/>
      <w:lvlJc w:val="left"/>
      <w:pPr>
        <w:tabs>
          <w:tab w:val="num" w:pos="540"/>
        </w:tabs>
        <w:ind w:left="540" w:hanging="360"/>
      </w:pPr>
      <w:rPr>
        <w:rFonts w:ascii="Times New Roman" w:hAnsi="Times New Roman"/>
        <w:b w:val="0"/>
        <w:i w:val="0"/>
        <w:color w:val="000000"/>
        <w:sz w:val="24"/>
        <w:u w:val="none"/>
      </w:rPr>
    </w:lvl>
  </w:abstractNum>
  <w:abstractNum w:abstractNumId="23">
    <w:nsid w:val="00000019"/>
    <w:multiLevelType w:val="singleLevel"/>
    <w:tmpl w:val="00000019"/>
    <w:name w:val="WW8Num26"/>
    <w:lvl w:ilvl="0">
      <w:start w:val="1"/>
      <w:numFmt w:val="decimal"/>
      <w:lvlText w:val="(%1)"/>
      <w:lvlJc w:val="left"/>
      <w:pPr>
        <w:tabs>
          <w:tab w:val="num" w:pos="648"/>
        </w:tabs>
        <w:ind w:left="648" w:hanging="360"/>
      </w:pPr>
    </w:lvl>
  </w:abstractNum>
  <w:abstractNum w:abstractNumId="24">
    <w:nsid w:val="0000001A"/>
    <w:multiLevelType w:val="singleLevel"/>
    <w:tmpl w:val="0000001A"/>
    <w:name w:val="WW8Num28"/>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25">
    <w:nsid w:val="0000001B"/>
    <w:multiLevelType w:val="singleLevel"/>
    <w:tmpl w:val="0000001B"/>
    <w:name w:val="WW8Num29"/>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26">
    <w:nsid w:val="0000001C"/>
    <w:multiLevelType w:val="singleLevel"/>
    <w:tmpl w:val="0000001C"/>
    <w:name w:val="WW8Num30"/>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27">
    <w:nsid w:val="0000001D"/>
    <w:multiLevelType w:val="singleLevel"/>
    <w:tmpl w:val="0000001D"/>
    <w:name w:val="WW8Num31"/>
    <w:lvl w:ilvl="0">
      <w:start w:val="1"/>
      <w:numFmt w:val="decimal"/>
      <w:lvlText w:val="3.1.%1 "/>
      <w:lvlJc w:val="left"/>
      <w:pPr>
        <w:tabs>
          <w:tab w:val="num" w:pos="780"/>
        </w:tabs>
        <w:ind w:left="780" w:hanging="360"/>
      </w:pPr>
      <w:rPr>
        <w:rFonts w:ascii="Times New Roman" w:hAnsi="Times New Roman"/>
        <w:b w:val="0"/>
        <w:i w:val="0"/>
        <w:color w:val="000000"/>
        <w:sz w:val="24"/>
        <w:u w:val="none"/>
      </w:rPr>
    </w:lvl>
  </w:abstractNum>
  <w:abstractNum w:abstractNumId="28">
    <w:nsid w:val="0000001E"/>
    <w:multiLevelType w:val="singleLevel"/>
    <w:tmpl w:val="0000001E"/>
    <w:name w:val="WW8Num32"/>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29">
    <w:nsid w:val="0000001F"/>
    <w:multiLevelType w:val="singleLevel"/>
    <w:tmpl w:val="0000001F"/>
    <w:name w:val="WW8Num33"/>
    <w:lvl w:ilvl="0">
      <w:start w:val="2"/>
      <w:numFmt w:val="decimal"/>
      <w:lvlText w:val="3.2.%1 "/>
      <w:lvlJc w:val="left"/>
      <w:pPr>
        <w:tabs>
          <w:tab w:val="num" w:pos="840"/>
        </w:tabs>
        <w:ind w:left="840" w:hanging="360"/>
      </w:pPr>
      <w:rPr>
        <w:rFonts w:ascii="Times New Roman" w:hAnsi="Times New Roman"/>
        <w:b w:val="0"/>
        <w:i w:val="0"/>
        <w:color w:val="000000"/>
        <w:sz w:val="24"/>
        <w:u w:val="none"/>
      </w:rPr>
    </w:lvl>
  </w:abstractNum>
  <w:abstractNum w:abstractNumId="30">
    <w:nsid w:val="00000020"/>
    <w:multiLevelType w:val="singleLevel"/>
    <w:tmpl w:val="00000020"/>
    <w:name w:val="WW8Num34"/>
    <w:lvl w:ilvl="0">
      <w:start w:val="1"/>
      <w:numFmt w:val="decimal"/>
      <w:lvlText w:val="3.2.2.1.%1 "/>
      <w:lvlJc w:val="left"/>
      <w:pPr>
        <w:tabs>
          <w:tab w:val="num" w:pos="1140"/>
        </w:tabs>
        <w:ind w:left="1140" w:hanging="360"/>
      </w:pPr>
      <w:rPr>
        <w:rFonts w:ascii="Times New Roman" w:hAnsi="Times New Roman"/>
        <w:b w:val="0"/>
        <w:i w:val="0"/>
        <w:color w:val="000000"/>
        <w:sz w:val="24"/>
        <w:u w:val="none"/>
      </w:rPr>
    </w:lvl>
  </w:abstractNum>
  <w:abstractNum w:abstractNumId="31">
    <w:nsid w:val="00000021"/>
    <w:multiLevelType w:val="singleLevel"/>
    <w:tmpl w:val="00000021"/>
    <w:name w:val="WW8Num35"/>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32">
    <w:nsid w:val="00000022"/>
    <w:multiLevelType w:val="singleLevel"/>
    <w:tmpl w:val="00000022"/>
    <w:name w:val="WW8Num36"/>
    <w:lvl w:ilvl="0">
      <w:start w:val="1"/>
      <w:numFmt w:val="decimal"/>
      <w:lvlText w:val="(%1)"/>
      <w:lvlJc w:val="left"/>
      <w:pPr>
        <w:tabs>
          <w:tab w:val="num" w:pos="630"/>
        </w:tabs>
        <w:ind w:left="630" w:hanging="360"/>
      </w:pPr>
    </w:lvl>
  </w:abstractNum>
  <w:abstractNum w:abstractNumId="33">
    <w:nsid w:val="00000023"/>
    <w:multiLevelType w:val="singleLevel"/>
    <w:tmpl w:val="00000023"/>
    <w:name w:val="WW8Num37"/>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34">
    <w:nsid w:val="00000024"/>
    <w:multiLevelType w:val="singleLevel"/>
    <w:tmpl w:val="00000024"/>
    <w:name w:val="WW8Num39"/>
    <w:lvl w:ilvl="0">
      <w:start w:val="2"/>
      <w:numFmt w:val="decimal"/>
      <w:lvlText w:val="3.%1 "/>
      <w:lvlJc w:val="left"/>
      <w:pPr>
        <w:tabs>
          <w:tab w:val="num" w:pos="600"/>
        </w:tabs>
        <w:ind w:left="600" w:hanging="360"/>
      </w:pPr>
      <w:rPr>
        <w:rFonts w:ascii="Times New Roman" w:hAnsi="Times New Roman"/>
        <w:b w:val="0"/>
        <w:i w:val="0"/>
        <w:color w:val="000000"/>
        <w:sz w:val="24"/>
        <w:u w:val="none"/>
      </w:rPr>
    </w:lvl>
  </w:abstractNum>
  <w:abstractNum w:abstractNumId="35">
    <w:nsid w:val="00000025"/>
    <w:multiLevelType w:val="singleLevel"/>
    <w:tmpl w:val="00000025"/>
    <w:name w:val="WW8Num40"/>
    <w:lvl w:ilvl="0">
      <w:start w:val="1"/>
      <w:numFmt w:val="decimal"/>
      <w:lvlText w:val="(%1)"/>
      <w:lvlJc w:val="left"/>
      <w:pPr>
        <w:tabs>
          <w:tab w:val="num" w:pos="630"/>
        </w:tabs>
        <w:ind w:left="630" w:hanging="360"/>
      </w:pPr>
    </w:lvl>
  </w:abstractNum>
  <w:abstractNum w:abstractNumId="36">
    <w:nsid w:val="00000026"/>
    <w:multiLevelType w:val="singleLevel"/>
    <w:tmpl w:val="00000026"/>
    <w:name w:val="WW8Num42"/>
    <w:lvl w:ilvl="0">
      <w:start w:val="1"/>
      <w:numFmt w:val="decimal"/>
      <w:lvlText w:val="(%1)"/>
      <w:lvlJc w:val="left"/>
      <w:pPr>
        <w:tabs>
          <w:tab w:val="num" w:pos="360"/>
        </w:tabs>
        <w:ind w:left="360" w:hanging="360"/>
      </w:pPr>
    </w:lvl>
  </w:abstractNum>
  <w:abstractNum w:abstractNumId="37">
    <w:nsid w:val="00000028"/>
    <w:multiLevelType w:val="multilevel"/>
    <w:tmpl w:val="00000028"/>
    <w:lvl w:ilvl="0">
      <w:start w:val="1"/>
      <w:numFmt w:val="none"/>
      <w:pStyle w:val="Heading1"/>
      <w:lvlText w:val=""/>
      <w:lvlJc w:val="left"/>
      <w:pPr>
        <w:tabs>
          <w:tab w:val="num" w:pos="0"/>
        </w:tabs>
        <w:ind w:left="0" w:firstLine="0"/>
      </w:pPr>
    </w:lvl>
    <w:lvl w:ilvl="1">
      <w:start w:val="1"/>
      <w:numFmt w:val="none"/>
      <w:pStyle w:val="Heading2"/>
      <w:lvlText w:val=""/>
      <w:lvlJc w:val="left"/>
      <w:pPr>
        <w:tabs>
          <w:tab w:val="num" w:pos="0"/>
        </w:tabs>
        <w:ind w:left="0" w:firstLine="0"/>
      </w:pPr>
    </w:lvl>
    <w:lvl w:ilvl="2">
      <w:start w:val="1"/>
      <w:numFmt w:val="none"/>
      <w:pStyle w:val="Heading3"/>
      <w:lvlText w:val=""/>
      <w:lvlJc w:val="left"/>
      <w:pPr>
        <w:tabs>
          <w:tab w:val="num" w:pos="0"/>
        </w:tabs>
        <w:ind w:left="0" w:firstLine="0"/>
      </w:pPr>
    </w:lvl>
    <w:lvl w:ilvl="3">
      <w:start w:val="1"/>
      <w:numFmt w:val="none"/>
      <w:pStyle w:val="Heading4"/>
      <w:lvlText w:val=""/>
      <w:lvlJc w:val="left"/>
      <w:pPr>
        <w:tabs>
          <w:tab w:val="num" w:pos="0"/>
        </w:tabs>
        <w:ind w:left="0" w:firstLine="0"/>
      </w:pPr>
    </w:lvl>
    <w:lvl w:ilvl="4">
      <w:start w:val="1"/>
      <w:numFmt w:val="none"/>
      <w:pStyle w:val="Heading5"/>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38">
    <w:nsid w:val="01F67524"/>
    <w:multiLevelType w:val="hybridMultilevel"/>
    <w:tmpl w:val="0ECE76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02760711"/>
    <w:multiLevelType w:val="hybridMultilevel"/>
    <w:tmpl w:val="EC3EC1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075F7E27"/>
    <w:multiLevelType w:val="hybridMultilevel"/>
    <w:tmpl w:val="B1189D42"/>
    <w:lvl w:ilvl="0" w:tplc="788ACFC8">
      <w:start w:val="1"/>
      <w:numFmt w:val="bullet"/>
      <w:lvlText w:val=""/>
      <w:lvlJc w:val="left"/>
      <w:pPr>
        <w:ind w:left="720"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08BA6A29"/>
    <w:multiLevelType w:val="hybridMultilevel"/>
    <w:tmpl w:val="0C2093A0"/>
    <w:lvl w:ilvl="0" w:tplc="FFFFFFF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09675702"/>
    <w:multiLevelType w:val="hybridMultilevel"/>
    <w:tmpl w:val="60D085DC"/>
    <w:lvl w:ilvl="0" w:tplc="788ACFC8">
      <w:start w:val="1"/>
      <w:numFmt w:val="bullet"/>
      <w:lvlText w:val=""/>
      <w:lvlJc w:val="left"/>
      <w:pPr>
        <w:ind w:left="720"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10235456"/>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nsid w:val="16FD144A"/>
    <w:multiLevelType w:val="hybridMultilevel"/>
    <w:tmpl w:val="8E085884"/>
    <w:lvl w:ilvl="0" w:tplc="3C6A393E">
      <w:numFmt w:val="bullet"/>
      <w:lvlText w:val="-"/>
      <w:lvlJc w:val="left"/>
      <w:pPr>
        <w:ind w:left="5400" w:hanging="360"/>
      </w:pPr>
      <w:rPr>
        <w:rFonts w:ascii="Courier New" w:eastAsiaTheme="minorHAnsi"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45">
    <w:nsid w:val="17874294"/>
    <w:multiLevelType w:val="hybridMultilevel"/>
    <w:tmpl w:val="2F5E9E7C"/>
    <w:lvl w:ilvl="0" w:tplc="874CE570">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D073E26"/>
    <w:multiLevelType w:val="multilevel"/>
    <w:tmpl w:val="22B24794"/>
    <w:lvl w:ilvl="0">
      <w:start w:val="1"/>
      <w:numFmt w:val="decimal"/>
      <w:lvlText w:val="%1."/>
      <w:lvlJc w:val="left"/>
      <w:pPr>
        <w:ind w:left="720" w:hanging="360"/>
      </w:pPr>
    </w:lvl>
    <w:lvl w:ilvl="1">
      <w:start w:val="1"/>
      <w:numFmt w:val="decimal"/>
      <w:isLgl/>
      <w:lvlText w:val="%1.%2"/>
      <w:lvlJc w:val="left"/>
      <w:pPr>
        <w:ind w:left="1140" w:hanging="780"/>
      </w:pPr>
      <w:rPr>
        <w:rFonts w:hint="default"/>
        <w:b/>
      </w:rPr>
    </w:lvl>
    <w:lvl w:ilvl="2">
      <w:start w:val="2"/>
      <w:numFmt w:val="decimal"/>
      <w:isLgl/>
      <w:lvlText w:val="%1.%2.%3"/>
      <w:lvlJc w:val="left"/>
      <w:pPr>
        <w:ind w:left="1140" w:hanging="7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47">
    <w:nsid w:val="1D417FF5"/>
    <w:multiLevelType w:val="hybridMultilevel"/>
    <w:tmpl w:val="A350DA24"/>
    <w:lvl w:ilvl="0" w:tplc="85ACADB6">
      <w:start w:val="1"/>
      <w:numFmt w:val="lowerLetter"/>
      <w:lvlText w:val="%1."/>
      <w:lvlJc w:val="left"/>
      <w:pPr>
        <w:ind w:left="750" w:hanging="360"/>
      </w:pPr>
      <w:rPr>
        <w:rFonts w:hint="default"/>
      </w:rPr>
    </w:lvl>
    <w:lvl w:ilvl="1" w:tplc="34090019" w:tentative="1">
      <w:start w:val="1"/>
      <w:numFmt w:val="lowerLetter"/>
      <w:lvlText w:val="%2."/>
      <w:lvlJc w:val="left"/>
      <w:pPr>
        <w:ind w:left="1470" w:hanging="360"/>
      </w:pPr>
    </w:lvl>
    <w:lvl w:ilvl="2" w:tplc="3409001B" w:tentative="1">
      <w:start w:val="1"/>
      <w:numFmt w:val="lowerRoman"/>
      <w:lvlText w:val="%3."/>
      <w:lvlJc w:val="right"/>
      <w:pPr>
        <w:ind w:left="2190" w:hanging="180"/>
      </w:pPr>
    </w:lvl>
    <w:lvl w:ilvl="3" w:tplc="3409000F" w:tentative="1">
      <w:start w:val="1"/>
      <w:numFmt w:val="decimal"/>
      <w:lvlText w:val="%4."/>
      <w:lvlJc w:val="left"/>
      <w:pPr>
        <w:ind w:left="2910" w:hanging="360"/>
      </w:pPr>
    </w:lvl>
    <w:lvl w:ilvl="4" w:tplc="34090019" w:tentative="1">
      <w:start w:val="1"/>
      <w:numFmt w:val="lowerLetter"/>
      <w:lvlText w:val="%5."/>
      <w:lvlJc w:val="left"/>
      <w:pPr>
        <w:ind w:left="3630" w:hanging="360"/>
      </w:pPr>
    </w:lvl>
    <w:lvl w:ilvl="5" w:tplc="3409001B" w:tentative="1">
      <w:start w:val="1"/>
      <w:numFmt w:val="lowerRoman"/>
      <w:lvlText w:val="%6."/>
      <w:lvlJc w:val="right"/>
      <w:pPr>
        <w:ind w:left="4350" w:hanging="180"/>
      </w:pPr>
    </w:lvl>
    <w:lvl w:ilvl="6" w:tplc="3409000F" w:tentative="1">
      <w:start w:val="1"/>
      <w:numFmt w:val="decimal"/>
      <w:lvlText w:val="%7."/>
      <w:lvlJc w:val="left"/>
      <w:pPr>
        <w:ind w:left="5070" w:hanging="360"/>
      </w:pPr>
    </w:lvl>
    <w:lvl w:ilvl="7" w:tplc="34090019" w:tentative="1">
      <w:start w:val="1"/>
      <w:numFmt w:val="lowerLetter"/>
      <w:lvlText w:val="%8."/>
      <w:lvlJc w:val="left"/>
      <w:pPr>
        <w:ind w:left="5790" w:hanging="360"/>
      </w:pPr>
    </w:lvl>
    <w:lvl w:ilvl="8" w:tplc="3409001B" w:tentative="1">
      <w:start w:val="1"/>
      <w:numFmt w:val="lowerRoman"/>
      <w:lvlText w:val="%9."/>
      <w:lvlJc w:val="right"/>
      <w:pPr>
        <w:ind w:left="6510" w:hanging="180"/>
      </w:pPr>
    </w:lvl>
  </w:abstractNum>
  <w:abstractNum w:abstractNumId="48">
    <w:nsid w:val="208F3AB8"/>
    <w:multiLevelType w:val="hybridMultilevel"/>
    <w:tmpl w:val="D24668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247B387D"/>
    <w:multiLevelType w:val="hybridMultilevel"/>
    <w:tmpl w:val="D0BA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53A5FF6"/>
    <w:multiLevelType w:val="hybridMultilevel"/>
    <w:tmpl w:val="3D1A7E76"/>
    <w:lvl w:ilvl="0" w:tplc="4D90F492">
      <w:start w:val="1"/>
      <w:numFmt w:val="decimal"/>
      <w:lvlText w:val="%1."/>
      <w:legacy w:legacy="1" w:legacySpace="0" w:legacyIndent="360"/>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EAD69B2"/>
    <w:multiLevelType w:val="singleLevel"/>
    <w:tmpl w:val="4D90F492"/>
    <w:lvl w:ilvl="0">
      <w:start w:val="1"/>
      <w:numFmt w:val="decimal"/>
      <w:lvlText w:val="%1."/>
      <w:legacy w:legacy="1" w:legacySpace="0" w:legacyIndent="360"/>
      <w:lvlJc w:val="left"/>
      <w:pPr>
        <w:ind w:left="1080" w:hanging="360"/>
      </w:pPr>
    </w:lvl>
  </w:abstractNum>
  <w:abstractNum w:abstractNumId="52">
    <w:nsid w:val="35DA33E6"/>
    <w:multiLevelType w:val="hybridMultilevel"/>
    <w:tmpl w:val="7A823F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nsid w:val="36D42F76"/>
    <w:multiLevelType w:val="hybridMultilevel"/>
    <w:tmpl w:val="11CE53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379A5660"/>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nsid w:val="43804B8A"/>
    <w:multiLevelType w:val="hybridMultilevel"/>
    <w:tmpl w:val="812E44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nsid w:val="49DF294D"/>
    <w:multiLevelType w:val="hybridMultilevel"/>
    <w:tmpl w:val="813C774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EB4B5F4">
      <w:start w:val="4"/>
      <w:numFmt w:val="bullet"/>
      <w:lvlText w:val=""/>
      <w:lvlJc w:val="left"/>
      <w:pPr>
        <w:tabs>
          <w:tab w:val="num" w:pos="1980"/>
        </w:tabs>
        <w:ind w:left="1980" w:hanging="360"/>
      </w:pPr>
      <w:rPr>
        <w:rFonts w:ascii="Symbol" w:eastAsia="Times New Roman" w:hAnsi="Symbol" w:cs="Aria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4B9718D6"/>
    <w:multiLevelType w:val="hybridMultilevel"/>
    <w:tmpl w:val="ED80F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774572"/>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nsid w:val="4CFE6FA9"/>
    <w:multiLevelType w:val="hybridMultilevel"/>
    <w:tmpl w:val="FDD8D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nsid w:val="4DAE5B90"/>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nsid w:val="4F077A26"/>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nsid w:val="4FBC1BBD"/>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nsid w:val="50F6275D"/>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nsid w:val="513C43AB"/>
    <w:multiLevelType w:val="hybridMultilevel"/>
    <w:tmpl w:val="932C96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nsid w:val="53300EEA"/>
    <w:multiLevelType w:val="hybridMultilevel"/>
    <w:tmpl w:val="BF0CD4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548E22F9"/>
    <w:multiLevelType w:val="hybridMultilevel"/>
    <w:tmpl w:val="150833D2"/>
    <w:lvl w:ilvl="0" w:tplc="FFFFFFF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4E52D1B"/>
    <w:multiLevelType w:val="hybridMultilevel"/>
    <w:tmpl w:val="539ACAF6"/>
    <w:lvl w:ilvl="0" w:tplc="EA880C88">
      <w:start w:val="1"/>
      <w:numFmt w:val="bullet"/>
      <w:lvlText w:val=""/>
      <w:lvlJc w:val="left"/>
      <w:pPr>
        <w:ind w:left="720"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nsid w:val="56997BF9"/>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nsid w:val="57663EA7"/>
    <w:multiLevelType w:val="hybridMultilevel"/>
    <w:tmpl w:val="865271E4"/>
    <w:lvl w:ilvl="0" w:tplc="788ACFC8">
      <w:start w:val="1"/>
      <w:numFmt w:val="bullet"/>
      <w:lvlText w:val=""/>
      <w:lvlJc w:val="left"/>
      <w:pPr>
        <w:ind w:left="720" w:hanging="360"/>
      </w:pPr>
      <w:rPr>
        <w:rFonts w:ascii="Symbol" w:hAnsi="Symbol" w:hint="default"/>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nsid w:val="57C5774D"/>
    <w:multiLevelType w:val="hybridMultilevel"/>
    <w:tmpl w:val="ED80F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9316EAE"/>
    <w:multiLevelType w:val="hybridMultilevel"/>
    <w:tmpl w:val="AE5202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nsid w:val="598F1702"/>
    <w:multiLevelType w:val="singleLevel"/>
    <w:tmpl w:val="4D90F492"/>
    <w:lvl w:ilvl="0">
      <w:start w:val="1"/>
      <w:numFmt w:val="decimal"/>
      <w:lvlText w:val="%1."/>
      <w:legacy w:legacy="1" w:legacySpace="0" w:legacyIndent="360"/>
      <w:lvlJc w:val="left"/>
      <w:pPr>
        <w:ind w:left="1080" w:hanging="360"/>
      </w:pPr>
    </w:lvl>
  </w:abstractNum>
  <w:abstractNum w:abstractNumId="73">
    <w:nsid w:val="5B924475"/>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nsid w:val="5C933A03"/>
    <w:multiLevelType w:val="hybridMultilevel"/>
    <w:tmpl w:val="ED80F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D721D98"/>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nsid w:val="5EF34922"/>
    <w:multiLevelType w:val="hybridMultilevel"/>
    <w:tmpl w:val="B088C7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nsid w:val="60F96D9A"/>
    <w:multiLevelType w:val="hybridMultilevel"/>
    <w:tmpl w:val="ED80F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1042512"/>
    <w:multiLevelType w:val="hybridMultilevel"/>
    <w:tmpl w:val="BF18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12E7E4A"/>
    <w:multiLevelType w:val="hybridMultilevel"/>
    <w:tmpl w:val="5044B02C"/>
    <w:lvl w:ilvl="0" w:tplc="4D90F492">
      <w:start w:val="1"/>
      <w:numFmt w:val="decimal"/>
      <w:lvlText w:val="%1."/>
      <w:legacy w:legacy="1" w:legacySpace="0" w:legacyIndent="360"/>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1A96BFE"/>
    <w:multiLevelType w:val="hybridMultilevel"/>
    <w:tmpl w:val="4D5676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nsid w:val="63981A09"/>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nsid w:val="68E561D3"/>
    <w:multiLevelType w:val="hybridMultilevel"/>
    <w:tmpl w:val="615A1E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691C26C0"/>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nsid w:val="69B50280"/>
    <w:multiLevelType w:val="multilevel"/>
    <w:tmpl w:val="0F20893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5">
    <w:nsid w:val="6A3C500D"/>
    <w:multiLevelType w:val="hybridMultilevel"/>
    <w:tmpl w:val="5522641C"/>
    <w:lvl w:ilvl="0" w:tplc="E3B8AEC0">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0DD2E46"/>
    <w:multiLevelType w:val="hybridMultilevel"/>
    <w:tmpl w:val="92DA1DE6"/>
    <w:lvl w:ilvl="0" w:tplc="438A5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3F666B5"/>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8">
    <w:nsid w:val="744006C6"/>
    <w:multiLevelType w:val="hybridMultilevel"/>
    <w:tmpl w:val="957657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9">
    <w:nsid w:val="75AC1602"/>
    <w:multiLevelType w:val="hybridMultilevel"/>
    <w:tmpl w:val="8A22C0A6"/>
    <w:lvl w:ilvl="0" w:tplc="E18E9F72">
      <w:start w:val="1"/>
      <w:numFmt w:val="low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90">
    <w:nsid w:val="75C145F6"/>
    <w:multiLevelType w:val="hybridMultilevel"/>
    <w:tmpl w:val="721E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463380"/>
    <w:multiLevelType w:val="hybridMultilevel"/>
    <w:tmpl w:val="C18C93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nsid w:val="774E4325"/>
    <w:multiLevelType w:val="hybridMultilevel"/>
    <w:tmpl w:val="ED80F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093490"/>
    <w:multiLevelType w:val="hybridMultilevel"/>
    <w:tmpl w:val="5D1689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4">
    <w:nsid w:val="79BD11B2"/>
    <w:multiLevelType w:val="hybridMultilevel"/>
    <w:tmpl w:val="0190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1"/>
  </w:num>
  <w:num w:numId="3">
    <w:abstractNumId w:val="66"/>
  </w:num>
  <w:num w:numId="4">
    <w:abstractNumId w:val="41"/>
  </w:num>
  <w:num w:numId="5">
    <w:abstractNumId w:val="38"/>
  </w:num>
  <w:num w:numId="6">
    <w:abstractNumId w:val="49"/>
  </w:num>
  <w:num w:numId="7">
    <w:abstractNumId w:val="55"/>
  </w:num>
  <w:num w:numId="8">
    <w:abstractNumId w:val="53"/>
  </w:num>
  <w:num w:numId="9">
    <w:abstractNumId w:val="59"/>
  </w:num>
  <w:num w:numId="10">
    <w:abstractNumId w:val="48"/>
  </w:num>
  <w:num w:numId="11">
    <w:abstractNumId w:val="64"/>
  </w:num>
  <w:num w:numId="12">
    <w:abstractNumId w:val="93"/>
  </w:num>
  <w:num w:numId="13">
    <w:abstractNumId w:val="82"/>
  </w:num>
  <w:num w:numId="14">
    <w:abstractNumId w:val="71"/>
  </w:num>
  <w:num w:numId="15">
    <w:abstractNumId w:val="46"/>
  </w:num>
  <w:num w:numId="16">
    <w:abstractNumId w:val="57"/>
  </w:num>
  <w:num w:numId="17">
    <w:abstractNumId w:val="72"/>
  </w:num>
  <w:num w:numId="18">
    <w:abstractNumId w:val="79"/>
  </w:num>
  <w:num w:numId="19">
    <w:abstractNumId w:val="50"/>
  </w:num>
  <w:num w:numId="20">
    <w:abstractNumId w:val="65"/>
  </w:num>
  <w:num w:numId="21">
    <w:abstractNumId w:val="78"/>
  </w:num>
  <w:num w:numId="22">
    <w:abstractNumId w:val="86"/>
  </w:num>
  <w:num w:numId="23">
    <w:abstractNumId w:val="77"/>
  </w:num>
  <w:num w:numId="24">
    <w:abstractNumId w:val="90"/>
  </w:num>
  <w:num w:numId="25">
    <w:abstractNumId w:val="74"/>
  </w:num>
  <w:num w:numId="26">
    <w:abstractNumId w:val="70"/>
  </w:num>
  <w:num w:numId="27">
    <w:abstractNumId w:val="67"/>
  </w:num>
  <w:num w:numId="28">
    <w:abstractNumId w:val="40"/>
  </w:num>
  <w:num w:numId="29">
    <w:abstractNumId w:val="42"/>
  </w:num>
  <w:num w:numId="30">
    <w:abstractNumId w:val="80"/>
  </w:num>
  <w:num w:numId="31">
    <w:abstractNumId w:val="92"/>
  </w:num>
  <w:num w:numId="32">
    <w:abstractNumId w:val="91"/>
  </w:num>
  <w:num w:numId="33">
    <w:abstractNumId w:val="94"/>
  </w:num>
  <w:num w:numId="34">
    <w:abstractNumId w:val="52"/>
  </w:num>
  <w:num w:numId="35">
    <w:abstractNumId w:val="39"/>
  </w:num>
  <w:num w:numId="36">
    <w:abstractNumId w:val="85"/>
  </w:num>
  <w:num w:numId="37">
    <w:abstractNumId w:val="69"/>
  </w:num>
  <w:num w:numId="38">
    <w:abstractNumId w:val="84"/>
  </w:num>
  <w:num w:numId="39">
    <w:abstractNumId w:val="76"/>
  </w:num>
  <w:num w:numId="40">
    <w:abstractNumId w:val="56"/>
  </w:num>
  <w:num w:numId="41">
    <w:abstractNumId w:val="45"/>
  </w:num>
  <w:num w:numId="42">
    <w:abstractNumId w:val="47"/>
  </w:num>
  <w:num w:numId="43">
    <w:abstractNumId w:val="89"/>
  </w:num>
  <w:num w:numId="44">
    <w:abstractNumId w:val="68"/>
  </w:num>
  <w:num w:numId="45">
    <w:abstractNumId w:val="61"/>
  </w:num>
  <w:num w:numId="46">
    <w:abstractNumId w:val="83"/>
  </w:num>
  <w:num w:numId="47">
    <w:abstractNumId w:val="43"/>
  </w:num>
  <w:num w:numId="48">
    <w:abstractNumId w:val="81"/>
  </w:num>
  <w:num w:numId="49">
    <w:abstractNumId w:val="62"/>
  </w:num>
  <w:num w:numId="50">
    <w:abstractNumId w:val="54"/>
  </w:num>
  <w:num w:numId="51">
    <w:abstractNumId w:val="58"/>
  </w:num>
  <w:num w:numId="52">
    <w:abstractNumId w:val="63"/>
  </w:num>
  <w:num w:numId="53">
    <w:abstractNumId w:val="88"/>
  </w:num>
  <w:num w:numId="54">
    <w:abstractNumId w:val="73"/>
  </w:num>
  <w:num w:numId="55">
    <w:abstractNumId w:val="87"/>
  </w:num>
  <w:num w:numId="56">
    <w:abstractNumId w:val="75"/>
  </w:num>
  <w:num w:numId="57">
    <w:abstractNumId w:val="60"/>
  </w:num>
  <w:num w:numId="58">
    <w:abstractNumId w:val="4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688"/>
    <w:rsid w:val="00007B65"/>
    <w:rsid w:val="00015ED0"/>
    <w:rsid w:val="00043B8B"/>
    <w:rsid w:val="000515CB"/>
    <w:rsid w:val="0006181F"/>
    <w:rsid w:val="00076CB1"/>
    <w:rsid w:val="00076D9D"/>
    <w:rsid w:val="00085BEF"/>
    <w:rsid w:val="000927BC"/>
    <w:rsid w:val="000A0D12"/>
    <w:rsid w:val="000A2B39"/>
    <w:rsid w:val="000B0607"/>
    <w:rsid w:val="000B163A"/>
    <w:rsid w:val="000C2EF8"/>
    <w:rsid w:val="000C64E3"/>
    <w:rsid w:val="000D5B29"/>
    <w:rsid w:val="000E0AAE"/>
    <w:rsid w:val="000E1F55"/>
    <w:rsid w:val="000E7CA2"/>
    <w:rsid w:val="00105C5B"/>
    <w:rsid w:val="001078F3"/>
    <w:rsid w:val="00114B71"/>
    <w:rsid w:val="001206EC"/>
    <w:rsid w:val="001252D6"/>
    <w:rsid w:val="00133511"/>
    <w:rsid w:val="00134A33"/>
    <w:rsid w:val="00137A4C"/>
    <w:rsid w:val="001407E9"/>
    <w:rsid w:val="00174529"/>
    <w:rsid w:val="001819DA"/>
    <w:rsid w:val="00191159"/>
    <w:rsid w:val="00191CB2"/>
    <w:rsid w:val="00196730"/>
    <w:rsid w:val="001C0C4A"/>
    <w:rsid w:val="001C7370"/>
    <w:rsid w:val="001D1B8C"/>
    <w:rsid w:val="001F4EAD"/>
    <w:rsid w:val="001F571D"/>
    <w:rsid w:val="001F5809"/>
    <w:rsid w:val="001F5CF6"/>
    <w:rsid w:val="00213991"/>
    <w:rsid w:val="00222900"/>
    <w:rsid w:val="00222924"/>
    <w:rsid w:val="002239CF"/>
    <w:rsid w:val="0022777B"/>
    <w:rsid w:val="00232BBA"/>
    <w:rsid w:val="002442E0"/>
    <w:rsid w:val="00245A8D"/>
    <w:rsid w:val="0024735C"/>
    <w:rsid w:val="00260CEB"/>
    <w:rsid w:val="00280127"/>
    <w:rsid w:val="002867A8"/>
    <w:rsid w:val="002977A7"/>
    <w:rsid w:val="002A2688"/>
    <w:rsid w:val="002B39C6"/>
    <w:rsid w:val="002B6A18"/>
    <w:rsid w:val="002D3B79"/>
    <w:rsid w:val="002D5B21"/>
    <w:rsid w:val="002D5E5E"/>
    <w:rsid w:val="002E01C2"/>
    <w:rsid w:val="002F1817"/>
    <w:rsid w:val="002F47FC"/>
    <w:rsid w:val="00304139"/>
    <w:rsid w:val="00305FA5"/>
    <w:rsid w:val="00305FD9"/>
    <w:rsid w:val="00307D2E"/>
    <w:rsid w:val="0031553A"/>
    <w:rsid w:val="00321EF7"/>
    <w:rsid w:val="003306A7"/>
    <w:rsid w:val="00347AE9"/>
    <w:rsid w:val="003541AD"/>
    <w:rsid w:val="00355112"/>
    <w:rsid w:val="003616AA"/>
    <w:rsid w:val="00362A68"/>
    <w:rsid w:val="003677BF"/>
    <w:rsid w:val="003845F9"/>
    <w:rsid w:val="00396985"/>
    <w:rsid w:val="003969BA"/>
    <w:rsid w:val="003C1D0D"/>
    <w:rsid w:val="003C5ABD"/>
    <w:rsid w:val="003E3FF3"/>
    <w:rsid w:val="003E6007"/>
    <w:rsid w:val="003E74AD"/>
    <w:rsid w:val="003F77DC"/>
    <w:rsid w:val="00403381"/>
    <w:rsid w:val="00406BB3"/>
    <w:rsid w:val="004115B8"/>
    <w:rsid w:val="00411A90"/>
    <w:rsid w:val="00414194"/>
    <w:rsid w:val="00422C21"/>
    <w:rsid w:val="004256E6"/>
    <w:rsid w:val="00430350"/>
    <w:rsid w:val="004433D7"/>
    <w:rsid w:val="004634A4"/>
    <w:rsid w:val="00463544"/>
    <w:rsid w:val="00475AA5"/>
    <w:rsid w:val="00485394"/>
    <w:rsid w:val="0049220C"/>
    <w:rsid w:val="0049652A"/>
    <w:rsid w:val="004A00ED"/>
    <w:rsid w:val="004B3F6D"/>
    <w:rsid w:val="004C037A"/>
    <w:rsid w:val="004C46A9"/>
    <w:rsid w:val="004E4701"/>
    <w:rsid w:val="004F2EE2"/>
    <w:rsid w:val="00513193"/>
    <w:rsid w:val="0051680D"/>
    <w:rsid w:val="00552D0B"/>
    <w:rsid w:val="00565FDB"/>
    <w:rsid w:val="0058652C"/>
    <w:rsid w:val="00586ACB"/>
    <w:rsid w:val="005A64DF"/>
    <w:rsid w:val="005B50C1"/>
    <w:rsid w:val="005B61B3"/>
    <w:rsid w:val="005C09EB"/>
    <w:rsid w:val="005C0EEA"/>
    <w:rsid w:val="005C39E4"/>
    <w:rsid w:val="005D429B"/>
    <w:rsid w:val="005D7554"/>
    <w:rsid w:val="005E3D7B"/>
    <w:rsid w:val="005E6CDA"/>
    <w:rsid w:val="005F44B2"/>
    <w:rsid w:val="005F51FB"/>
    <w:rsid w:val="005F61EF"/>
    <w:rsid w:val="006117BB"/>
    <w:rsid w:val="00622491"/>
    <w:rsid w:val="00623DAB"/>
    <w:rsid w:val="00630729"/>
    <w:rsid w:val="0064313A"/>
    <w:rsid w:val="00651556"/>
    <w:rsid w:val="00655FCD"/>
    <w:rsid w:val="00664A88"/>
    <w:rsid w:val="00672A0A"/>
    <w:rsid w:val="00672CCA"/>
    <w:rsid w:val="00674F3F"/>
    <w:rsid w:val="00683818"/>
    <w:rsid w:val="00697640"/>
    <w:rsid w:val="006A0325"/>
    <w:rsid w:val="006E07B8"/>
    <w:rsid w:val="006E4E4D"/>
    <w:rsid w:val="006F0E2C"/>
    <w:rsid w:val="00702956"/>
    <w:rsid w:val="00705866"/>
    <w:rsid w:val="00706F64"/>
    <w:rsid w:val="00711380"/>
    <w:rsid w:val="0072266D"/>
    <w:rsid w:val="007270AA"/>
    <w:rsid w:val="00735CA1"/>
    <w:rsid w:val="00736B8B"/>
    <w:rsid w:val="0073722C"/>
    <w:rsid w:val="00740D2D"/>
    <w:rsid w:val="00747F66"/>
    <w:rsid w:val="00761596"/>
    <w:rsid w:val="007619D1"/>
    <w:rsid w:val="00771579"/>
    <w:rsid w:val="00775177"/>
    <w:rsid w:val="007A3D8E"/>
    <w:rsid w:val="007B0D95"/>
    <w:rsid w:val="007C2F3C"/>
    <w:rsid w:val="007D5EEA"/>
    <w:rsid w:val="007D7783"/>
    <w:rsid w:val="007E0A3B"/>
    <w:rsid w:val="007F079A"/>
    <w:rsid w:val="007F1EC3"/>
    <w:rsid w:val="007F3F8D"/>
    <w:rsid w:val="008017CC"/>
    <w:rsid w:val="00807593"/>
    <w:rsid w:val="00810E07"/>
    <w:rsid w:val="008117D2"/>
    <w:rsid w:val="00811FF8"/>
    <w:rsid w:val="008232FA"/>
    <w:rsid w:val="0084679E"/>
    <w:rsid w:val="00850FE9"/>
    <w:rsid w:val="0085549C"/>
    <w:rsid w:val="00855C77"/>
    <w:rsid w:val="00855CCD"/>
    <w:rsid w:val="008630FE"/>
    <w:rsid w:val="00865403"/>
    <w:rsid w:val="00870C5A"/>
    <w:rsid w:val="008777E8"/>
    <w:rsid w:val="00881920"/>
    <w:rsid w:val="00891939"/>
    <w:rsid w:val="00894CAD"/>
    <w:rsid w:val="008B1CD4"/>
    <w:rsid w:val="008D7EC9"/>
    <w:rsid w:val="008E08F3"/>
    <w:rsid w:val="008E3811"/>
    <w:rsid w:val="008E7D55"/>
    <w:rsid w:val="008F6723"/>
    <w:rsid w:val="00900E00"/>
    <w:rsid w:val="0090735E"/>
    <w:rsid w:val="0090766C"/>
    <w:rsid w:val="00913FEB"/>
    <w:rsid w:val="00921EEB"/>
    <w:rsid w:val="00933910"/>
    <w:rsid w:val="00936615"/>
    <w:rsid w:val="00943048"/>
    <w:rsid w:val="00953C4A"/>
    <w:rsid w:val="009754B0"/>
    <w:rsid w:val="009817CC"/>
    <w:rsid w:val="00983B0D"/>
    <w:rsid w:val="009B650C"/>
    <w:rsid w:val="009C0290"/>
    <w:rsid w:val="009C0F72"/>
    <w:rsid w:val="009C25EE"/>
    <w:rsid w:val="009C279D"/>
    <w:rsid w:val="009C5922"/>
    <w:rsid w:val="009C7BD8"/>
    <w:rsid w:val="009E0601"/>
    <w:rsid w:val="009F2737"/>
    <w:rsid w:val="00A017A6"/>
    <w:rsid w:val="00A12051"/>
    <w:rsid w:val="00A243E6"/>
    <w:rsid w:val="00A245D6"/>
    <w:rsid w:val="00A25FA2"/>
    <w:rsid w:val="00A27035"/>
    <w:rsid w:val="00A30E42"/>
    <w:rsid w:val="00A31198"/>
    <w:rsid w:val="00A3271B"/>
    <w:rsid w:val="00A352AF"/>
    <w:rsid w:val="00A4084F"/>
    <w:rsid w:val="00A43CB1"/>
    <w:rsid w:val="00A46E6F"/>
    <w:rsid w:val="00A541D7"/>
    <w:rsid w:val="00A55568"/>
    <w:rsid w:val="00A6086D"/>
    <w:rsid w:val="00A620E8"/>
    <w:rsid w:val="00A71B9C"/>
    <w:rsid w:val="00A75734"/>
    <w:rsid w:val="00A82723"/>
    <w:rsid w:val="00A87142"/>
    <w:rsid w:val="00A93849"/>
    <w:rsid w:val="00A94207"/>
    <w:rsid w:val="00A9688F"/>
    <w:rsid w:val="00A96DCA"/>
    <w:rsid w:val="00A97CED"/>
    <w:rsid w:val="00AA2AEA"/>
    <w:rsid w:val="00AA45D1"/>
    <w:rsid w:val="00AB1161"/>
    <w:rsid w:val="00AB633E"/>
    <w:rsid w:val="00AC31B3"/>
    <w:rsid w:val="00AF3F61"/>
    <w:rsid w:val="00B01471"/>
    <w:rsid w:val="00B04E48"/>
    <w:rsid w:val="00B070D0"/>
    <w:rsid w:val="00B12A19"/>
    <w:rsid w:val="00B31EA0"/>
    <w:rsid w:val="00B370DA"/>
    <w:rsid w:val="00B50E5F"/>
    <w:rsid w:val="00B658F9"/>
    <w:rsid w:val="00B74DA7"/>
    <w:rsid w:val="00B8305F"/>
    <w:rsid w:val="00B83523"/>
    <w:rsid w:val="00B861C3"/>
    <w:rsid w:val="00B969FA"/>
    <w:rsid w:val="00BA20A2"/>
    <w:rsid w:val="00BC6513"/>
    <w:rsid w:val="00BC7362"/>
    <w:rsid w:val="00BD1FDD"/>
    <w:rsid w:val="00BD5A1C"/>
    <w:rsid w:val="00BE5649"/>
    <w:rsid w:val="00BE7C85"/>
    <w:rsid w:val="00C0337C"/>
    <w:rsid w:val="00C04A26"/>
    <w:rsid w:val="00C133F1"/>
    <w:rsid w:val="00C21506"/>
    <w:rsid w:val="00C21D0E"/>
    <w:rsid w:val="00C22257"/>
    <w:rsid w:val="00C34219"/>
    <w:rsid w:val="00C468FB"/>
    <w:rsid w:val="00C72402"/>
    <w:rsid w:val="00C84BFC"/>
    <w:rsid w:val="00C94C1F"/>
    <w:rsid w:val="00C95117"/>
    <w:rsid w:val="00CB1C45"/>
    <w:rsid w:val="00CB2BD3"/>
    <w:rsid w:val="00CD4A5F"/>
    <w:rsid w:val="00CD60A3"/>
    <w:rsid w:val="00CE411F"/>
    <w:rsid w:val="00CE7466"/>
    <w:rsid w:val="00CF3141"/>
    <w:rsid w:val="00CF6DA1"/>
    <w:rsid w:val="00D15782"/>
    <w:rsid w:val="00D23D7D"/>
    <w:rsid w:val="00D300D8"/>
    <w:rsid w:val="00D32D60"/>
    <w:rsid w:val="00D345B6"/>
    <w:rsid w:val="00D45CAA"/>
    <w:rsid w:val="00D47E94"/>
    <w:rsid w:val="00D51C61"/>
    <w:rsid w:val="00D53FC0"/>
    <w:rsid w:val="00D5525B"/>
    <w:rsid w:val="00D603C7"/>
    <w:rsid w:val="00D66DAA"/>
    <w:rsid w:val="00D7724B"/>
    <w:rsid w:val="00D81567"/>
    <w:rsid w:val="00D858CF"/>
    <w:rsid w:val="00DA0A4D"/>
    <w:rsid w:val="00DA5BDE"/>
    <w:rsid w:val="00DA7CC4"/>
    <w:rsid w:val="00DC1D09"/>
    <w:rsid w:val="00DC2247"/>
    <w:rsid w:val="00DC2F07"/>
    <w:rsid w:val="00DC6529"/>
    <w:rsid w:val="00DC7B58"/>
    <w:rsid w:val="00DD1EC5"/>
    <w:rsid w:val="00DE4C1B"/>
    <w:rsid w:val="00E032A6"/>
    <w:rsid w:val="00E16297"/>
    <w:rsid w:val="00E309D9"/>
    <w:rsid w:val="00E41441"/>
    <w:rsid w:val="00E54AB0"/>
    <w:rsid w:val="00E54F1A"/>
    <w:rsid w:val="00E63570"/>
    <w:rsid w:val="00E650D9"/>
    <w:rsid w:val="00E6664D"/>
    <w:rsid w:val="00E745CA"/>
    <w:rsid w:val="00E86D31"/>
    <w:rsid w:val="00EB0AE3"/>
    <w:rsid w:val="00EB0EA5"/>
    <w:rsid w:val="00EB2BA6"/>
    <w:rsid w:val="00EB3D68"/>
    <w:rsid w:val="00EC2E28"/>
    <w:rsid w:val="00EC327C"/>
    <w:rsid w:val="00ED0AC7"/>
    <w:rsid w:val="00ED1BA9"/>
    <w:rsid w:val="00EE31A9"/>
    <w:rsid w:val="00EE3523"/>
    <w:rsid w:val="00EF4142"/>
    <w:rsid w:val="00EF4892"/>
    <w:rsid w:val="00EF7DF0"/>
    <w:rsid w:val="00F000AF"/>
    <w:rsid w:val="00F00CC9"/>
    <w:rsid w:val="00F25804"/>
    <w:rsid w:val="00F46D49"/>
    <w:rsid w:val="00F60F18"/>
    <w:rsid w:val="00F65C52"/>
    <w:rsid w:val="00F717CB"/>
    <w:rsid w:val="00F83319"/>
    <w:rsid w:val="00F8409A"/>
    <w:rsid w:val="00F84323"/>
    <w:rsid w:val="00F86AD5"/>
    <w:rsid w:val="00FA0E1E"/>
    <w:rsid w:val="00FA2160"/>
    <w:rsid w:val="00FA6B5B"/>
    <w:rsid w:val="00FC251A"/>
    <w:rsid w:val="00FD3137"/>
    <w:rsid w:val="00FD5574"/>
    <w:rsid w:val="00FD5785"/>
    <w:rsid w:val="00FE31C6"/>
    <w:rsid w:val="00FE576B"/>
    <w:rsid w:val="00FE5CB7"/>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 List" w:uiPriority="0"/>
    <w:lsdException w:name="Table Simple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513"/>
    <w:pPr>
      <w:tabs>
        <w:tab w:val="left" w:pos="720"/>
        <w:tab w:val="left" w:pos="5760"/>
      </w:tabs>
      <w:suppressAutoHyphens/>
      <w:ind w:right="720"/>
    </w:pPr>
    <w:rPr>
      <w:rFonts w:cs="Tms Rmn"/>
      <w:color w:val="000000"/>
      <w:sz w:val="24"/>
      <w:lang w:eastAsia="ar-SA"/>
    </w:rPr>
  </w:style>
  <w:style w:type="paragraph" w:styleId="Heading1">
    <w:name w:val="heading 1"/>
    <w:basedOn w:val="Normal"/>
    <w:next w:val="Normal"/>
    <w:link w:val="Heading1Char"/>
    <w:qFormat/>
    <w:rsid w:val="00BC6513"/>
    <w:pPr>
      <w:numPr>
        <w:numId w:val="1"/>
      </w:numPr>
      <w:tabs>
        <w:tab w:val="left" w:pos="432"/>
      </w:tabs>
      <w:spacing w:before="240"/>
      <w:outlineLvl w:val="0"/>
    </w:pPr>
    <w:rPr>
      <w:b/>
      <w:sz w:val="28"/>
    </w:rPr>
  </w:style>
  <w:style w:type="paragraph" w:styleId="Heading2">
    <w:name w:val="heading 2"/>
    <w:basedOn w:val="Heading1"/>
    <w:next w:val="Normal"/>
    <w:link w:val="Heading2Char"/>
    <w:qFormat/>
    <w:rsid w:val="00BC6513"/>
    <w:pPr>
      <w:numPr>
        <w:ilvl w:val="1"/>
      </w:numPr>
      <w:spacing w:before="120"/>
      <w:outlineLvl w:val="1"/>
    </w:pPr>
    <w:rPr>
      <w:sz w:val="26"/>
      <w:u w:val="single"/>
    </w:rPr>
  </w:style>
  <w:style w:type="paragraph" w:styleId="Heading3">
    <w:name w:val="heading 3"/>
    <w:basedOn w:val="Heading2"/>
    <w:next w:val="Normal"/>
    <w:link w:val="Heading3Char"/>
    <w:qFormat/>
    <w:rsid w:val="00BC6513"/>
    <w:pPr>
      <w:numPr>
        <w:ilvl w:val="2"/>
      </w:numPr>
      <w:ind w:left="374"/>
      <w:outlineLvl w:val="2"/>
    </w:pPr>
    <w:rPr>
      <w:sz w:val="20"/>
    </w:rPr>
  </w:style>
  <w:style w:type="paragraph" w:styleId="Heading4">
    <w:name w:val="heading 4"/>
    <w:basedOn w:val="Heading3"/>
    <w:next w:val="Normal"/>
    <w:link w:val="Heading4Char"/>
    <w:qFormat/>
    <w:rsid w:val="00BC6513"/>
    <w:pPr>
      <w:numPr>
        <w:ilvl w:val="3"/>
      </w:numPr>
      <w:ind w:left="562"/>
      <w:outlineLvl w:val="3"/>
    </w:pPr>
  </w:style>
  <w:style w:type="paragraph" w:styleId="Heading5">
    <w:name w:val="heading 5"/>
    <w:basedOn w:val="Heading4"/>
    <w:next w:val="Normal"/>
    <w:link w:val="Heading5Char"/>
    <w:qFormat/>
    <w:rsid w:val="00BC6513"/>
    <w:pPr>
      <w:numPr>
        <w:ilvl w:val="4"/>
      </w:numPr>
      <w:ind w:left="749"/>
      <w:outlineLvl w:val="4"/>
    </w:pPr>
  </w:style>
  <w:style w:type="paragraph" w:styleId="Heading6">
    <w:name w:val="heading 6"/>
    <w:basedOn w:val="Normal"/>
    <w:next w:val="Normal"/>
    <w:qFormat/>
    <w:rsid w:val="007F079A"/>
    <w:pPr>
      <w:tabs>
        <w:tab w:val="clear" w:pos="720"/>
        <w:tab w:val="clear" w:pos="5760"/>
      </w:tabs>
      <w:suppressAutoHyphens w:val="0"/>
      <w:spacing w:before="240" w:after="60" w:line="220" w:lineRule="exact"/>
      <w:ind w:right="0"/>
      <w:jc w:val="both"/>
      <w:outlineLvl w:val="5"/>
    </w:pPr>
    <w:rPr>
      <w:rFonts w:ascii="Arial" w:hAnsi="Arial" w:cs="Times New Roman"/>
      <w:i/>
      <w:color w:val="auto"/>
      <w:sz w:val="22"/>
      <w:lang w:eastAsia="en-US"/>
    </w:rPr>
  </w:style>
  <w:style w:type="paragraph" w:styleId="Heading7">
    <w:name w:val="heading 7"/>
    <w:basedOn w:val="Normal"/>
    <w:next w:val="Normal"/>
    <w:qFormat/>
    <w:rsid w:val="007F079A"/>
    <w:pPr>
      <w:tabs>
        <w:tab w:val="clear" w:pos="720"/>
        <w:tab w:val="clear" w:pos="5760"/>
      </w:tabs>
      <w:suppressAutoHyphens w:val="0"/>
      <w:spacing w:before="240" w:after="60" w:line="220" w:lineRule="exact"/>
      <w:ind w:right="0"/>
      <w:jc w:val="both"/>
      <w:outlineLvl w:val="6"/>
    </w:pPr>
    <w:rPr>
      <w:rFonts w:ascii="Arial" w:hAnsi="Arial" w:cs="Times New Roman"/>
      <w:color w:val="auto"/>
      <w:sz w:val="20"/>
      <w:lang w:eastAsia="en-US"/>
    </w:rPr>
  </w:style>
  <w:style w:type="paragraph" w:styleId="Heading8">
    <w:name w:val="heading 8"/>
    <w:basedOn w:val="Normal"/>
    <w:next w:val="Normal"/>
    <w:qFormat/>
    <w:rsid w:val="007F079A"/>
    <w:pPr>
      <w:tabs>
        <w:tab w:val="clear" w:pos="720"/>
        <w:tab w:val="clear" w:pos="5760"/>
      </w:tabs>
      <w:suppressAutoHyphens w:val="0"/>
      <w:spacing w:before="240" w:after="60" w:line="220" w:lineRule="exact"/>
      <w:ind w:right="0"/>
      <w:jc w:val="both"/>
      <w:outlineLvl w:val="7"/>
    </w:pPr>
    <w:rPr>
      <w:rFonts w:ascii="Arial" w:hAnsi="Arial" w:cs="Times New Roman"/>
      <w:i/>
      <w:color w:val="auto"/>
      <w:sz w:val="20"/>
      <w:lang w:eastAsia="en-US"/>
    </w:rPr>
  </w:style>
  <w:style w:type="paragraph" w:styleId="Heading9">
    <w:name w:val="heading 9"/>
    <w:basedOn w:val="Normal"/>
    <w:next w:val="Normal"/>
    <w:qFormat/>
    <w:rsid w:val="007F079A"/>
    <w:pPr>
      <w:tabs>
        <w:tab w:val="clear" w:pos="720"/>
        <w:tab w:val="clear" w:pos="5760"/>
      </w:tabs>
      <w:suppressAutoHyphens w:val="0"/>
      <w:spacing w:before="240" w:after="60" w:line="220" w:lineRule="exact"/>
      <w:ind w:right="0"/>
      <w:jc w:val="both"/>
      <w:outlineLvl w:val="8"/>
    </w:pPr>
    <w:rPr>
      <w:rFonts w:ascii="Arial" w:hAnsi="Arial" w:cs="Times New Roman"/>
      <w:i/>
      <w:color w:val="auto"/>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5CCD"/>
    <w:rPr>
      <w:rFonts w:cs="Tms Rmn"/>
      <w:b/>
      <w:color w:val="000000"/>
      <w:sz w:val="28"/>
      <w:lang w:eastAsia="ar-SA"/>
    </w:rPr>
  </w:style>
  <w:style w:type="character" w:customStyle="1" w:styleId="Heading2Char">
    <w:name w:val="Heading 2 Char"/>
    <w:basedOn w:val="DefaultParagraphFont"/>
    <w:link w:val="Heading2"/>
    <w:rsid w:val="00855CCD"/>
    <w:rPr>
      <w:rFonts w:cs="Tms Rmn"/>
      <w:b/>
      <w:color w:val="000000"/>
      <w:sz w:val="26"/>
      <w:u w:val="single"/>
      <w:lang w:eastAsia="ar-SA"/>
    </w:rPr>
  </w:style>
  <w:style w:type="character" w:customStyle="1" w:styleId="Heading3Char">
    <w:name w:val="Heading 3 Char"/>
    <w:basedOn w:val="DefaultParagraphFont"/>
    <w:link w:val="Heading3"/>
    <w:rsid w:val="00855CCD"/>
    <w:rPr>
      <w:rFonts w:cs="Tms Rmn"/>
      <w:b/>
      <w:color w:val="000000"/>
      <w:u w:val="single"/>
      <w:lang w:eastAsia="ar-SA"/>
    </w:rPr>
  </w:style>
  <w:style w:type="character" w:customStyle="1" w:styleId="Heading4Char">
    <w:name w:val="Heading 4 Char"/>
    <w:basedOn w:val="DefaultParagraphFont"/>
    <w:link w:val="Heading4"/>
    <w:rsid w:val="00855CCD"/>
    <w:rPr>
      <w:rFonts w:cs="Tms Rmn"/>
      <w:b/>
      <w:color w:val="000000"/>
      <w:u w:val="single"/>
      <w:lang w:eastAsia="ar-SA"/>
    </w:rPr>
  </w:style>
  <w:style w:type="character" w:customStyle="1" w:styleId="Heading5Char">
    <w:name w:val="Heading 5 Char"/>
    <w:basedOn w:val="DefaultParagraphFont"/>
    <w:link w:val="Heading5"/>
    <w:rsid w:val="00855CCD"/>
    <w:rPr>
      <w:rFonts w:cs="Tms Rmn"/>
      <w:b/>
      <w:color w:val="000000"/>
      <w:u w:val="single"/>
      <w:lang w:eastAsia="ar-SA"/>
    </w:rPr>
  </w:style>
  <w:style w:type="character" w:customStyle="1" w:styleId="WW8Num3z0">
    <w:name w:val="WW8Num3z0"/>
    <w:rsid w:val="00BC6513"/>
    <w:rPr>
      <w:rFonts w:ascii="Times New Roman" w:hAnsi="Times New Roman"/>
      <w:b w:val="0"/>
      <w:i w:val="0"/>
      <w:color w:val="000000"/>
      <w:sz w:val="24"/>
      <w:u w:val="none"/>
    </w:rPr>
  </w:style>
  <w:style w:type="character" w:customStyle="1" w:styleId="WW8Num4z0">
    <w:name w:val="WW8Num4z0"/>
    <w:rsid w:val="00BC6513"/>
    <w:rPr>
      <w:rFonts w:ascii="Times New Roman" w:hAnsi="Times New Roman"/>
      <w:b w:val="0"/>
      <w:i w:val="0"/>
      <w:color w:val="000000"/>
      <w:sz w:val="24"/>
      <w:u w:val="none"/>
    </w:rPr>
  </w:style>
  <w:style w:type="character" w:customStyle="1" w:styleId="WW8Num5z0">
    <w:name w:val="WW8Num5z0"/>
    <w:rsid w:val="00BC6513"/>
    <w:rPr>
      <w:rFonts w:ascii="Times New Roman" w:hAnsi="Times New Roman"/>
      <w:b w:val="0"/>
      <w:i w:val="0"/>
      <w:color w:val="000000"/>
      <w:sz w:val="24"/>
      <w:u w:val="none"/>
    </w:rPr>
  </w:style>
  <w:style w:type="character" w:customStyle="1" w:styleId="WW8Num6z0">
    <w:name w:val="WW8Num6z0"/>
    <w:rsid w:val="00BC6513"/>
    <w:rPr>
      <w:rFonts w:ascii="Times New Roman" w:hAnsi="Times New Roman"/>
      <w:b w:val="0"/>
      <w:i w:val="0"/>
      <w:color w:val="000000"/>
      <w:sz w:val="24"/>
      <w:u w:val="none"/>
    </w:rPr>
  </w:style>
  <w:style w:type="character" w:customStyle="1" w:styleId="WW8Num8z0">
    <w:name w:val="WW8Num8z0"/>
    <w:rsid w:val="00BC6513"/>
    <w:rPr>
      <w:rFonts w:ascii="Times New Roman" w:hAnsi="Times New Roman"/>
      <w:b w:val="0"/>
      <w:i w:val="0"/>
      <w:color w:val="000000"/>
      <w:sz w:val="24"/>
      <w:u w:val="none"/>
    </w:rPr>
  </w:style>
  <w:style w:type="character" w:customStyle="1" w:styleId="WW8Num9z0">
    <w:name w:val="WW8Num9z0"/>
    <w:rsid w:val="00BC6513"/>
    <w:rPr>
      <w:rFonts w:ascii="Times New Roman" w:hAnsi="Times New Roman"/>
      <w:b w:val="0"/>
      <w:i w:val="0"/>
      <w:color w:val="000000"/>
      <w:sz w:val="24"/>
      <w:u w:val="none"/>
    </w:rPr>
  </w:style>
  <w:style w:type="character" w:customStyle="1" w:styleId="WW8Num12z0">
    <w:name w:val="WW8Num12z0"/>
    <w:rsid w:val="00BC6513"/>
    <w:rPr>
      <w:rFonts w:ascii="Times New Roman" w:hAnsi="Times New Roman"/>
      <w:b w:val="0"/>
      <w:i w:val="0"/>
      <w:color w:val="000000"/>
      <w:sz w:val="24"/>
      <w:u w:val="none"/>
    </w:rPr>
  </w:style>
  <w:style w:type="character" w:customStyle="1" w:styleId="WW8Num13z0">
    <w:name w:val="WW8Num13z0"/>
    <w:rsid w:val="00BC6513"/>
    <w:rPr>
      <w:rFonts w:ascii="Times New Roman" w:hAnsi="Times New Roman"/>
      <w:b w:val="0"/>
      <w:i w:val="0"/>
      <w:color w:val="000000"/>
      <w:sz w:val="24"/>
      <w:u w:val="none"/>
    </w:rPr>
  </w:style>
  <w:style w:type="character" w:customStyle="1" w:styleId="WW8Num14z0">
    <w:name w:val="WW8Num14z0"/>
    <w:rsid w:val="00BC6513"/>
    <w:rPr>
      <w:rFonts w:ascii="Times New Roman" w:hAnsi="Times New Roman"/>
      <w:b w:val="0"/>
      <w:i w:val="0"/>
      <w:color w:val="000000"/>
      <w:sz w:val="24"/>
      <w:u w:val="none"/>
    </w:rPr>
  </w:style>
  <w:style w:type="character" w:customStyle="1" w:styleId="WW8Num15z0">
    <w:name w:val="WW8Num15z0"/>
    <w:rsid w:val="00BC6513"/>
    <w:rPr>
      <w:rFonts w:ascii="Times New Roman" w:hAnsi="Times New Roman"/>
      <w:b w:val="0"/>
      <w:i w:val="0"/>
      <w:color w:val="000000"/>
      <w:sz w:val="24"/>
      <w:u w:val="none"/>
    </w:rPr>
  </w:style>
  <w:style w:type="character" w:customStyle="1" w:styleId="WW8Num16z0">
    <w:name w:val="WW8Num16z0"/>
    <w:rsid w:val="00BC6513"/>
    <w:rPr>
      <w:rFonts w:ascii="Times New Roman" w:hAnsi="Times New Roman"/>
      <w:b w:val="0"/>
      <w:i w:val="0"/>
      <w:color w:val="000000"/>
      <w:sz w:val="24"/>
      <w:u w:val="none"/>
    </w:rPr>
  </w:style>
  <w:style w:type="character" w:customStyle="1" w:styleId="WW8Num18z0">
    <w:name w:val="WW8Num18z0"/>
    <w:rsid w:val="00BC6513"/>
    <w:rPr>
      <w:rFonts w:ascii="Times New Roman" w:hAnsi="Times New Roman"/>
      <w:b w:val="0"/>
      <w:i w:val="0"/>
      <w:color w:val="000000"/>
      <w:sz w:val="24"/>
      <w:u w:val="none"/>
    </w:rPr>
  </w:style>
  <w:style w:type="character" w:customStyle="1" w:styleId="WW8Num19z0">
    <w:name w:val="WW8Num19z0"/>
    <w:rsid w:val="00BC6513"/>
    <w:rPr>
      <w:rFonts w:ascii="Times New Roman" w:hAnsi="Times New Roman"/>
      <w:b w:val="0"/>
      <w:i w:val="0"/>
      <w:color w:val="000000"/>
      <w:sz w:val="24"/>
      <w:u w:val="none"/>
    </w:rPr>
  </w:style>
  <w:style w:type="character" w:customStyle="1" w:styleId="WW8Num21z0">
    <w:name w:val="WW8Num21z0"/>
    <w:rsid w:val="00BC6513"/>
    <w:rPr>
      <w:rFonts w:ascii="Times New Roman" w:hAnsi="Times New Roman"/>
      <w:b w:val="0"/>
      <w:i w:val="0"/>
      <w:color w:val="000000"/>
      <w:sz w:val="24"/>
      <w:u w:val="none"/>
    </w:rPr>
  </w:style>
  <w:style w:type="character" w:customStyle="1" w:styleId="WW8Num22z0">
    <w:name w:val="WW8Num22z0"/>
    <w:rsid w:val="00BC6513"/>
    <w:rPr>
      <w:rFonts w:ascii="Times New Roman" w:hAnsi="Times New Roman"/>
      <w:b w:val="0"/>
      <w:i w:val="0"/>
      <w:color w:val="000000"/>
      <w:sz w:val="24"/>
      <w:u w:val="none"/>
    </w:rPr>
  </w:style>
  <w:style w:type="character" w:customStyle="1" w:styleId="WW8Num25z0">
    <w:name w:val="WW8Num25z0"/>
    <w:rsid w:val="00BC6513"/>
    <w:rPr>
      <w:rFonts w:ascii="Times New Roman" w:hAnsi="Times New Roman"/>
      <w:b w:val="0"/>
      <w:i w:val="0"/>
      <w:color w:val="000000"/>
      <w:sz w:val="24"/>
      <w:u w:val="none"/>
    </w:rPr>
  </w:style>
  <w:style w:type="character" w:customStyle="1" w:styleId="WW8Num26z0">
    <w:name w:val="WW8Num26z0"/>
    <w:rsid w:val="00BC6513"/>
    <w:rPr>
      <w:rFonts w:ascii="Times New Roman" w:hAnsi="Times New Roman"/>
      <w:b w:val="0"/>
      <w:i w:val="0"/>
      <w:color w:val="000000"/>
      <w:sz w:val="24"/>
      <w:u w:val="none"/>
    </w:rPr>
  </w:style>
  <w:style w:type="character" w:customStyle="1" w:styleId="WW8Num29z0">
    <w:name w:val="WW8Num29z0"/>
    <w:rsid w:val="00BC6513"/>
    <w:rPr>
      <w:rFonts w:ascii="Times New Roman" w:hAnsi="Times New Roman"/>
      <w:b w:val="0"/>
      <w:i w:val="0"/>
      <w:color w:val="000000"/>
      <w:sz w:val="24"/>
      <w:u w:val="none"/>
    </w:rPr>
  </w:style>
  <w:style w:type="character" w:customStyle="1" w:styleId="WW8Num30z0">
    <w:name w:val="WW8Num30z0"/>
    <w:rsid w:val="00BC6513"/>
    <w:rPr>
      <w:rFonts w:ascii="Times New Roman" w:hAnsi="Times New Roman"/>
      <w:b w:val="0"/>
      <w:i w:val="0"/>
      <w:color w:val="000000"/>
      <w:sz w:val="24"/>
      <w:u w:val="none"/>
    </w:rPr>
  </w:style>
  <w:style w:type="character" w:customStyle="1" w:styleId="WW8Num31z0">
    <w:name w:val="WW8Num31z0"/>
    <w:rsid w:val="00BC6513"/>
    <w:rPr>
      <w:rFonts w:ascii="Times New Roman" w:hAnsi="Times New Roman"/>
      <w:b w:val="0"/>
      <w:i w:val="0"/>
      <w:color w:val="000000"/>
      <w:sz w:val="24"/>
      <w:u w:val="none"/>
    </w:rPr>
  </w:style>
  <w:style w:type="character" w:customStyle="1" w:styleId="WW8Num32z0">
    <w:name w:val="WW8Num32z0"/>
    <w:rsid w:val="00BC6513"/>
    <w:rPr>
      <w:rFonts w:ascii="Times New Roman" w:hAnsi="Times New Roman"/>
      <w:b w:val="0"/>
      <w:i w:val="0"/>
      <w:color w:val="000000"/>
      <w:sz w:val="24"/>
      <w:u w:val="none"/>
    </w:rPr>
  </w:style>
  <w:style w:type="character" w:customStyle="1" w:styleId="WW8Num33z0">
    <w:name w:val="WW8Num33z0"/>
    <w:rsid w:val="00BC6513"/>
    <w:rPr>
      <w:rFonts w:ascii="Times New Roman" w:hAnsi="Times New Roman"/>
      <w:b w:val="0"/>
      <w:i w:val="0"/>
      <w:color w:val="000000"/>
      <w:sz w:val="24"/>
      <w:u w:val="none"/>
    </w:rPr>
  </w:style>
  <w:style w:type="character" w:customStyle="1" w:styleId="WW8Num34z0">
    <w:name w:val="WW8Num34z0"/>
    <w:rsid w:val="00BC6513"/>
    <w:rPr>
      <w:rFonts w:ascii="Times New Roman" w:hAnsi="Times New Roman"/>
      <w:b w:val="0"/>
      <w:i w:val="0"/>
      <w:color w:val="000000"/>
      <w:sz w:val="24"/>
      <w:u w:val="none"/>
    </w:rPr>
  </w:style>
  <w:style w:type="character" w:customStyle="1" w:styleId="WW8Num35z0">
    <w:name w:val="WW8Num35z0"/>
    <w:rsid w:val="00BC6513"/>
    <w:rPr>
      <w:rFonts w:ascii="Times New Roman" w:hAnsi="Times New Roman"/>
      <w:b w:val="0"/>
      <w:i w:val="0"/>
      <w:color w:val="000000"/>
      <w:sz w:val="24"/>
      <w:u w:val="none"/>
    </w:rPr>
  </w:style>
  <w:style w:type="character" w:customStyle="1" w:styleId="WW8Num36z0">
    <w:name w:val="WW8Num36z0"/>
    <w:rsid w:val="00BC6513"/>
    <w:rPr>
      <w:rFonts w:ascii="Times New Roman" w:hAnsi="Times New Roman"/>
      <w:b w:val="0"/>
      <w:i w:val="0"/>
      <w:color w:val="000000"/>
      <w:sz w:val="24"/>
      <w:u w:val="none"/>
    </w:rPr>
  </w:style>
  <w:style w:type="character" w:customStyle="1" w:styleId="WW8Num38z0">
    <w:name w:val="WW8Num38z0"/>
    <w:rsid w:val="00BC6513"/>
    <w:rPr>
      <w:rFonts w:ascii="Symbol" w:hAnsi="Symbol"/>
    </w:rPr>
  </w:style>
  <w:style w:type="character" w:customStyle="1" w:styleId="WW8Num39z0">
    <w:name w:val="WW8Num39z0"/>
    <w:rsid w:val="00BC6513"/>
    <w:rPr>
      <w:rFonts w:ascii="Times New Roman" w:hAnsi="Times New Roman"/>
      <w:b w:val="0"/>
      <w:i w:val="0"/>
      <w:color w:val="000000"/>
      <w:sz w:val="24"/>
      <w:u w:val="none"/>
    </w:rPr>
  </w:style>
  <w:style w:type="character" w:customStyle="1" w:styleId="WW8Num40z0">
    <w:name w:val="WW8Num40z0"/>
    <w:rsid w:val="00BC6513"/>
    <w:rPr>
      <w:rFonts w:ascii="Times New Roman" w:hAnsi="Times New Roman"/>
      <w:b w:val="0"/>
      <w:i w:val="0"/>
      <w:color w:val="000000"/>
      <w:sz w:val="24"/>
      <w:u w:val="none"/>
    </w:rPr>
  </w:style>
  <w:style w:type="character" w:customStyle="1" w:styleId="WW8NumSt10z0">
    <w:name w:val="WW8NumSt10z0"/>
    <w:rsid w:val="00BC6513"/>
    <w:rPr>
      <w:rFonts w:ascii="Times New Roman" w:hAnsi="Times New Roman"/>
      <w:b w:val="0"/>
      <w:i w:val="0"/>
      <w:color w:val="000000"/>
      <w:sz w:val="24"/>
      <w:u w:val="none"/>
    </w:rPr>
  </w:style>
  <w:style w:type="character" w:customStyle="1" w:styleId="WW8NumSt12z0">
    <w:name w:val="WW8NumSt12z0"/>
    <w:rsid w:val="00BC6513"/>
    <w:rPr>
      <w:rFonts w:ascii="Symbol" w:hAnsi="Symbol"/>
    </w:rPr>
  </w:style>
  <w:style w:type="character" w:customStyle="1" w:styleId="WW8NumSt18z0">
    <w:name w:val="WW8NumSt18z0"/>
    <w:rsid w:val="00BC6513"/>
    <w:rPr>
      <w:rFonts w:ascii="Times New Roman" w:hAnsi="Times New Roman"/>
      <w:b w:val="0"/>
      <w:i w:val="0"/>
      <w:color w:val="000000"/>
      <w:sz w:val="24"/>
      <w:u w:val="none"/>
    </w:rPr>
  </w:style>
  <w:style w:type="character" w:customStyle="1" w:styleId="WW-DefaultParagraphFont">
    <w:name w:val="WW-Default Paragraph Font"/>
    <w:rsid w:val="00BC6513"/>
  </w:style>
  <w:style w:type="character" w:styleId="PageNumber">
    <w:name w:val="page number"/>
    <w:basedOn w:val="WW-DefaultParagraphFont"/>
    <w:rsid w:val="00BC6513"/>
  </w:style>
  <w:style w:type="paragraph" w:styleId="BodyText">
    <w:name w:val="Body Text"/>
    <w:basedOn w:val="Normal"/>
    <w:link w:val="BodyTextChar"/>
    <w:rsid w:val="00BC6513"/>
    <w:pPr>
      <w:spacing w:after="120"/>
    </w:pPr>
  </w:style>
  <w:style w:type="character" w:customStyle="1" w:styleId="BodyTextChar">
    <w:name w:val="Body Text Char"/>
    <w:basedOn w:val="DefaultParagraphFont"/>
    <w:link w:val="BodyText"/>
    <w:rsid w:val="00855CCD"/>
    <w:rPr>
      <w:rFonts w:cs="Tms Rmn"/>
      <w:color w:val="000000"/>
      <w:sz w:val="24"/>
      <w:lang w:eastAsia="ar-SA"/>
    </w:rPr>
  </w:style>
  <w:style w:type="paragraph" w:styleId="List">
    <w:name w:val="List"/>
    <w:basedOn w:val="BodyText"/>
    <w:rsid w:val="00BC6513"/>
    <w:rPr>
      <w:rFonts w:cs="Tahoma"/>
    </w:rPr>
  </w:style>
  <w:style w:type="paragraph" w:customStyle="1" w:styleId="Caption1">
    <w:name w:val="Caption1"/>
    <w:basedOn w:val="Normal"/>
    <w:rsid w:val="00BC6513"/>
    <w:pPr>
      <w:suppressLineNumbers/>
      <w:spacing w:before="120" w:after="120"/>
    </w:pPr>
    <w:rPr>
      <w:rFonts w:cs="Tahoma"/>
      <w:i/>
      <w:iCs/>
      <w:sz w:val="20"/>
    </w:rPr>
  </w:style>
  <w:style w:type="paragraph" w:customStyle="1" w:styleId="Index">
    <w:name w:val="Index"/>
    <w:basedOn w:val="Normal"/>
    <w:rsid w:val="00BC6513"/>
    <w:pPr>
      <w:suppressLineNumbers/>
    </w:pPr>
    <w:rPr>
      <w:rFonts w:cs="Tahoma"/>
    </w:rPr>
  </w:style>
  <w:style w:type="paragraph" w:customStyle="1" w:styleId="Heading">
    <w:name w:val="Heading"/>
    <w:basedOn w:val="Normal"/>
    <w:next w:val="BodyText"/>
    <w:rsid w:val="00BC6513"/>
    <w:pPr>
      <w:keepNext/>
      <w:spacing w:before="240" w:after="120"/>
    </w:pPr>
    <w:rPr>
      <w:rFonts w:ascii="Arial" w:eastAsia="Lucida Sans Unicode" w:hAnsi="Arial" w:cs="Tahoma"/>
      <w:sz w:val="28"/>
      <w:szCs w:val="28"/>
    </w:rPr>
  </w:style>
  <w:style w:type="paragraph" w:styleId="TOC5">
    <w:name w:val="toc 5"/>
    <w:basedOn w:val="Normal"/>
    <w:next w:val="Normal"/>
    <w:uiPriority w:val="39"/>
    <w:rsid w:val="00BC6513"/>
    <w:pPr>
      <w:tabs>
        <w:tab w:val="clear" w:pos="720"/>
        <w:tab w:val="clear" w:pos="5760"/>
      </w:tabs>
      <w:ind w:left="960"/>
    </w:pPr>
    <w:rPr>
      <w:rFonts w:cs="Times New Roman"/>
      <w:sz w:val="18"/>
      <w:szCs w:val="18"/>
    </w:rPr>
  </w:style>
  <w:style w:type="paragraph" w:styleId="TOC4">
    <w:name w:val="toc 4"/>
    <w:basedOn w:val="Normal"/>
    <w:next w:val="Normal"/>
    <w:uiPriority w:val="39"/>
    <w:rsid w:val="00BC6513"/>
    <w:pPr>
      <w:tabs>
        <w:tab w:val="clear" w:pos="720"/>
        <w:tab w:val="clear" w:pos="5760"/>
      </w:tabs>
      <w:ind w:left="720"/>
    </w:pPr>
    <w:rPr>
      <w:rFonts w:cs="Times New Roman"/>
      <w:sz w:val="18"/>
      <w:szCs w:val="18"/>
    </w:rPr>
  </w:style>
  <w:style w:type="paragraph" w:styleId="TOC3">
    <w:name w:val="toc 3"/>
    <w:basedOn w:val="Normal"/>
    <w:next w:val="Normal"/>
    <w:uiPriority w:val="39"/>
    <w:rsid w:val="00BC6513"/>
    <w:pPr>
      <w:tabs>
        <w:tab w:val="clear" w:pos="720"/>
        <w:tab w:val="clear" w:pos="5760"/>
      </w:tabs>
      <w:ind w:left="480"/>
    </w:pPr>
    <w:rPr>
      <w:rFonts w:cs="Times New Roman"/>
      <w:i/>
      <w:iCs/>
      <w:sz w:val="20"/>
    </w:rPr>
  </w:style>
  <w:style w:type="paragraph" w:styleId="TOC2">
    <w:name w:val="toc 2"/>
    <w:basedOn w:val="Normal"/>
    <w:next w:val="Normal"/>
    <w:uiPriority w:val="39"/>
    <w:rsid w:val="00BC6513"/>
    <w:pPr>
      <w:tabs>
        <w:tab w:val="clear" w:pos="720"/>
        <w:tab w:val="clear" w:pos="5760"/>
      </w:tabs>
      <w:ind w:left="240"/>
    </w:pPr>
    <w:rPr>
      <w:rFonts w:cs="Times New Roman"/>
      <w:smallCaps/>
      <w:sz w:val="20"/>
    </w:rPr>
  </w:style>
  <w:style w:type="paragraph" w:styleId="TOC1">
    <w:name w:val="toc 1"/>
    <w:basedOn w:val="Normal"/>
    <w:next w:val="Normal"/>
    <w:uiPriority w:val="39"/>
    <w:rsid w:val="00BC6513"/>
    <w:pPr>
      <w:tabs>
        <w:tab w:val="clear" w:pos="720"/>
        <w:tab w:val="clear" w:pos="5760"/>
      </w:tabs>
      <w:spacing w:before="120" w:after="120"/>
    </w:pPr>
    <w:rPr>
      <w:rFonts w:cs="Times New Roman"/>
      <w:b/>
      <w:bCs/>
      <w:caps/>
      <w:sz w:val="20"/>
    </w:rPr>
  </w:style>
  <w:style w:type="paragraph" w:styleId="Index3">
    <w:name w:val="index 3"/>
    <w:basedOn w:val="Normal"/>
    <w:next w:val="Normal"/>
    <w:semiHidden/>
    <w:rsid w:val="00BC6513"/>
    <w:pPr>
      <w:ind w:left="720"/>
    </w:pPr>
  </w:style>
  <w:style w:type="paragraph" w:styleId="Index2">
    <w:name w:val="index 2"/>
    <w:basedOn w:val="Normal"/>
    <w:next w:val="Normal"/>
    <w:semiHidden/>
    <w:rsid w:val="00BC6513"/>
    <w:pPr>
      <w:ind w:left="360"/>
    </w:pPr>
  </w:style>
  <w:style w:type="paragraph" w:styleId="Index1">
    <w:name w:val="index 1"/>
    <w:basedOn w:val="Normal"/>
    <w:next w:val="Normal"/>
    <w:semiHidden/>
    <w:rsid w:val="00BC6513"/>
  </w:style>
  <w:style w:type="paragraph" w:styleId="IndexHeading">
    <w:name w:val="index heading"/>
    <w:basedOn w:val="Normal"/>
    <w:next w:val="Index1"/>
    <w:semiHidden/>
    <w:rsid w:val="00BC6513"/>
  </w:style>
  <w:style w:type="paragraph" w:styleId="Footer">
    <w:name w:val="footer"/>
    <w:basedOn w:val="Normal"/>
    <w:link w:val="FooterChar"/>
    <w:uiPriority w:val="99"/>
    <w:rsid w:val="00BC6513"/>
    <w:pPr>
      <w:tabs>
        <w:tab w:val="center" w:pos="4320"/>
        <w:tab w:val="right" w:pos="8640"/>
      </w:tabs>
    </w:pPr>
  </w:style>
  <w:style w:type="paragraph" w:styleId="Header">
    <w:name w:val="header"/>
    <w:basedOn w:val="Normal"/>
    <w:rsid w:val="00BC6513"/>
    <w:pPr>
      <w:tabs>
        <w:tab w:val="center" w:pos="4320"/>
        <w:tab w:val="right" w:pos="8640"/>
      </w:tabs>
    </w:pPr>
  </w:style>
  <w:style w:type="paragraph" w:customStyle="1" w:styleId="NormalIndent1">
    <w:name w:val="Normal Indent1"/>
    <w:basedOn w:val="Normal"/>
    <w:next w:val="Normal"/>
    <w:rsid w:val="00BC6513"/>
    <w:pPr>
      <w:ind w:left="720"/>
    </w:pPr>
  </w:style>
  <w:style w:type="paragraph" w:customStyle="1" w:styleId="lev2">
    <w:name w:val="lev2"/>
    <w:basedOn w:val="Normal"/>
    <w:rsid w:val="00BC6513"/>
    <w:pPr>
      <w:spacing w:after="100"/>
      <w:ind w:left="360"/>
    </w:pPr>
    <w:rPr>
      <w:b/>
      <w:u w:val="single"/>
    </w:rPr>
  </w:style>
  <w:style w:type="paragraph" w:customStyle="1" w:styleId="lev1">
    <w:name w:val="lev1"/>
    <w:basedOn w:val="Normal"/>
    <w:rsid w:val="00BC6513"/>
    <w:pPr>
      <w:spacing w:after="300"/>
    </w:pPr>
    <w:rPr>
      <w:b/>
      <w:sz w:val="28"/>
    </w:rPr>
  </w:style>
  <w:style w:type="paragraph" w:customStyle="1" w:styleId="lev3">
    <w:name w:val="lev3"/>
    <w:basedOn w:val="Heading4"/>
    <w:rsid w:val="00BC6513"/>
    <w:pPr>
      <w:spacing w:before="40" w:after="100"/>
      <w:ind w:left="1440"/>
    </w:pPr>
  </w:style>
  <w:style w:type="paragraph" w:customStyle="1" w:styleId="level2bullet">
    <w:name w:val="level 2 bullet"/>
    <w:basedOn w:val="Normal"/>
    <w:rsid w:val="00BC6513"/>
    <w:pPr>
      <w:ind w:left="576" w:hanging="288"/>
    </w:pPr>
  </w:style>
  <w:style w:type="paragraph" w:customStyle="1" w:styleId="level2bullet0">
    <w:name w:val="level 2 bullet"/>
    <w:basedOn w:val="Normal"/>
    <w:rsid w:val="00BC6513"/>
    <w:pPr>
      <w:tabs>
        <w:tab w:val="left" w:pos="1260"/>
        <w:tab w:val="left" w:pos="5940"/>
        <w:tab w:val="left" w:pos="6300"/>
      </w:tabs>
      <w:ind w:left="576" w:hanging="288"/>
    </w:pPr>
  </w:style>
  <w:style w:type="paragraph" w:styleId="TOC6">
    <w:name w:val="toc 6"/>
    <w:basedOn w:val="Normal"/>
    <w:next w:val="Normal"/>
    <w:uiPriority w:val="39"/>
    <w:rsid w:val="00BC6513"/>
    <w:pPr>
      <w:tabs>
        <w:tab w:val="clear" w:pos="720"/>
        <w:tab w:val="clear" w:pos="5760"/>
      </w:tabs>
      <w:ind w:left="1200"/>
    </w:pPr>
    <w:rPr>
      <w:rFonts w:cs="Times New Roman"/>
      <w:sz w:val="18"/>
      <w:szCs w:val="18"/>
    </w:rPr>
  </w:style>
  <w:style w:type="paragraph" w:styleId="TOC7">
    <w:name w:val="toc 7"/>
    <w:basedOn w:val="Normal"/>
    <w:next w:val="Normal"/>
    <w:uiPriority w:val="39"/>
    <w:rsid w:val="00BC6513"/>
    <w:pPr>
      <w:tabs>
        <w:tab w:val="clear" w:pos="720"/>
        <w:tab w:val="clear" w:pos="5760"/>
      </w:tabs>
      <w:ind w:left="1440"/>
    </w:pPr>
    <w:rPr>
      <w:rFonts w:cs="Times New Roman"/>
      <w:sz w:val="18"/>
      <w:szCs w:val="18"/>
    </w:rPr>
  </w:style>
  <w:style w:type="paragraph" w:styleId="TOC8">
    <w:name w:val="toc 8"/>
    <w:basedOn w:val="Normal"/>
    <w:next w:val="Normal"/>
    <w:uiPriority w:val="39"/>
    <w:rsid w:val="00BC6513"/>
    <w:pPr>
      <w:tabs>
        <w:tab w:val="clear" w:pos="720"/>
        <w:tab w:val="clear" w:pos="5760"/>
      </w:tabs>
      <w:ind w:left="1680"/>
    </w:pPr>
    <w:rPr>
      <w:rFonts w:cs="Times New Roman"/>
      <w:sz w:val="18"/>
      <w:szCs w:val="18"/>
    </w:rPr>
  </w:style>
  <w:style w:type="paragraph" w:styleId="TOC9">
    <w:name w:val="toc 9"/>
    <w:basedOn w:val="Normal"/>
    <w:next w:val="Normal"/>
    <w:uiPriority w:val="39"/>
    <w:rsid w:val="00BC6513"/>
    <w:pPr>
      <w:tabs>
        <w:tab w:val="clear" w:pos="720"/>
        <w:tab w:val="clear" w:pos="5760"/>
      </w:tabs>
      <w:ind w:left="1920"/>
    </w:pPr>
    <w:rPr>
      <w:rFonts w:cs="Times New Roman"/>
      <w:sz w:val="18"/>
      <w:szCs w:val="18"/>
    </w:rPr>
  </w:style>
  <w:style w:type="paragraph" w:customStyle="1" w:styleId="TableContents">
    <w:name w:val="Table Contents"/>
    <w:basedOn w:val="BodyText"/>
    <w:rsid w:val="00BC6513"/>
    <w:pPr>
      <w:suppressLineNumbers/>
    </w:pPr>
  </w:style>
  <w:style w:type="paragraph" w:customStyle="1" w:styleId="TableHeading">
    <w:name w:val="Table Heading"/>
    <w:basedOn w:val="TableContents"/>
    <w:rsid w:val="00BC6513"/>
    <w:pPr>
      <w:jc w:val="center"/>
    </w:pPr>
    <w:rPr>
      <w:b/>
      <w:bCs/>
      <w:i/>
      <w:iCs/>
    </w:rPr>
  </w:style>
  <w:style w:type="table" w:styleId="TableSimple1">
    <w:name w:val="Table Simple 1"/>
    <w:basedOn w:val="TableNormal"/>
    <w:rsid w:val="007C2F3C"/>
    <w:pPr>
      <w:tabs>
        <w:tab w:val="left" w:pos="720"/>
        <w:tab w:val="left" w:pos="5760"/>
      </w:tabs>
      <w:suppressAutoHyphens/>
      <w:ind w:right="7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Contents">
    <w:name w:val="Contents"/>
    <w:basedOn w:val="Heading1"/>
    <w:rsid w:val="007F079A"/>
    <w:pPr>
      <w:pageBreakBefore/>
      <w:numPr>
        <w:numId w:val="0"/>
      </w:numPr>
      <w:pBdr>
        <w:top w:val="single" w:sz="4" w:space="1" w:color="auto"/>
        <w:left w:val="single" w:sz="6" w:space="1" w:color="auto"/>
        <w:bottom w:val="single" w:sz="4" w:space="1" w:color="auto"/>
        <w:right w:val="single" w:sz="6" w:space="1" w:color="auto"/>
      </w:pBdr>
      <w:shd w:val="pct70" w:color="auto" w:fill="FFFFFF"/>
      <w:tabs>
        <w:tab w:val="clear" w:pos="720"/>
        <w:tab w:val="clear" w:pos="5760"/>
        <w:tab w:val="num" w:pos="360"/>
      </w:tabs>
      <w:suppressAutoHyphens w:val="0"/>
      <w:spacing w:before="0" w:after="240"/>
      <w:ind w:left="360" w:right="0" w:hanging="360"/>
      <w:jc w:val="center"/>
    </w:pPr>
    <w:rPr>
      <w:rFonts w:ascii="Arial" w:hAnsi="Arial" w:cs="Arial"/>
      <w:iCs/>
      <w:noProof/>
      <w:color w:val="FFFFFF"/>
      <w:lang w:eastAsia="en-US"/>
    </w:rPr>
  </w:style>
  <w:style w:type="paragraph" w:customStyle="1" w:styleId="Figure">
    <w:name w:val="Figure"/>
    <w:basedOn w:val="Normal"/>
    <w:rsid w:val="00E54F1A"/>
    <w:pPr>
      <w:widowControl w:val="0"/>
      <w:tabs>
        <w:tab w:val="clear" w:pos="720"/>
        <w:tab w:val="clear" w:pos="5760"/>
      </w:tabs>
      <w:suppressAutoHyphens w:val="0"/>
      <w:ind w:right="0"/>
      <w:jc w:val="center"/>
    </w:pPr>
    <w:rPr>
      <w:rFonts w:cs="Times New Roman"/>
      <w:color w:val="auto"/>
      <w:lang w:eastAsia="en-US"/>
    </w:rPr>
  </w:style>
  <w:style w:type="paragraph" w:styleId="BodyText2">
    <w:name w:val="Body Text 2"/>
    <w:basedOn w:val="Normal"/>
    <w:rsid w:val="00E54F1A"/>
    <w:pPr>
      <w:tabs>
        <w:tab w:val="clear" w:pos="720"/>
        <w:tab w:val="clear" w:pos="5760"/>
      </w:tabs>
      <w:suppressAutoHyphens w:val="0"/>
      <w:spacing w:after="120" w:line="480" w:lineRule="auto"/>
      <w:ind w:right="0"/>
    </w:pPr>
    <w:rPr>
      <w:rFonts w:ascii="Times" w:hAnsi="Times" w:cs="Times New Roman"/>
      <w:color w:val="auto"/>
      <w:lang w:eastAsia="en-US"/>
    </w:rPr>
  </w:style>
  <w:style w:type="paragraph" w:styleId="ListBullet">
    <w:name w:val="List Bullet"/>
    <w:basedOn w:val="Normal"/>
    <w:rsid w:val="00CD4A5F"/>
    <w:pPr>
      <w:tabs>
        <w:tab w:val="clear" w:pos="720"/>
        <w:tab w:val="clear" w:pos="5760"/>
      </w:tabs>
      <w:suppressAutoHyphens w:val="0"/>
      <w:spacing w:after="60"/>
      <w:ind w:left="1080" w:right="0" w:hanging="360"/>
    </w:pPr>
    <w:rPr>
      <w:rFonts w:cs="Times New Roman"/>
      <w:color w:val="auto"/>
      <w:sz w:val="22"/>
      <w:lang w:eastAsia="en-US"/>
    </w:rPr>
  </w:style>
  <w:style w:type="paragraph" w:styleId="BalloonText">
    <w:name w:val="Balloon Text"/>
    <w:basedOn w:val="Normal"/>
    <w:semiHidden/>
    <w:rsid w:val="00137A4C"/>
    <w:rPr>
      <w:rFonts w:ascii="Tahoma" w:hAnsi="Tahoma" w:cs="Tahoma"/>
      <w:sz w:val="16"/>
      <w:szCs w:val="16"/>
    </w:rPr>
  </w:style>
  <w:style w:type="paragraph" w:customStyle="1" w:styleId="GDCQMSBodyTextLevel2">
    <w:name w:val="GDC QMS Body Text Level 2"/>
    <w:basedOn w:val="Normal"/>
    <w:rsid w:val="00137A4C"/>
    <w:pPr>
      <w:tabs>
        <w:tab w:val="clear" w:pos="720"/>
        <w:tab w:val="clear" w:pos="5760"/>
        <w:tab w:val="left" w:pos="1440"/>
      </w:tabs>
      <w:suppressAutoHyphens w:val="0"/>
      <w:spacing w:after="140"/>
      <w:ind w:left="1440" w:right="0"/>
    </w:pPr>
    <w:rPr>
      <w:rFonts w:ascii="Arial" w:hAnsi="Arial" w:cs="Times New Roman"/>
      <w:color w:val="auto"/>
      <w:sz w:val="20"/>
      <w:szCs w:val="18"/>
      <w:lang w:eastAsia="en-US"/>
    </w:rPr>
  </w:style>
  <w:style w:type="paragraph" w:customStyle="1" w:styleId="QMSBodyText">
    <w:name w:val="QMS Body Text"/>
    <w:basedOn w:val="BodyText"/>
    <w:rsid w:val="00137A4C"/>
    <w:pPr>
      <w:tabs>
        <w:tab w:val="clear" w:pos="5760"/>
      </w:tabs>
      <w:suppressAutoHyphens w:val="0"/>
      <w:spacing w:after="140"/>
      <w:ind w:left="720" w:right="0"/>
    </w:pPr>
    <w:rPr>
      <w:rFonts w:ascii="Arial" w:hAnsi="Arial" w:cs="Times New Roman"/>
      <w:color w:val="auto"/>
      <w:sz w:val="20"/>
      <w:szCs w:val="18"/>
      <w:lang w:eastAsia="en-US"/>
    </w:rPr>
  </w:style>
  <w:style w:type="paragraph" w:styleId="NormalWeb">
    <w:name w:val="Normal (Web)"/>
    <w:basedOn w:val="Normal"/>
    <w:uiPriority w:val="99"/>
    <w:rsid w:val="001206EC"/>
    <w:pPr>
      <w:tabs>
        <w:tab w:val="clear" w:pos="720"/>
        <w:tab w:val="clear" w:pos="5760"/>
      </w:tabs>
      <w:suppressAutoHyphens w:val="0"/>
      <w:spacing w:before="100" w:beforeAutospacing="1" w:after="100" w:afterAutospacing="1"/>
      <w:ind w:right="0"/>
    </w:pPr>
    <w:rPr>
      <w:rFonts w:ascii="Arial" w:hAnsi="Arial" w:cs="Arial"/>
      <w:sz w:val="20"/>
      <w:lang w:eastAsia="en-US"/>
    </w:rPr>
  </w:style>
  <w:style w:type="paragraph" w:customStyle="1" w:styleId="GDCQMSBodyTextLevel3">
    <w:name w:val="GDC QMS Body Text Level 3"/>
    <w:basedOn w:val="GDCQMSBodyTextLevel2"/>
    <w:rsid w:val="00463544"/>
    <w:pPr>
      <w:tabs>
        <w:tab w:val="clear" w:pos="1440"/>
        <w:tab w:val="left" w:pos="2160"/>
      </w:tabs>
      <w:ind w:left="2160"/>
    </w:pPr>
  </w:style>
  <w:style w:type="table" w:styleId="TableGrid">
    <w:name w:val="Table Grid"/>
    <w:basedOn w:val="TableNormal"/>
    <w:rsid w:val="00FE576B"/>
    <w:pPr>
      <w:tabs>
        <w:tab w:val="left" w:pos="720"/>
        <w:tab w:val="left" w:pos="5760"/>
      </w:tabs>
      <w:suppressAutoHyphens/>
      <w:ind w:righ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BE5649"/>
    <w:rPr>
      <w:color w:val="0000FF"/>
      <w:u w:val="single"/>
    </w:rPr>
  </w:style>
  <w:style w:type="paragraph" w:styleId="ListParagraph">
    <w:name w:val="List Paragraph"/>
    <w:basedOn w:val="Normal"/>
    <w:uiPriority w:val="34"/>
    <w:qFormat/>
    <w:rsid w:val="00A620E8"/>
    <w:pPr>
      <w:ind w:left="720"/>
    </w:pPr>
  </w:style>
  <w:style w:type="paragraph" w:customStyle="1" w:styleId="Default">
    <w:name w:val="Default"/>
    <w:rsid w:val="005F51FB"/>
    <w:pPr>
      <w:autoSpaceDE w:val="0"/>
      <w:autoSpaceDN w:val="0"/>
      <w:adjustRightInd w:val="0"/>
    </w:pPr>
    <w:rPr>
      <w:rFonts w:ascii="Calibri" w:hAnsi="Calibri" w:cs="Calibri"/>
      <w:color w:val="000000"/>
      <w:sz w:val="24"/>
      <w:szCs w:val="24"/>
      <w:lang w:val="en-PH" w:eastAsia="en-PH"/>
    </w:rPr>
  </w:style>
  <w:style w:type="paragraph" w:styleId="NoSpacing">
    <w:name w:val="No Spacing"/>
    <w:link w:val="NoSpacingChar"/>
    <w:uiPriority w:val="1"/>
    <w:qFormat/>
    <w:rsid w:val="00855CC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55CCD"/>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855CCD"/>
    <w:pPr>
      <w:keepNext/>
      <w:keepLines/>
      <w:numPr>
        <w:numId w:val="0"/>
      </w:numPr>
      <w:tabs>
        <w:tab w:val="clear" w:pos="432"/>
        <w:tab w:val="clear" w:pos="720"/>
        <w:tab w:val="clear" w:pos="5760"/>
      </w:tabs>
      <w:suppressAutoHyphens w:val="0"/>
      <w:spacing w:line="259" w:lineRule="auto"/>
      <w:ind w:right="0"/>
      <w:outlineLvl w:val="9"/>
    </w:pPr>
    <w:rPr>
      <w:rFonts w:asciiTheme="majorHAnsi" w:eastAsiaTheme="majorEastAsia" w:hAnsiTheme="majorHAnsi" w:cstheme="majorBidi"/>
      <w:b w:val="0"/>
      <w:color w:val="365F91" w:themeColor="accent1" w:themeShade="BF"/>
      <w:sz w:val="32"/>
      <w:szCs w:val="32"/>
      <w:u w:val="single"/>
      <w:lang w:eastAsia="en-US"/>
    </w:rPr>
  </w:style>
  <w:style w:type="paragraph" w:styleId="CommentText">
    <w:name w:val="annotation text"/>
    <w:basedOn w:val="Normal"/>
    <w:link w:val="CommentTextChar"/>
    <w:uiPriority w:val="99"/>
    <w:semiHidden/>
    <w:unhideWhenUsed/>
    <w:rsid w:val="00855CCD"/>
    <w:rPr>
      <w:sz w:val="20"/>
    </w:rPr>
  </w:style>
  <w:style w:type="character" w:customStyle="1" w:styleId="CommentTextChar">
    <w:name w:val="Comment Text Char"/>
    <w:basedOn w:val="DefaultParagraphFont"/>
    <w:link w:val="CommentText"/>
    <w:uiPriority w:val="99"/>
    <w:semiHidden/>
    <w:rsid w:val="00855CCD"/>
    <w:rPr>
      <w:rFonts w:cs="Tms Rmn"/>
      <w:color w:val="000000"/>
      <w:lang w:eastAsia="ar-SA"/>
    </w:rPr>
  </w:style>
  <w:style w:type="character" w:customStyle="1" w:styleId="CommentSubjectChar">
    <w:name w:val="Comment Subject Char"/>
    <w:basedOn w:val="CommentTextChar"/>
    <w:link w:val="CommentSubject"/>
    <w:uiPriority w:val="99"/>
    <w:semiHidden/>
    <w:rsid w:val="00855CCD"/>
    <w:rPr>
      <w:rFonts w:cs="Tms Rmn"/>
      <w:b/>
      <w:bCs/>
      <w:color w:val="000000"/>
      <w:lang w:eastAsia="ar-SA"/>
    </w:rPr>
  </w:style>
  <w:style w:type="paragraph" w:styleId="CommentSubject">
    <w:name w:val="annotation subject"/>
    <w:basedOn w:val="CommentText"/>
    <w:next w:val="CommentText"/>
    <w:link w:val="CommentSubjectChar"/>
    <w:uiPriority w:val="99"/>
    <w:semiHidden/>
    <w:unhideWhenUsed/>
    <w:rsid w:val="00855CCD"/>
    <w:rPr>
      <w:b/>
      <w:bCs/>
    </w:rPr>
  </w:style>
  <w:style w:type="character" w:customStyle="1" w:styleId="xbe">
    <w:name w:val="_xbe"/>
    <w:basedOn w:val="DefaultParagraphFont"/>
    <w:rsid w:val="00855CCD"/>
  </w:style>
  <w:style w:type="character" w:customStyle="1" w:styleId="FooterChar">
    <w:name w:val="Footer Char"/>
    <w:basedOn w:val="DefaultParagraphFont"/>
    <w:link w:val="Footer"/>
    <w:uiPriority w:val="99"/>
    <w:rsid w:val="003616AA"/>
    <w:rPr>
      <w:rFonts w:cs="Tms Rmn"/>
      <w:color w:val="000000"/>
      <w:sz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 List" w:uiPriority="0"/>
    <w:lsdException w:name="Table Simple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513"/>
    <w:pPr>
      <w:tabs>
        <w:tab w:val="left" w:pos="720"/>
        <w:tab w:val="left" w:pos="5760"/>
      </w:tabs>
      <w:suppressAutoHyphens/>
      <w:ind w:right="720"/>
    </w:pPr>
    <w:rPr>
      <w:rFonts w:cs="Tms Rmn"/>
      <w:color w:val="000000"/>
      <w:sz w:val="24"/>
      <w:lang w:eastAsia="ar-SA"/>
    </w:rPr>
  </w:style>
  <w:style w:type="paragraph" w:styleId="Heading1">
    <w:name w:val="heading 1"/>
    <w:basedOn w:val="Normal"/>
    <w:next w:val="Normal"/>
    <w:link w:val="Heading1Char"/>
    <w:qFormat/>
    <w:rsid w:val="00BC6513"/>
    <w:pPr>
      <w:numPr>
        <w:numId w:val="1"/>
      </w:numPr>
      <w:tabs>
        <w:tab w:val="left" w:pos="432"/>
      </w:tabs>
      <w:spacing w:before="240"/>
      <w:outlineLvl w:val="0"/>
    </w:pPr>
    <w:rPr>
      <w:b/>
      <w:sz w:val="28"/>
    </w:rPr>
  </w:style>
  <w:style w:type="paragraph" w:styleId="Heading2">
    <w:name w:val="heading 2"/>
    <w:basedOn w:val="Heading1"/>
    <w:next w:val="Normal"/>
    <w:link w:val="Heading2Char"/>
    <w:qFormat/>
    <w:rsid w:val="00BC6513"/>
    <w:pPr>
      <w:numPr>
        <w:ilvl w:val="1"/>
      </w:numPr>
      <w:spacing w:before="120"/>
      <w:outlineLvl w:val="1"/>
    </w:pPr>
    <w:rPr>
      <w:sz w:val="26"/>
      <w:u w:val="single"/>
    </w:rPr>
  </w:style>
  <w:style w:type="paragraph" w:styleId="Heading3">
    <w:name w:val="heading 3"/>
    <w:basedOn w:val="Heading2"/>
    <w:next w:val="Normal"/>
    <w:link w:val="Heading3Char"/>
    <w:qFormat/>
    <w:rsid w:val="00BC6513"/>
    <w:pPr>
      <w:numPr>
        <w:ilvl w:val="2"/>
      </w:numPr>
      <w:ind w:left="374"/>
      <w:outlineLvl w:val="2"/>
    </w:pPr>
    <w:rPr>
      <w:sz w:val="20"/>
    </w:rPr>
  </w:style>
  <w:style w:type="paragraph" w:styleId="Heading4">
    <w:name w:val="heading 4"/>
    <w:basedOn w:val="Heading3"/>
    <w:next w:val="Normal"/>
    <w:link w:val="Heading4Char"/>
    <w:qFormat/>
    <w:rsid w:val="00BC6513"/>
    <w:pPr>
      <w:numPr>
        <w:ilvl w:val="3"/>
      </w:numPr>
      <w:ind w:left="562"/>
      <w:outlineLvl w:val="3"/>
    </w:pPr>
  </w:style>
  <w:style w:type="paragraph" w:styleId="Heading5">
    <w:name w:val="heading 5"/>
    <w:basedOn w:val="Heading4"/>
    <w:next w:val="Normal"/>
    <w:link w:val="Heading5Char"/>
    <w:qFormat/>
    <w:rsid w:val="00BC6513"/>
    <w:pPr>
      <w:numPr>
        <w:ilvl w:val="4"/>
      </w:numPr>
      <w:ind w:left="749"/>
      <w:outlineLvl w:val="4"/>
    </w:pPr>
  </w:style>
  <w:style w:type="paragraph" w:styleId="Heading6">
    <w:name w:val="heading 6"/>
    <w:basedOn w:val="Normal"/>
    <w:next w:val="Normal"/>
    <w:qFormat/>
    <w:rsid w:val="007F079A"/>
    <w:pPr>
      <w:tabs>
        <w:tab w:val="clear" w:pos="720"/>
        <w:tab w:val="clear" w:pos="5760"/>
      </w:tabs>
      <w:suppressAutoHyphens w:val="0"/>
      <w:spacing w:before="240" w:after="60" w:line="220" w:lineRule="exact"/>
      <w:ind w:right="0"/>
      <w:jc w:val="both"/>
      <w:outlineLvl w:val="5"/>
    </w:pPr>
    <w:rPr>
      <w:rFonts w:ascii="Arial" w:hAnsi="Arial" w:cs="Times New Roman"/>
      <w:i/>
      <w:color w:val="auto"/>
      <w:sz w:val="22"/>
      <w:lang w:eastAsia="en-US"/>
    </w:rPr>
  </w:style>
  <w:style w:type="paragraph" w:styleId="Heading7">
    <w:name w:val="heading 7"/>
    <w:basedOn w:val="Normal"/>
    <w:next w:val="Normal"/>
    <w:qFormat/>
    <w:rsid w:val="007F079A"/>
    <w:pPr>
      <w:tabs>
        <w:tab w:val="clear" w:pos="720"/>
        <w:tab w:val="clear" w:pos="5760"/>
      </w:tabs>
      <w:suppressAutoHyphens w:val="0"/>
      <w:spacing w:before="240" w:after="60" w:line="220" w:lineRule="exact"/>
      <w:ind w:right="0"/>
      <w:jc w:val="both"/>
      <w:outlineLvl w:val="6"/>
    </w:pPr>
    <w:rPr>
      <w:rFonts w:ascii="Arial" w:hAnsi="Arial" w:cs="Times New Roman"/>
      <w:color w:val="auto"/>
      <w:sz w:val="20"/>
      <w:lang w:eastAsia="en-US"/>
    </w:rPr>
  </w:style>
  <w:style w:type="paragraph" w:styleId="Heading8">
    <w:name w:val="heading 8"/>
    <w:basedOn w:val="Normal"/>
    <w:next w:val="Normal"/>
    <w:qFormat/>
    <w:rsid w:val="007F079A"/>
    <w:pPr>
      <w:tabs>
        <w:tab w:val="clear" w:pos="720"/>
        <w:tab w:val="clear" w:pos="5760"/>
      </w:tabs>
      <w:suppressAutoHyphens w:val="0"/>
      <w:spacing w:before="240" w:after="60" w:line="220" w:lineRule="exact"/>
      <w:ind w:right="0"/>
      <w:jc w:val="both"/>
      <w:outlineLvl w:val="7"/>
    </w:pPr>
    <w:rPr>
      <w:rFonts w:ascii="Arial" w:hAnsi="Arial" w:cs="Times New Roman"/>
      <w:i/>
      <w:color w:val="auto"/>
      <w:sz w:val="20"/>
      <w:lang w:eastAsia="en-US"/>
    </w:rPr>
  </w:style>
  <w:style w:type="paragraph" w:styleId="Heading9">
    <w:name w:val="heading 9"/>
    <w:basedOn w:val="Normal"/>
    <w:next w:val="Normal"/>
    <w:qFormat/>
    <w:rsid w:val="007F079A"/>
    <w:pPr>
      <w:tabs>
        <w:tab w:val="clear" w:pos="720"/>
        <w:tab w:val="clear" w:pos="5760"/>
      </w:tabs>
      <w:suppressAutoHyphens w:val="0"/>
      <w:spacing w:before="240" w:after="60" w:line="220" w:lineRule="exact"/>
      <w:ind w:right="0"/>
      <w:jc w:val="both"/>
      <w:outlineLvl w:val="8"/>
    </w:pPr>
    <w:rPr>
      <w:rFonts w:ascii="Arial" w:hAnsi="Arial" w:cs="Times New Roman"/>
      <w:i/>
      <w:color w:val="auto"/>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5CCD"/>
    <w:rPr>
      <w:rFonts w:cs="Tms Rmn"/>
      <w:b/>
      <w:color w:val="000000"/>
      <w:sz w:val="28"/>
      <w:lang w:eastAsia="ar-SA"/>
    </w:rPr>
  </w:style>
  <w:style w:type="character" w:customStyle="1" w:styleId="Heading2Char">
    <w:name w:val="Heading 2 Char"/>
    <w:basedOn w:val="DefaultParagraphFont"/>
    <w:link w:val="Heading2"/>
    <w:rsid w:val="00855CCD"/>
    <w:rPr>
      <w:rFonts w:cs="Tms Rmn"/>
      <w:b/>
      <w:color w:val="000000"/>
      <w:sz w:val="26"/>
      <w:u w:val="single"/>
      <w:lang w:eastAsia="ar-SA"/>
    </w:rPr>
  </w:style>
  <w:style w:type="character" w:customStyle="1" w:styleId="Heading3Char">
    <w:name w:val="Heading 3 Char"/>
    <w:basedOn w:val="DefaultParagraphFont"/>
    <w:link w:val="Heading3"/>
    <w:rsid w:val="00855CCD"/>
    <w:rPr>
      <w:rFonts w:cs="Tms Rmn"/>
      <w:b/>
      <w:color w:val="000000"/>
      <w:u w:val="single"/>
      <w:lang w:eastAsia="ar-SA"/>
    </w:rPr>
  </w:style>
  <w:style w:type="character" w:customStyle="1" w:styleId="Heading4Char">
    <w:name w:val="Heading 4 Char"/>
    <w:basedOn w:val="DefaultParagraphFont"/>
    <w:link w:val="Heading4"/>
    <w:rsid w:val="00855CCD"/>
    <w:rPr>
      <w:rFonts w:cs="Tms Rmn"/>
      <w:b/>
      <w:color w:val="000000"/>
      <w:u w:val="single"/>
      <w:lang w:eastAsia="ar-SA"/>
    </w:rPr>
  </w:style>
  <w:style w:type="character" w:customStyle="1" w:styleId="Heading5Char">
    <w:name w:val="Heading 5 Char"/>
    <w:basedOn w:val="DefaultParagraphFont"/>
    <w:link w:val="Heading5"/>
    <w:rsid w:val="00855CCD"/>
    <w:rPr>
      <w:rFonts w:cs="Tms Rmn"/>
      <w:b/>
      <w:color w:val="000000"/>
      <w:u w:val="single"/>
      <w:lang w:eastAsia="ar-SA"/>
    </w:rPr>
  </w:style>
  <w:style w:type="character" w:customStyle="1" w:styleId="WW8Num3z0">
    <w:name w:val="WW8Num3z0"/>
    <w:rsid w:val="00BC6513"/>
    <w:rPr>
      <w:rFonts w:ascii="Times New Roman" w:hAnsi="Times New Roman"/>
      <w:b w:val="0"/>
      <w:i w:val="0"/>
      <w:color w:val="000000"/>
      <w:sz w:val="24"/>
      <w:u w:val="none"/>
    </w:rPr>
  </w:style>
  <w:style w:type="character" w:customStyle="1" w:styleId="WW8Num4z0">
    <w:name w:val="WW8Num4z0"/>
    <w:rsid w:val="00BC6513"/>
    <w:rPr>
      <w:rFonts w:ascii="Times New Roman" w:hAnsi="Times New Roman"/>
      <w:b w:val="0"/>
      <w:i w:val="0"/>
      <w:color w:val="000000"/>
      <w:sz w:val="24"/>
      <w:u w:val="none"/>
    </w:rPr>
  </w:style>
  <w:style w:type="character" w:customStyle="1" w:styleId="WW8Num5z0">
    <w:name w:val="WW8Num5z0"/>
    <w:rsid w:val="00BC6513"/>
    <w:rPr>
      <w:rFonts w:ascii="Times New Roman" w:hAnsi="Times New Roman"/>
      <w:b w:val="0"/>
      <w:i w:val="0"/>
      <w:color w:val="000000"/>
      <w:sz w:val="24"/>
      <w:u w:val="none"/>
    </w:rPr>
  </w:style>
  <w:style w:type="character" w:customStyle="1" w:styleId="WW8Num6z0">
    <w:name w:val="WW8Num6z0"/>
    <w:rsid w:val="00BC6513"/>
    <w:rPr>
      <w:rFonts w:ascii="Times New Roman" w:hAnsi="Times New Roman"/>
      <w:b w:val="0"/>
      <w:i w:val="0"/>
      <w:color w:val="000000"/>
      <w:sz w:val="24"/>
      <w:u w:val="none"/>
    </w:rPr>
  </w:style>
  <w:style w:type="character" w:customStyle="1" w:styleId="WW8Num8z0">
    <w:name w:val="WW8Num8z0"/>
    <w:rsid w:val="00BC6513"/>
    <w:rPr>
      <w:rFonts w:ascii="Times New Roman" w:hAnsi="Times New Roman"/>
      <w:b w:val="0"/>
      <w:i w:val="0"/>
      <w:color w:val="000000"/>
      <w:sz w:val="24"/>
      <w:u w:val="none"/>
    </w:rPr>
  </w:style>
  <w:style w:type="character" w:customStyle="1" w:styleId="WW8Num9z0">
    <w:name w:val="WW8Num9z0"/>
    <w:rsid w:val="00BC6513"/>
    <w:rPr>
      <w:rFonts w:ascii="Times New Roman" w:hAnsi="Times New Roman"/>
      <w:b w:val="0"/>
      <w:i w:val="0"/>
      <w:color w:val="000000"/>
      <w:sz w:val="24"/>
      <w:u w:val="none"/>
    </w:rPr>
  </w:style>
  <w:style w:type="character" w:customStyle="1" w:styleId="WW8Num12z0">
    <w:name w:val="WW8Num12z0"/>
    <w:rsid w:val="00BC6513"/>
    <w:rPr>
      <w:rFonts w:ascii="Times New Roman" w:hAnsi="Times New Roman"/>
      <w:b w:val="0"/>
      <w:i w:val="0"/>
      <w:color w:val="000000"/>
      <w:sz w:val="24"/>
      <w:u w:val="none"/>
    </w:rPr>
  </w:style>
  <w:style w:type="character" w:customStyle="1" w:styleId="WW8Num13z0">
    <w:name w:val="WW8Num13z0"/>
    <w:rsid w:val="00BC6513"/>
    <w:rPr>
      <w:rFonts w:ascii="Times New Roman" w:hAnsi="Times New Roman"/>
      <w:b w:val="0"/>
      <w:i w:val="0"/>
      <w:color w:val="000000"/>
      <w:sz w:val="24"/>
      <w:u w:val="none"/>
    </w:rPr>
  </w:style>
  <w:style w:type="character" w:customStyle="1" w:styleId="WW8Num14z0">
    <w:name w:val="WW8Num14z0"/>
    <w:rsid w:val="00BC6513"/>
    <w:rPr>
      <w:rFonts w:ascii="Times New Roman" w:hAnsi="Times New Roman"/>
      <w:b w:val="0"/>
      <w:i w:val="0"/>
      <w:color w:val="000000"/>
      <w:sz w:val="24"/>
      <w:u w:val="none"/>
    </w:rPr>
  </w:style>
  <w:style w:type="character" w:customStyle="1" w:styleId="WW8Num15z0">
    <w:name w:val="WW8Num15z0"/>
    <w:rsid w:val="00BC6513"/>
    <w:rPr>
      <w:rFonts w:ascii="Times New Roman" w:hAnsi="Times New Roman"/>
      <w:b w:val="0"/>
      <w:i w:val="0"/>
      <w:color w:val="000000"/>
      <w:sz w:val="24"/>
      <w:u w:val="none"/>
    </w:rPr>
  </w:style>
  <w:style w:type="character" w:customStyle="1" w:styleId="WW8Num16z0">
    <w:name w:val="WW8Num16z0"/>
    <w:rsid w:val="00BC6513"/>
    <w:rPr>
      <w:rFonts w:ascii="Times New Roman" w:hAnsi="Times New Roman"/>
      <w:b w:val="0"/>
      <w:i w:val="0"/>
      <w:color w:val="000000"/>
      <w:sz w:val="24"/>
      <w:u w:val="none"/>
    </w:rPr>
  </w:style>
  <w:style w:type="character" w:customStyle="1" w:styleId="WW8Num18z0">
    <w:name w:val="WW8Num18z0"/>
    <w:rsid w:val="00BC6513"/>
    <w:rPr>
      <w:rFonts w:ascii="Times New Roman" w:hAnsi="Times New Roman"/>
      <w:b w:val="0"/>
      <w:i w:val="0"/>
      <w:color w:val="000000"/>
      <w:sz w:val="24"/>
      <w:u w:val="none"/>
    </w:rPr>
  </w:style>
  <w:style w:type="character" w:customStyle="1" w:styleId="WW8Num19z0">
    <w:name w:val="WW8Num19z0"/>
    <w:rsid w:val="00BC6513"/>
    <w:rPr>
      <w:rFonts w:ascii="Times New Roman" w:hAnsi="Times New Roman"/>
      <w:b w:val="0"/>
      <w:i w:val="0"/>
      <w:color w:val="000000"/>
      <w:sz w:val="24"/>
      <w:u w:val="none"/>
    </w:rPr>
  </w:style>
  <w:style w:type="character" w:customStyle="1" w:styleId="WW8Num21z0">
    <w:name w:val="WW8Num21z0"/>
    <w:rsid w:val="00BC6513"/>
    <w:rPr>
      <w:rFonts w:ascii="Times New Roman" w:hAnsi="Times New Roman"/>
      <w:b w:val="0"/>
      <w:i w:val="0"/>
      <w:color w:val="000000"/>
      <w:sz w:val="24"/>
      <w:u w:val="none"/>
    </w:rPr>
  </w:style>
  <w:style w:type="character" w:customStyle="1" w:styleId="WW8Num22z0">
    <w:name w:val="WW8Num22z0"/>
    <w:rsid w:val="00BC6513"/>
    <w:rPr>
      <w:rFonts w:ascii="Times New Roman" w:hAnsi="Times New Roman"/>
      <w:b w:val="0"/>
      <w:i w:val="0"/>
      <w:color w:val="000000"/>
      <w:sz w:val="24"/>
      <w:u w:val="none"/>
    </w:rPr>
  </w:style>
  <w:style w:type="character" w:customStyle="1" w:styleId="WW8Num25z0">
    <w:name w:val="WW8Num25z0"/>
    <w:rsid w:val="00BC6513"/>
    <w:rPr>
      <w:rFonts w:ascii="Times New Roman" w:hAnsi="Times New Roman"/>
      <w:b w:val="0"/>
      <w:i w:val="0"/>
      <w:color w:val="000000"/>
      <w:sz w:val="24"/>
      <w:u w:val="none"/>
    </w:rPr>
  </w:style>
  <w:style w:type="character" w:customStyle="1" w:styleId="WW8Num26z0">
    <w:name w:val="WW8Num26z0"/>
    <w:rsid w:val="00BC6513"/>
    <w:rPr>
      <w:rFonts w:ascii="Times New Roman" w:hAnsi="Times New Roman"/>
      <w:b w:val="0"/>
      <w:i w:val="0"/>
      <w:color w:val="000000"/>
      <w:sz w:val="24"/>
      <w:u w:val="none"/>
    </w:rPr>
  </w:style>
  <w:style w:type="character" w:customStyle="1" w:styleId="WW8Num29z0">
    <w:name w:val="WW8Num29z0"/>
    <w:rsid w:val="00BC6513"/>
    <w:rPr>
      <w:rFonts w:ascii="Times New Roman" w:hAnsi="Times New Roman"/>
      <w:b w:val="0"/>
      <w:i w:val="0"/>
      <w:color w:val="000000"/>
      <w:sz w:val="24"/>
      <w:u w:val="none"/>
    </w:rPr>
  </w:style>
  <w:style w:type="character" w:customStyle="1" w:styleId="WW8Num30z0">
    <w:name w:val="WW8Num30z0"/>
    <w:rsid w:val="00BC6513"/>
    <w:rPr>
      <w:rFonts w:ascii="Times New Roman" w:hAnsi="Times New Roman"/>
      <w:b w:val="0"/>
      <w:i w:val="0"/>
      <w:color w:val="000000"/>
      <w:sz w:val="24"/>
      <w:u w:val="none"/>
    </w:rPr>
  </w:style>
  <w:style w:type="character" w:customStyle="1" w:styleId="WW8Num31z0">
    <w:name w:val="WW8Num31z0"/>
    <w:rsid w:val="00BC6513"/>
    <w:rPr>
      <w:rFonts w:ascii="Times New Roman" w:hAnsi="Times New Roman"/>
      <w:b w:val="0"/>
      <w:i w:val="0"/>
      <w:color w:val="000000"/>
      <w:sz w:val="24"/>
      <w:u w:val="none"/>
    </w:rPr>
  </w:style>
  <w:style w:type="character" w:customStyle="1" w:styleId="WW8Num32z0">
    <w:name w:val="WW8Num32z0"/>
    <w:rsid w:val="00BC6513"/>
    <w:rPr>
      <w:rFonts w:ascii="Times New Roman" w:hAnsi="Times New Roman"/>
      <w:b w:val="0"/>
      <w:i w:val="0"/>
      <w:color w:val="000000"/>
      <w:sz w:val="24"/>
      <w:u w:val="none"/>
    </w:rPr>
  </w:style>
  <w:style w:type="character" w:customStyle="1" w:styleId="WW8Num33z0">
    <w:name w:val="WW8Num33z0"/>
    <w:rsid w:val="00BC6513"/>
    <w:rPr>
      <w:rFonts w:ascii="Times New Roman" w:hAnsi="Times New Roman"/>
      <w:b w:val="0"/>
      <w:i w:val="0"/>
      <w:color w:val="000000"/>
      <w:sz w:val="24"/>
      <w:u w:val="none"/>
    </w:rPr>
  </w:style>
  <w:style w:type="character" w:customStyle="1" w:styleId="WW8Num34z0">
    <w:name w:val="WW8Num34z0"/>
    <w:rsid w:val="00BC6513"/>
    <w:rPr>
      <w:rFonts w:ascii="Times New Roman" w:hAnsi="Times New Roman"/>
      <w:b w:val="0"/>
      <w:i w:val="0"/>
      <w:color w:val="000000"/>
      <w:sz w:val="24"/>
      <w:u w:val="none"/>
    </w:rPr>
  </w:style>
  <w:style w:type="character" w:customStyle="1" w:styleId="WW8Num35z0">
    <w:name w:val="WW8Num35z0"/>
    <w:rsid w:val="00BC6513"/>
    <w:rPr>
      <w:rFonts w:ascii="Times New Roman" w:hAnsi="Times New Roman"/>
      <w:b w:val="0"/>
      <w:i w:val="0"/>
      <w:color w:val="000000"/>
      <w:sz w:val="24"/>
      <w:u w:val="none"/>
    </w:rPr>
  </w:style>
  <w:style w:type="character" w:customStyle="1" w:styleId="WW8Num36z0">
    <w:name w:val="WW8Num36z0"/>
    <w:rsid w:val="00BC6513"/>
    <w:rPr>
      <w:rFonts w:ascii="Times New Roman" w:hAnsi="Times New Roman"/>
      <w:b w:val="0"/>
      <w:i w:val="0"/>
      <w:color w:val="000000"/>
      <w:sz w:val="24"/>
      <w:u w:val="none"/>
    </w:rPr>
  </w:style>
  <w:style w:type="character" w:customStyle="1" w:styleId="WW8Num38z0">
    <w:name w:val="WW8Num38z0"/>
    <w:rsid w:val="00BC6513"/>
    <w:rPr>
      <w:rFonts w:ascii="Symbol" w:hAnsi="Symbol"/>
    </w:rPr>
  </w:style>
  <w:style w:type="character" w:customStyle="1" w:styleId="WW8Num39z0">
    <w:name w:val="WW8Num39z0"/>
    <w:rsid w:val="00BC6513"/>
    <w:rPr>
      <w:rFonts w:ascii="Times New Roman" w:hAnsi="Times New Roman"/>
      <w:b w:val="0"/>
      <w:i w:val="0"/>
      <w:color w:val="000000"/>
      <w:sz w:val="24"/>
      <w:u w:val="none"/>
    </w:rPr>
  </w:style>
  <w:style w:type="character" w:customStyle="1" w:styleId="WW8Num40z0">
    <w:name w:val="WW8Num40z0"/>
    <w:rsid w:val="00BC6513"/>
    <w:rPr>
      <w:rFonts w:ascii="Times New Roman" w:hAnsi="Times New Roman"/>
      <w:b w:val="0"/>
      <w:i w:val="0"/>
      <w:color w:val="000000"/>
      <w:sz w:val="24"/>
      <w:u w:val="none"/>
    </w:rPr>
  </w:style>
  <w:style w:type="character" w:customStyle="1" w:styleId="WW8NumSt10z0">
    <w:name w:val="WW8NumSt10z0"/>
    <w:rsid w:val="00BC6513"/>
    <w:rPr>
      <w:rFonts w:ascii="Times New Roman" w:hAnsi="Times New Roman"/>
      <w:b w:val="0"/>
      <w:i w:val="0"/>
      <w:color w:val="000000"/>
      <w:sz w:val="24"/>
      <w:u w:val="none"/>
    </w:rPr>
  </w:style>
  <w:style w:type="character" w:customStyle="1" w:styleId="WW8NumSt12z0">
    <w:name w:val="WW8NumSt12z0"/>
    <w:rsid w:val="00BC6513"/>
    <w:rPr>
      <w:rFonts w:ascii="Symbol" w:hAnsi="Symbol"/>
    </w:rPr>
  </w:style>
  <w:style w:type="character" w:customStyle="1" w:styleId="WW8NumSt18z0">
    <w:name w:val="WW8NumSt18z0"/>
    <w:rsid w:val="00BC6513"/>
    <w:rPr>
      <w:rFonts w:ascii="Times New Roman" w:hAnsi="Times New Roman"/>
      <w:b w:val="0"/>
      <w:i w:val="0"/>
      <w:color w:val="000000"/>
      <w:sz w:val="24"/>
      <w:u w:val="none"/>
    </w:rPr>
  </w:style>
  <w:style w:type="character" w:customStyle="1" w:styleId="WW-DefaultParagraphFont">
    <w:name w:val="WW-Default Paragraph Font"/>
    <w:rsid w:val="00BC6513"/>
  </w:style>
  <w:style w:type="character" w:styleId="PageNumber">
    <w:name w:val="page number"/>
    <w:basedOn w:val="WW-DefaultParagraphFont"/>
    <w:rsid w:val="00BC6513"/>
  </w:style>
  <w:style w:type="paragraph" w:styleId="BodyText">
    <w:name w:val="Body Text"/>
    <w:basedOn w:val="Normal"/>
    <w:link w:val="BodyTextChar"/>
    <w:rsid w:val="00BC6513"/>
    <w:pPr>
      <w:spacing w:after="120"/>
    </w:pPr>
  </w:style>
  <w:style w:type="character" w:customStyle="1" w:styleId="BodyTextChar">
    <w:name w:val="Body Text Char"/>
    <w:basedOn w:val="DefaultParagraphFont"/>
    <w:link w:val="BodyText"/>
    <w:rsid w:val="00855CCD"/>
    <w:rPr>
      <w:rFonts w:cs="Tms Rmn"/>
      <w:color w:val="000000"/>
      <w:sz w:val="24"/>
      <w:lang w:eastAsia="ar-SA"/>
    </w:rPr>
  </w:style>
  <w:style w:type="paragraph" w:styleId="List">
    <w:name w:val="List"/>
    <w:basedOn w:val="BodyText"/>
    <w:rsid w:val="00BC6513"/>
    <w:rPr>
      <w:rFonts w:cs="Tahoma"/>
    </w:rPr>
  </w:style>
  <w:style w:type="paragraph" w:customStyle="1" w:styleId="Caption1">
    <w:name w:val="Caption1"/>
    <w:basedOn w:val="Normal"/>
    <w:rsid w:val="00BC6513"/>
    <w:pPr>
      <w:suppressLineNumbers/>
      <w:spacing w:before="120" w:after="120"/>
    </w:pPr>
    <w:rPr>
      <w:rFonts w:cs="Tahoma"/>
      <w:i/>
      <w:iCs/>
      <w:sz w:val="20"/>
    </w:rPr>
  </w:style>
  <w:style w:type="paragraph" w:customStyle="1" w:styleId="Index">
    <w:name w:val="Index"/>
    <w:basedOn w:val="Normal"/>
    <w:rsid w:val="00BC6513"/>
    <w:pPr>
      <w:suppressLineNumbers/>
    </w:pPr>
    <w:rPr>
      <w:rFonts w:cs="Tahoma"/>
    </w:rPr>
  </w:style>
  <w:style w:type="paragraph" w:customStyle="1" w:styleId="Heading">
    <w:name w:val="Heading"/>
    <w:basedOn w:val="Normal"/>
    <w:next w:val="BodyText"/>
    <w:rsid w:val="00BC6513"/>
    <w:pPr>
      <w:keepNext/>
      <w:spacing w:before="240" w:after="120"/>
    </w:pPr>
    <w:rPr>
      <w:rFonts w:ascii="Arial" w:eastAsia="Lucida Sans Unicode" w:hAnsi="Arial" w:cs="Tahoma"/>
      <w:sz w:val="28"/>
      <w:szCs w:val="28"/>
    </w:rPr>
  </w:style>
  <w:style w:type="paragraph" w:styleId="TOC5">
    <w:name w:val="toc 5"/>
    <w:basedOn w:val="Normal"/>
    <w:next w:val="Normal"/>
    <w:uiPriority w:val="39"/>
    <w:rsid w:val="00BC6513"/>
    <w:pPr>
      <w:tabs>
        <w:tab w:val="clear" w:pos="720"/>
        <w:tab w:val="clear" w:pos="5760"/>
      </w:tabs>
      <w:ind w:left="960"/>
    </w:pPr>
    <w:rPr>
      <w:rFonts w:cs="Times New Roman"/>
      <w:sz w:val="18"/>
      <w:szCs w:val="18"/>
    </w:rPr>
  </w:style>
  <w:style w:type="paragraph" w:styleId="TOC4">
    <w:name w:val="toc 4"/>
    <w:basedOn w:val="Normal"/>
    <w:next w:val="Normal"/>
    <w:uiPriority w:val="39"/>
    <w:rsid w:val="00BC6513"/>
    <w:pPr>
      <w:tabs>
        <w:tab w:val="clear" w:pos="720"/>
        <w:tab w:val="clear" w:pos="5760"/>
      </w:tabs>
      <w:ind w:left="720"/>
    </w:pPr>
    <w:rPr>
      <w:rFonts w:cs="Times New Roman"/>
      <w:sz w:val="18"/>
      <w:szCs w:val="18"/>
    </w:rPr>
  </w:style>
  <w:style w:type="paragraph" w:styleId="TOC3">
    <w:name w:val="toc 3"/>
    <w:basedOn w:val="Normal"/>
    <w:next w:val="Normal"/>
    <w:uiPriority w:val="39"/>
    <w:rsid w:val="00BC6513"/>
    <w:pPr>
      <w:tabs>
        <w:tab w:val="clear" w:pos="720"/>
        <w:tab w:val="clear" w:pos="5760"/>
      </w:tabs>
      <w:ind w:left="480"/>
    </w:pPr>
    <w:rPr>
      <w:rFonts w:cs="Times New Roman"/>
      <w:i/>
      <w:iCs/>
      <w:sz w:val="20"/>
    </w:rPr>
  </w:style>
  <w:style w:type="paragraph" w:styleId="TOC2">
    <w:name w:val="toc 2"/>
    <w:basedOn w:val="Normal"/>
    <w:next w:val="Normal"/>
    <w:uiPriority w:val="39"/>
    <w:rsid w:val="00BC6513"/>
    <w:pPr>
      <w:tabs>
        <w:tab w:val="clear" w:pos="720"/>
        <w:tab w:val="clear" w:pos="5760"/>
      </w:tabs>
      <w:ind w:left="240"/>
    </w:pPr>
    <w:rPr>
      <w:rFonts w:cs="Times New Roman"/>
      <w:smallCaps/>
      <w:sz w:val="20"/>
    </w:rPr>
  </w:style>
  <w:style w:type="paragraph" w:styleId="TOC1">
    <w:name w:val="toc 1"/>
    <w:basedOn w:val="Normal"/>
    <w:next w:val="Normal"/>
    <w:uiPriority w:val="39"/>
    <w:rsid w:val="00BC6513"/>
    <w:pPr>
      <w:tabs>
        <w:tab w:val="clear" w:pos="720"/>
        <w:tab w:val="clear" w:pos="5760"/>
      </w:tabs>
      <w:spacing w:before="120" w:after="120"/>
    </w:pPr>
    <w:rPr>
      <w:rFonts w:cs="Times New Roman"/>
      <w:b/>
      <w:bCs/>
      <w:caps/>
      <w:sz w:val="20"/>
    </w:rPr>
  </w:style>
  <w:style w:type="paragraph" w:styleId="Index3">
    <w:name w:val="index 3"/>
    <w:basedOn w:val="Normal"/>
    <w:next w:val="Normal"/>
    <w:semiHidden/>
    <w:rsid w:val="00BC6513"/>
    <w:pPr>
      <w:ind w:left="720"/>
    </w:pPr>
  </w:style>
  <w:style w:type="paragraph" w:styleId="Index2">
    <w:name w:val="index 2"/>
    <w:basedOn w:val="Normal"/>
    <w:next w:val="Normal"/>
    <w:semiHidden/>
    <w:rsid w:val="00BC6513"/>
    <w:pPr>
      <w:ind w:left="360"/>
    </w:pPr>
  </w:style>
  <w:style w:type="paragraph" w:styleId="Index1">
    <w:name w:val="index 1"/>
    <w:basedOn w:val="Normal"/>
    <w:next w:val="Normal"/>
    <w:semiHidden/>
    <w:rsid w:val="00BC6513"/>
  </w:style>
  <w:style w:type="paragraph" w:styleId="IndexHeading">
    <w:name w:val="index heading"/>
    <w:basedOn w:val="Normal"/>
    <w:next w:val="Index1"/>
    <w:semiHidden/>
    <w:rsid w:val="00BC6513"/>
  </w:style>
  <w:style w:type="paragraph" w:styleId="Footer">
    <w:name w:val="footer"/>
    <w:basedOn w:val="Normal"/>
    <w:link w:val="FooterChar"/>
    <w:uiPriority w:val="99"/>
    <w:rsid w:val="00BC6513"/>
    <w:pPr>
      <w:tabs>
        <w:tab w:val="center" w:pos="4320"/>
        <w:tab w:val="right" w:pos="8640"/>
      </w:tabs>
    </w:pPr>
  </w:style>
  <w:style w:type="paragraph" w:styleId="Header">
    <w:name w:val="header"/>
    <w:basedOn w:val="Normal"/>
    <w:rsid w:val="00BC6513"/>
    <w:pPr>
      <w:tabs>
        <w:tab w:val="center" w:pos="4320"/>
        <w:tab w:val="right" w:pos="8640"/>
      </w:tabs>
    </w:pPr>
  </w:style>
  <w:style w:type="paragraph" w:customStyle="1" w:styleId="NormalIndent1">
    <w:name w:val="Normal Indent1"/>
    <w:basedOn w:val="Normal"/>
    <w:next w:val="Normal"/>
    <w:rsid w:val="00BC6513"/>
    <w:pPr>
      <w:ind w:left="720"/>
    </w:pPr>
  </w:style>
  <w:style w:type="paragraph" w:customStyle="1" w:styleId="lev2">
    <w:name w:val="lev2"/>
    <w:basedOn w:val="Normal"/>
    <w:rsid w:val="00BC6513"/>
    <w:pPr>
      <w:spacing w:after="100"/>
      <w:ind w:left="360"/>
    </w:pPr>
    <w:rPr>
      <w:b/>
      <w:u w:val="single"/>
    </w:rPr>
  </w:style>
  <w:style w:type="paragraph" w:customStyle="1" w:styleId="lev1">
    <w:name w:val="lev1"/>
    <w:basedOn w:val="Normal"/>
    <w:rsid w:val="00BC6513"/>
    <w:pPr>
      <w:spacing w:after="300"/>
    </w:pPr>
    <w:rPr>
      <w:b/>
      <w:sz w:val="28"/>
    </w:rPr>
  </w:style>
  <w:style w:type="paragraph" w:customStyle="1" w:styleId="lev3">
    <w:name w:val="lev3"/>
    <w:basedOn w:val="Heading4"/>
    <w:rsid w:val="00BC6513"/>
    <w:pPr>
      <w:spacing w:before="40" w:after="100"/>
      <w:ind w:left="1440"/>
    </w:pPr>
  </w:style>
  <w:style w:type="paragraph" w:customStyle="1" w:styleId="level2bullet">
    <w:name w:val="level 2 bullet"/>
    <w:basedOn w:val="Normal"/>
    <w:rsid w:val="00BC6513"/>
    <w:pPr>
      <w:ind w:left="576" w:hanging="288"/>
    </w:pPr>
  </w:style>
  <w:style w:type="paragraph" w:customStyle="1" w:styleId="level2bullet0">
    <w:name w:val="level 2 bullet"/>
    <w:basedOn w:val="Normal"/>
    <w:rsid w:val="00BC6513"/>
    <w:pPr>
      <w:tabs>
        <w:tab w:val="left" w:pos="1260"/>
        <w:tab w:val="left" w:pos="5940"/>
        <w:tab w:val="left" w:pos="6300"/>
      </w:tabs>
      <w:ind w:left="576" w:hanging="288"/>
    </w:pPr>
  </w:style>
  <w:style w:type="paragraph" w:styleId="TOC6">
    <w:name w:val="toc 6"/>
    <w:basedOn w:val="Normal"/>
    <w:next w:val="Normal"/>
    <w:uiPriority w:val="39"/>
    <w:rsid w:val="00BC6513"/>
    <w:pPr>
      <w:tabs>
        <w:tab w:val="clear" w:pos="720"/>
        <w:tab w:val="clear" w:pos="5760"/>
      </w:tabs>
      <w:ind w:left="1200"/>
    </w:pPr>
    <w:rPr>
      <w:rFonts w:cs="Times New Roman"/>
      <w:sz w:val="18"/>
      <w:szCs w:val="18"/>
    </w:rPr>
  </w:style>
  <w:style w:type="paragraph" w:styleId="TOC7">
    <w:name w:val="toc 7"/>
    <w:basedOn w:val="Normal"/>
    <w:next w:val="Normal"/>
    <w:uiPriority w:val="39"/>
    <w:rsid w:val="00BC6513"/>
    <w:pPr>
      <w:tabs>
        <w:tab w:val="clear" w:pos="720"/>
        <w:tab w:val="clear" w:pos="5760"/>
      </w:tabs>
      <w:ind w:left="1440"/>
    </w:pPr>
    <w:rPr>
      <w:rFonts w:cs="Times New Roman"/>
      <w:sz w:val="18"/>
      <w:szCs w:val="18"/>
    </w:rPr>
  </w:style>
  <w:style w:type="paragraph" w:styleId="TOC8">
    <w:name w:val="toc 8"/>
    <w:basedOn w:val="Normal"/>
    <w:next w:val="Normal"/>
    <w:uiPriority w:val="39"/>
    <w:rsid w:val="00BC6513"/>
    <w:pPr>
      <w:tabs>
        <w:tab w:val="clear" w:pos="720"/>
        <w:tab w:val="clear" w:pos="5760"/>
      </w:tabs>
      <w:ind w:left="1680"/>
    </w:pPr>
    <w:rPr>
      <w:rFonts w:cs="Times New Roman"/>
      <w:sz w:val="18"/>
      <w:szCs w:val="18"/>
    </w:rPr>
  </w:style>
  <w:style w:type="paragraph" w:styleId="TOC9">
    <w:name w:val="toc 9"/>
    <w:basedOn w:val="Normal"/>
    <w:next w:val="Normal"/>
    <w:uiPriority w:val="39"/>
    <w:rsid w:val="00BC6513"/>
    <w:pPr>
      <w:tabs>
        <w:tab w:val="clear" w:pos="720"/>
        <w:tab w:val="clear" w:pos="5760"/>
      </w:tabs>
      <w:ind w:left="1920"/>
    </w:pPr>
    <w:rPr>
      <w:rFonts w:cs="Times New Roman"/>
      <w:sz w:val="18"/>
      <w:szCs w:val="18"/>
    </w:rPr>
  </w:style>
  <w:style w:type="paragraph" w:customStyle="1" w:styleId="TableContents">
    <w:name w:val="Table Contents"/>
    <w:basedOn w:val="BodyText"/>
    <w:rsid w:val="00BC6513"/>
    <w:pPr>
      <w:suppressLineNumbers/>
    </w:pPr>
  </w:style>
  <w:style w:type="paragraph" w:customStyle="1" w:styleId="TableHeading">
    <w:name w:val="Table Heading"/>
    <w:basedOn w:val="TableContents"/>
    <w:rsid w:val="00BC6513"/>
    <w:pPr>
      <w:jc w:val="center"/>
    </w:pPr>
    <w:rPr>
      <w:b/>
      <w:bCs/>
      <w:i/>
      <w:iCs/>
    </w:rPr>
  </w:style>
  <w:style w:type="table" w:styleId="TableSimple1">
    <w:name w:val="Table Simple 1"/>
    <w:basedOn w:val="TableNormal"/>
    <w:rsid w:val="007C2F3C"/>
    <w:pPr>
      <w:tabs>
        <w:tab w:val="left" w:pos="720"/>
        <w:tab w:val="left" w:pos="5760"/>
      </w:tabs>
      <w:suppressAutoHyphens/>
      <w:ind w:right="7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Contents">
    <w:name w:val="Contents"/>
    <w:basedOn w:val="Heading1"/>
    <w:rsid w:val="007F079A"/>
    <w:pPr>
      <w:pageBreakBefore/>
      <w:numPr>
        <w:numId w:val="0"/>
      </w:numPr>
      <w:pBdr>
        <w:top w:val="single" w:sz="4" w:space="1" w:color="auto"/>
        <w:left w:val="single" w:sz="6" w:space="1" w:color="auto"/>
        <w:bottom w:val="single" w:sz="4" w:space="1" w:color="auto"/>
        <w:right w:val="single" w:sz="6" w:space="1" w:color="auto"/>
      </w:pBdr>
      <w:shd w:val="pct70" w:color="auto" w:fill="FFFFFF"/>
      <w:tabs>
        <w:tab w:val="clear" w:pos="720"/>
        <w:tab w:val="clear" w:pos="5760"/>
        <w:tab w:val="num" w:pos="360"/>
      </w:tabs>
      <w:suppressAutoHyphens w:val="0"/>
      <w:spacing w:before="0" w:after="240"/>
      <w:ind w:left="360" w:right="0" w:hanging="360"/>
      <w:jc w:val="center"/>
    </w:pPr>
    <w:rPr>
      <w:rFonts w:ascii="Arial" w:hAnsi="Arial" w:cs="Arial"/>
      <w:iCs/>
      <w:noProof/>
      <w:color w:val="FFFFFF"/>
      <w:lang w:eastAsia="en-US"/>
    </w:rPr>
  </w:style>
  <w:style w:type="paragraph" w:customStyle="1" w:styleId="Figure">
    <w:name w:val="Figure"/>
    <w:basedOn w:val="Normal"/>
    <w:rsid w:val="00E54F1A"/>
    <w:pPr>
      <w:widowControl w:val="0"/>
      <w:tabs>
        <w:tab w:val="clear" w:pos="720"/>
        <w:tab w:val="clear" w:pos="5760"/>
      </w:tabs>
      <w:suppressAutoHyphens w:val="0"/>
      <w:ind w:right="0"/>
      <w:jc w:val="center"/>
    </w:pPr>
    <w:rPr>
      <w:rFonts w:cs="Times New Roman"/>
      <w:color w:val="auto"/>
      <w:lang w:eastAsia="en-US"/>
    </w:rPr>
  </w:style>
  <w:style w:type="paragraph" w:styleId="BodyText2">
    <w:name w:val="Body Text 2"/>
    <w:basedOn w:val="Normal"/>
    <w:rsid w:val="00E54F1A"/>
    <w:pPr>
      <w:tabs>
        <w:tab w:val="clear" w:pos="720"/>
        <w:tab w:val="clear" w:pos="5760"/>
      </w:tabs>
      <w:suppressAutoHyphens w:val="0"/>
      <w:spacing w:after="120" w:line="480" w:lineRule="auto"/>
      <w:ind w:right="0"/>
    </w:pPr>
    <w:rPr>
      <w:rFonts w:ascii="Times" w:hAnsi="Times" w:cs="Times New Roman"/>
      <w:color w:val="auto"/>
      <w:lang w:eastAsia="en-US"/>
    </w:rPr>
  </w:style>
  <w:style w:type="paragraph" w:styleId="ListBullet">
    <w:name w:val="List Bullet"/>
    <w:basedOn w:val="Normal"/>
    <w:rsid w:val="00CD4A5F"/>
    <w:pPr>
      <w:tabs>
        <w:tab w:val="clear" w:pos="720"/>
        <w:tab w:val="clear" w:pos="5760"/>
      </w:tabs>
      <w:suppressAutoHyphens w:val="0"/>
      <w:spacing w:after="60"/>
      <w:ind w:left="1080" w:right="0" w:hanging="360"/>
    </w:pPr>
    <w:rPr>
      <w:rFonts w:cs="Times New Roman"/>
      <w:color w:val="auto"/>
      <w:sz w:val="22"/>
      <w:lang w:eastAsia="en-US"/>
    </w:rPr>
  </w:style>
  <w:style w:type="paragraph" w:styleId="BalloonText">
    <w:name w:val="Balloon Text"/>
    <w:basedOn w:val="Normal"/>
    <w:semiHidden/>
    <w:rsid w:val="00137A4C"/>
    <w:rPr>
      <w:rFonts w:ascii="Tahoma" w:hAnsi="Tahoma" w:cs="Tahoma"/>
      <w:sz w:val="16"/>
      <w:szCs w:val="16"/>
    </w:rPr>
  </w:style>
  <w:style w:type="paragraph" w:customStyle="1" w:styleId="GDCQMSBodyTextLevel2">
    <w:name w:val="GDC QMS Body Text Level 2"/>
    <w:basedOn w:val="Normal"/>
    <w:rsid w:val="00137A4C"/>
    <w:pPr>
      <w:tabs>
        <w:tab w:val="clear" w:pos="720"/>
        <w:tab w:val="clear" w:pos="5760"/>
        <w:tab w:val="left" w:pos="1440"/>
      </w:tabs>
      <w:suppressAutoHyphens w:val="0"/>
      <w:spacing w:after="140"/>
      <w:ind w:left="1440" w:right="0"/>
    </w:pPr>
    <w:rPr>
      <w:rFonts w:ascii="Arial" w:hAnsi="Arial" w:cs="Times New Roman"/>
      <w:color w:val="auto"/>
      <w:sz w:val="20"/>
      <w:szCs w:val="18"/>
      <w:lang w:eastAsia="en-US"/>
    </w:rPr>
  </w:style>
  <w:style w:type="paragraph" w:customStyle="1" w:styleId="QMSBodyText">
    <w:name w:val="QMS Body Text"/>
    <w:basedOn w:val="BodyText"/>
    <w:rsid w:val="00137A4C"/>
    <w:pPr>
      <w:tabs>
        <w:tab w:val="clear" w:pos="5760"/>
      </w:tabs>
      <w:suppressAutoHyphens w:val="0"/>
      <w:spacing w:after="140"/>
      <w:ind w:left="720" w:right="0"/>
    </w:pPr>
    <w:rPr>
      <w:rFonts w:ascii="Arial" w:hAnsi="Arial" w:cs="Times New Roman"/>
      <w:color w:val="auto"/>
      <w:sz w:val="20"/>
      <w:szCs w:val="18"/>
      <w:lang w:eastAsia="en-US"/>
    </w:rPr>
  </w:style>
  <w:style w:type="paragraph" w:styleId="NormalWeb">
    <w:name w:val="Normal (Web)"/>
    <w:basedOn w:val="Normal"/>
    <w:uiPriority w:val="99"/>
    <w:rsid w:val="001206EC"/>
    <w:pPr>
      <w:tabs>
        <w:tab w:val="clear" w:pos="720"/>
        <w:tab w:val="clear" w:pos="5760"/>
      </w:tabs>
      <w:suppressAutoHyphens w:val="0"/>
      <w:spacing w:before="100" w:beforeAutospacing="1" w:after="100" w:afterAutospacing="1"/>
      <w:ind w:right="0"/>
    </w:pPr>
    <w:rPr>
      <w:rFonts w:ascii="Arial" w:hAnsi="Arial" w:cs="Arial"/>
      <w:sz w:val="20"/>
      <w:lang w:eastAsia="en-US"/>
    </w:rPr>
  </w:style>
  <w:style w:type="paragraph" w:customStyle="1" w:styleId="GDCQMSBodyTextLevel3">
    <w:name w:val="GDC QMS Body Text Level 3"/>
    <w:basedOn w:val="GDCQMSBodyTextLevel2"/>
    <w:rsid w:val="00463544"/>
    <w:pPr>
      <w:tabs>
        <w:tab w:val="clear" w:pos="1440"/>
        <w:tab w:val="left" w:pos="2160"/>
      </w:tabs>
      <w:ind w:left="2160"/>
    </w:pPr>
  </w:style>
  <w:style w:type="table" w:styleId="TableGrid">
    <w:name w:val="Table Grid"/>
    <w:basedOn w:val="TableNormal"/>
    <w:rsid w:val="00FE576B"/>
    <w:pPr>
      <w:tabs>
        <w:tab w:val="left" w:pos="720"/>
        <w:tab w:val="left" w:pos="5760"/>
      </w:tabs>
      <w:suppressAutoHyphens/>
      <w:ind w:righ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BE5649"/>
    <w:rPr>
      <w:color w:val="0000FF"/>
      <w:u w:val="single"/>
    </w:rPr>
  </w:style>
  <w:style w:type="paragraph" w:styleId="ListParagraph">
    <w:name w:val="List Paragraph"/>
    <w:basedOn w:val="Normal"/>
    <w:uiPriority w:val="34"/>
    <w:qFormat/>
    <w:rsid w:val="00A620E8"/>
    <w:pPr>
      <w:ind w:left="720"/>
    </w:pPr>
  </w:style>
  <w:style w:type="paragraph" w:customStyle="1" w:styleId="Default">
    <w:name w:val="Default"/>
    <w:rsid w:val="005F51FB"/>
    <w:pPr>
      <w:autoSpaceDE w:val="0"/>
      <w:autoSpaceDN w:val="0"/>
      <w:adjustRightInd w:val="0"/>
    </w:pPr>
    <w:rPr>
      <w:rFonts w:ascii="Calibri" w:hAnsi="Calibri" w:cs="Calibri"/>
      <w:color w:val="000000"/>
      <w:sz w:val="24"/>
      <w:szCs w:val="24"/>
      <w:lang w:val="en-PH" w:eastAsia="en-PH"/>
    </w:rPr>
  </w:style>
  <w:style w:type="paragraph" w:styleId="NoSpacing">
    <w:name w:val="No Spacing"/>
    <w:link w:val="NoSpacingChar"/>
    <w:uiPriority w:val="1"/>
    <w:qFormat/>
    <w:rsid w:val="00855CC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55CCD"/>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855CCD"/>
    <w:pPr>
      <w:keepNext/>
      <w:keepLines/>
      <w:numPr>
        <w:numId w:val="0"/>
      </w:numPr>
      <w:tabs>
        <w:tab w:val="clear" w:pos="432"/>
        <w:tab w:val="clear" w:pos="720"/>
        <w:tab w:val="clear" w:pos="5760"/>
      </w:tabs>
      <w:suppressAutoHyphens w:val="0"/>
      <w:spacing w:line="259" w:lineRule="auto"/>
      <w:ind w:right="0"/>
      <w:outlineLvl w:val="9"/>
    </w:pPr>
    <w:rPr>
      <w:rFonts w:asciiTheme="majorHAnsi" w:eastAsiaTheme="majorEastAsia" w:hAnsiTheme="majorHAnsi" w:cstheme="majorBidi"/>
      <w:b w:val="0"/>
      <w:color w:val="365F91" w:themeColor="accent1" w:themeShade="BF"/>
      <w:sz w:val="32"/>
      <w:szCs w:val="32"/>
      <w:u w:val="single"/>
      <w:lang w:eastAsia="en-US"/>
    </w:rPr>
  </w:style>
  <w:style w:type="paragraph" w:styleId="CommentText">
    <w:name w:val="annotation text"/>
    <w:basedOn w:val="Normal"/>
    <w:link w:val="CommentTextChar"/>
    <w:uiPriority w:val="99"/>
    <w:semiHidden/>
    <w:unhideWhenUsed/>
    <w:rsid w:val="00855CCD"/>
    <w:rPr>
      <w:sz w:val="20"/>
    </w:rPr>
  </w:style>
  <w:style w:type="character" w:customStyle="1" w:styleId="CommentTextChar">
    <w:name w:val="Comment Text Char"/>
    <w:basedOn w:val="DefaultParagraphFont"/>
    <w:link w:val="CommentText"/>
    <w:uiPriority w:val="99"/>
    <w:semiHidden/>
    <w:rsid w:val="00855CCD"/>
    <w:rPr>
      <w:rFonts w:cs="Tms Rmn"/>
      <w:color w:val="000000"/>
      <w:lang w:eastAsia="ar-SA"/>
    </w:rPr>
  </w:style>
  <w:style w:type="character" w:customStyle="1" w:styleId="CommentSubjectChar">
    <w:name w:val="Comment Subject Char"/>
    <w:basedOn w:val="CommentTextChar"/>
    <w:link w:val="CommentSubject"/>
    <w:uiPriority w:val="99"/>
    <w:semiHidden/>
    <w:rsid w:val="00855CCD"/>
    <w:rPr>
      <w:rFonts w:cs="Tms Rmn"/>
      <w:b/>
      <w:bCs/>
      <w:color w:val="000000"/>
      <w:lang w:eastAsia="ar-SA"/>
    </w:rPr>
  </w:style>
  <w:style w:type="paragraph" w:styleId="CommentSubject">
    <w:name w:val="annotation subject"/>
    <w:basedOn w:val="CommentText"/>
    <w:next w:val="CommentText"/>
    <w:link w:val="CommentSubjectChar"/>
    <w:uiPriority w:val="99"/>
    <w:semiHidden/>
    <w:unhideWhenUsed/>
    <w:rsid w:val="00855CCD"/>
    <w:rPr>
      <w:b/>
      <w:bCs/>
    </w:rPr>
  </w:style>
  <w:style w:type="character" w:customStyle="1" w:styleId="xbe">
    <w:name w:val="_xbe"/>
    <w:basedOn w:val="DefaultParagraphFont"/>
    <w:rsid w:val="00855CCD"/>
  </w:style>
  <w:style w:type="character" w:customStyle="1" w:styleId="FooterChar">
    <w:name w:val="Footer Char"/>
    <w:basedOn w:val="DefaultParagraphFont"/>
    <w:link w:val="Footer"/>
    <w:uiPriority w:val="99"/>
    <w:rsid w:val="003616AA"/>
    <w:rPr>
      <w:rFonts w:cs="Tms Rmn"/>
      <w:color w:val="000000"/>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4484877">
      <w:bodyDiv w:val="1"/>
      <w:marLeft w:val="0"/>
      <w:marRight w:val="0"/>
      <w:marTop w:val="0"/>
      <w:marBottom w:val="0"/>
      <w:divBdr>
        <w:top w:val="none" w:sz="0" w:space="0" w:color="auto"/>
        <w:left w:val="none" w:sz="0" w:space="0" w:color="auto"/>
        <w:bottom w:val="none" w:sz="0" w:space="0" w:color="auto"/>
        <w:right w:val="none" w:sz="0" w:space="0" w:color="auto"/>
      </w:divBdr>
    </w:div>
    <w:div w:id="21070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png"/><Relationship Id="rId34" Type="http://schemas.microsoft.com/office/2007/relationships/diagramDrawing" Target="diagrams/drawing1.xml"/><Relationship Id="rId42" Type="http://schemas.openxmlformats.org/officeDocument/2006/relationships/image" Target="media/image29.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Colors" Target="diagrams/colors1.xml"/><Relationship Id="rId38" Type="http://schemas.openxmlformats.org/officeDocument/2006/relationships/image" Target="media/image25.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QuickStyle" Target="diagrams/quickStyle1.xm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Layout" Target="diagrams/layout1.xm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diagramData" Target="diagrams/data1.xm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69E277-8709-44AD-AD09-EC48995A9BA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1798B2AD-4964-49BD-A9CC-13850CAB02CE}">
      <dgm:prSet phldrT="[Tex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President</a:t>
          </a:r>
        </a:p>
      </dgm:t>
    </dgm:pt>
    <dgm:pt modelId="{227924B6-DDA0-4EE9-8A93-65DF0A3B137A}" type="parTrans" cxnId="{5DB10C9D-961D-4B50-AC27-9CC3030747D6}">
      <dgm:prSet/>
      <dgm:spPr/>
      <dgm:t>
        <a:bodyPr/>
        <a:lstStyle/>
        <a:p>
          <a:endParaRPr lang="en-PH"/>
        </a:p>
      </dgm:t>
    </dgm:pt>
    <dgm:pt modelId="{A42238A6-6CA3-4E46-AA4E-CA0AFB33E64F}" type="sibTrans" cxnId="{5DB10C9D-961D-4B50-AC27-9CC3030747D6}">
      <dgm:prSet/>
      <dgm:spPr/>
      <dgm:t>
        <a:bodyPr/>
        <a:lstStyle/>
        <a:p>
          <a:endParaRPr lang="en-PH"/>
        </a:p>
      </dgm:t>
    </dgm:pt>
    <dgm:pt modelId="{F8AD1A4F-745A-488F-B7D2-3EB1EC9E7149}">
      <dgm:prSet phldrT="[Text]" custT="1">
        <dgm:style>
          <a:lnRef idx="2">
            <a:schemeClr val="accent1"/>
          </a:lnRef>
          <a:fillRef idx="1">
            <a:schemeClr val="lt1"/>
          </a:fillRef>
          <a:effectRef idx="0">
            <a:schemeClr val="accent1"/>
          </a:effectRef>
          <a:fontRef idx="minor">
            <a:schemeClr val="dk1"/>
          </a:fontRef>
        </dgm:style>
      </dgm:prSet>
      <dgm:spPr>
        <a:ln/>
      </dgm:spPr>
      <dgm:t>
        <a:bodyPr/>
        <a:lstStyle/>
        <a:p>
          <a:r>
            <a:rPr lang="en-PH" sz="900">
              <a:solidFill>
                <a:schemeClr val="tx1"/>
              </a:solidFill>
              <a:latin typeface="Courier New" pitchFamily="49" charset="0"/>
              <a:cs typeface="Courier New" pitchFamily="49" charset="0"/>
            </a:rPr>
            <a:t>Vice President for Administration</a:t>
          </a:r>
        </a:p>
      </dgm:t>
    </dgm:pt>
    <dgm:pt modelId="{7E344E88-D656-4ABB-8A73-41431C4FA4BF}" type="parTrans" cxnId="{0105CC36-5930-4404-966C-E370D6CC6D43}">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F2541D50-C83C-41E7-B768-A527CFA474A2}" type="sibTrans" cxnId="{0105CC36-5930-4404-966C-E370D6CC6D43}">
      <dgm:prSet/>
      <dgm:spPr/>
      <dgm:t>
        <a:bodyPr/>
        <a:lstStyle/>
        <a:p>
          <a:endParaRPr lang="en-PH"/>
        </a:p>
      </dgm:t>
    </dgm:pt>
    <dgm:pt modelId="{E286A041-3CF8-4AE0-A34D-54BA09DE5FB1}">
      <dgm:prSet phldrT="[Text]" custT="1"/>
      <dgm:spPr>
        <a:solidFill>
          <a:schemeClr val="bg1"/>
        </a:solidFill>
        <a:ln>
          <a:solidFill>
            <a:schemeClr val="tx1"/>
          </a:solidFill>
        </a:ln>
      </dgm:spPr>
      <dgm:t>
        <a:bodyPr/>
        <a:lstStyle/>
        <a:p>
          <a:r>
            <a:rPr lang="en-PH" sz="900">
              <a:solidFill>
                <a:schemeClr val="tx1"/>
              </a:solidFill>
              <a:latin typeface="Courier New" pitchFamily="49" charset="0"/>
              <a:cs typeface="Courier New" pitchFamily="49" charset="0"/>
            </a:rPr>
            <a:t>Vice President for Finance</a:t>
          </a:r>
        </a:p>
      </dgm:t>
    </dgm:pt>
    <dgm:pt modelId="{8B3D639F-3FEC-48C4-8EE6-82739F66541D}" type="parTrans" cxnId="{A9BB64F3-DF79-4F95-ABF6-527CC12621FB}">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35162B6F-7F83-4419-9656-11A2115FD68E}" type="sibTrans" cxnId="{A9BB64F3-DF79-4F95-ABF6-527CC12621FB}">
      <dgm:prSet/>
      <dgm:spPr/>
      <dgm:t>
        <a:bodyPr/>
        <a:lstStyle/>
        <a:p>
          <a:endParaRPr lang="en-PH"/>
        </a:p>
      </dgm:t>
    </dgm:pt>
    <dgm:pt modelId="{EBCF9666-0DB2-4141-B86F-0D6C0A68F721}">
      <dgm:prSet custT="1"/>
      <dgm:spPr>
        <a:solidFill>
          <a:schemeClr val="bg1"/>
        </a:solidFill>
        <a:ln>
          <a:solidFill>
            <a:schemeClr val="tx1"/>
          </a:solidFill>
        </a:ln>
      </dgm:spPr>
      <dgm:t>
        <a:bodyPr/>
        <a:lstStyle/>
        <a:p>
          <a:r>
            <a:rPr lang="en-PH" sz="900">
              <a:solidFill>
                <a:schemeClr val="tx1"/>
              </a:solidFill>
              <a:latin typeface="Courier New" pitchFamily="49" charset="0"/>
              <a:cs typeface="Courier New" pitchFamily="49" charset="0"/>
            </a:rPr>
            <a:t>Vice President for Academic Affairs</a:t>
          </a:r>
        </a:p>
      </dgm:t>
    </dgm:pt>
    <dgm:pt modelId="{BC60ED31-D6C7-4CF8-850D-AC7FAAC5B1E0}" type="parTrans" cxnId="{3826A122-C66C-45A2-96C9-A4183BD32D24}">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FD70AEAA-FBD4-4554-AC83-673E1248BCFB}" type="sibTrans" cxnId="{3826A122-C66C-45A2-96C9-A4183BD32D24}">
      <dgm:prSet/>
      <dgm:spPr/>
      <dgm:t>
        <a:bodyPr/>
        <a:lstStyle/>
        <a:p>
          <a:endParaRPr lang="en-PH"/>
        </a:p>
      </dgm:t>
    </dgm:pt>
    <dgm:pt modelId="{5BA272FD-93A3-46F1-858A-B6E0414490EA}" type="asst">
      <dgm:prSet custT="1">
        <dgm:style>
          <a:lnRef idx="2">
            <a:schemeClr val="accent1"/>
          </a:lnRef>
          <a:fillRef idx="1">
            <a:schemeClr val="lt1"/>
          </a:fillRef>
          <a:effectRef idx="0">
            <a:schemeClr val="accent1"/>
          </a:effectRef>
          <a:fontRef idx="minor">
            <a:schemeClr val="dk1"/>
          </a:fontRef>
        </dgm:style>
      </dgm:prSet>
      <dgm:spPr>
        <a:ln/>
      </dgm:spPr>
      <dgm:t>
        <a:bodyPr/>
        <a:lstStyle/>
        <a:p>
          <a:r>
            <a:rPr lang="en-PH" sz="1100">
              <a:solidFill>
                <a:schemeClr val="tx1"/>
              </a:solidFill>
              <a:latin typeface="Courier New" pitchFamily="49" charset="0"/>
              <a:cs typeface="Courier New" pitchFamily="49" charset="0"/>
            </a:rPr>
            <a:t>CPDO Director</a:t>
          </a:r>
        </a:p>
      </dgm:t>
    </dgm:pt>
    <dgm:pt modelId="{AE282433-680E-45BB-B7EB-393336AE76DA}" type="parTrans" cxnId="{29BA4EAD-10F7-4003-9C08-83EA95CA0D7F}">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C7A1DB85-4135-4450-B466-7B319F4BBEE9}" type="sibTrans" cxnId="{29BA4EAD-10F7-4003-9C08-83EA95CA0D7F}">
      <dgm:prSet/>
      <dgm:spPr/>
      <dgm:t>
        <a:bodyPr/>
        <a:lstStyle/>
        <a:p>
          <a:endParaRPr lang="en-PH"/>
        </a:p>
      </dgm:t>
    </dgm:pt>
    <dgm:pt modelId="{B0A299FB-1165-4A3C-A2E2-02956AE44ECC}"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1 Glassworks Staff</a:t>
          </a:r>
        </a:p>
      </dgm:t>
    </dgm:pt>
    <dgm:pt modelId="{BB6D43EE-0767-4CA1-8711-306708160218}" type="parTrans" cxnId="{A6F9A248-41FC-4B7D-A938-BC35589772FA}">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4000D681-1054-4992-AA3B-9BCAD3037F8B}" type="sibTrans" cxnId="{A6F9A248-41FC-4B7D-A938-BC35589772FA}">
      <dgm:prSet/>
      <dgm:spPr/>
      <dgm:t>
        <a:bodyPr/>
        <a:lstStyle/>
        <a:p>
          <a:endParaRPr lang="en-PH"/>
        </a:p>
      </dgm:t>
    </dgm:pt>
    <dgm:pt modelId="{367A2D9A-E5AE-4743-A346-9AE12D91EE56}"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2 Painting Staff</a:t>
          </a:r>
        </a:p>
      </dgm:t>
    </dgm:pt>
    <dgm:pt modelId="{92EF3C7B-A0FA-43DE-8644-9B28491E1247}" type="parTrans" cxnId="{1CF8377B-D175-46B4-B926-6936E4F21204}">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6A7C1E53-517D-4E9F-A192-8DEFA88BE0A0}" type="sibTrans" cxnId="{1CF8377B-D175-46B4-B926-6936E4F21204}">
      <dgm:prSet/>
      <dgm:spPr/>
      <dgm:t>
        <a:bodyPr/>
        <a:lstStyle/>
        <a:p>
          <a:endParaRPr lang="en-PH"/>
        </a:p>
      </dgm:t>
    </dgm:pt>
    <dgm:pt modelId="{548874FF-98A9-4EFF-8443-82C45BEB5244}"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4 Electrical Staff</a:t>
          </a:r>
        </a:p>
      </dgm:t>
    </dgm:pt>
    <dgm:pt modelId="{56A309C0-82FE-44EB-9296-6D170E78173D}" type="parTrans" cxnId="{EE7E4BB2-D0AA-468C-802A-AB2432CBC1B2}">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9D19ACD5-9F30-4A4D-80B8-932CA1B8B06C}" type="sibTrans" cxnId="{EE7E4BB2-D0AA-468C-802A-AB2432CBC1B2}">
      <dgm:prSet/>
      <dgm:spPr/>
      <dgm:t>
        <a:bodyPr/>
        <a:lstStyle/>
        <a:p>
          <a:endParaRPr lang="en-PH"/>
        </a:p>
      </dgm:t>
    </dgm:pt>
    <dgm:pt modelId="{33061548-88A5-44AC-9035-43D0D5498425}"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3 Carpentry Staff</a:t>
          </a:r>
        </a:p>
      </dgm:t>
    </dgm:pt>
    <dgm:pt modelId="{9F07CC21-E535-4854-BFFF-D24631DDC160}" type="parTrans" cxnId="{893F390D-A527-42D9-90F8-C4287ED14175}">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2D94E1F0-FFE4-40A2-98E8-F12193F8802D}" type="sibTrans" cxnId="{893F390D-A527-42D9-90F8-C4287ED14175}">
      <dgm:prSet/>
      <dgm:spPr/>
      <dgm:t>
        <a:bodyPr/>
        <a:lstStyle/>
        <a:p>
          <a:endParaRPr lang="en-PH"/>
        </a:p>
      </dgm:t>
    </dgm:pt>
    <dgm:pt modelId="{26756B07-0B54-4FE9-B736-1E926D0A65BD}"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1 Swimming Pool Staff</a:t>
          </a:r>
        </a:p>
      </dgm:t>
    </dgm:pt>
    <dgm:pt modelId="{0F414553-CDD6-4551-8A82-2DCBEFAE91A6}" type="parTrans" cxnId="{B597973A-BD0E-42E5-9D05-98C66A07828F}">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50D1EE86-ABE4-4C79-859D-10782290EEAC}" type="sibTrans" cxnId="{B597973A-BD0E-42E5-9D05-98C66A07828F}">
      <dgm:prSet/>
      <dgm:spPr/>
      <dgm:t>
        <a:bodyPr/>
        <a:lstStyle/>
        <a:p>
          <a:endParaRPr lang="en-PH"/>
        </a:p>
      </dgm:t>
    </dgm:pt>
    <dgm:pt modelId="{D8C0CB15-B74D-49F0-8130-C5508FB7F428}"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1 Steel Works</a:t>
          </a:r>
        </a:p>
        <a:p>
          <a:r>
            <a:rPr lang="en-PH" sz="1100">
              <a:solidFill>
                <a:schemeClr val="tx1"/>
              </a:solidFill>
              <a:latin typeface="Courier New" pitchFamily="49" charset="0"/>
              <a:cs typeface="Courier New" pitchFamily="49" charset="0"/>
            </a:rPr>
            <a:t>Staff</a:t>
          </a:r>
        </a:p>
      </dgm:t>
    </dgm:pt>
    <dgm:pt modelId="{16A22615-6206-45C8-A75D-157C4D869B26}" type="parTrans" cxnId="{555F5CC7-449A-43FE-8142-FEF3E5F75D05}">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DDD2CA9E-61A2-4659-AE51-A2B069D277CA}" type="sibTrans" cxnId="{555F5CC7-449A-43FE-8142-FEF3E5F75D05}">
      <dgm:prSet/>
      <dgm:spPr/>
      <dgm:t>
        <a:bodyPr/>
        <a:lstStyle/>
        <a:p>
          <a:endParaRPr lang="en-PH"/>
        </a:p>
      </dgm:t>
    </dgm:pt>
    <dgm:pt modelId="{12DCFD09-D490-44ED-B679-E0691849286C}" type="asst">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1 UB GYM Staff</a:t>
          </a:r>
        </a:p>
      </dgm:t>
    </dgm:pt>
    <dgm:pt modelId="{EF43512B-F108-4569-A03F-B94E2FF79345}" type="parTrans" cxnId="{1FE3D9FB-4819-4F90-9A2C-33451BDF4FEE}">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E7493629-54DD-4D29-9433-86FF2CB236D9}" type="sibTrans" cxnId="{1FE3D9FB-4819-4F90-9A2C-33451BDF4FEE}">
      <dgm:prSet/>
      <dgm:spPr/>
      <dgm:t>
        <a:bodyPr/>
        <a:lstStyle/>
        <a:p>
          <a:endParaRPr lang="en-PH"/>
        </a:p>
      </dgm:t>
    </dgm:pt>
    <dgm:pt modelId="{CEDBB291-D088-4CF0-91CE-4F7F62E5C0D7}">
      <dgm:prSet custT="1"/>
      <dgm:spPr>
        <a:solidFill>
          <a:schemeClr val="bg1"/>
        </a:solidFill>
        <a:ln>
          <a:solidFill>
            <a:schemeClr val="tx1"/>
          </a:solidFill>
        </a:ln>
      </dgm:spPr>
      <dgm:t>
        <a:bodyPr/>
        <a:lstStyle/>
        <a:p>
          <a:r>
            <a:rPr lang="en-PH" sz="1100">
              <a:solidFill>
                <a:schemeClr val="tx1"/>
              </a:solidFill>
              <a:latin typeface="Courier New" pitchFamily="49" charset="0"/>
              <a:cs typeface="Courier New" pitchFamily="49" charset="0"/>
            </a:rPr>
            <a:t>2 Plumbing Staff</a:t>
          </a:r>
        </a:p>
      </dgm:t>
    </dgm:pt>
    <dgm:pt modelId="{0084B8F5-5BC9-4E58-9A7F-960FB424970E}" type="parTrans" cxnId="{F6849FBE-006F-415B-B6A3-A96CACEE0A66}">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BAF4D824-AAE3-49A0-85BC-02F33879B1F2}" type="sibTrans" cxnId="{F6849FBE-006F-415B-B6A3-A96CACEE0A66}">
      <dgm:prSet/>
      <dgm:spPr/>
      <dgm:t>
        <a:bodyPr/>
        <a:lstStyle/>
        <a:p>
          <a:endParaRPr lang="en-PH"/>
        </a:p>
      </dgm:t>
    </dgm:pt>
    <dgm:pt modelId="{F1D5A558-6695-4910-9C1C-59D9188DC4E9}" type="asst">
      <dgm:prSet custT="1">
        <dgm:style>
          <a:lnRef idx="2">
            <a:schemeClr val="accent1"/>
          </a:lnRef>
          <a:fillRef idx="1">
            <a:schemeClr val="lt1"/>
          </a:fillRef>
          <a:effectRef idx="0">
            <a:schemeClr val="accent1"/>
          </a:effectRef>
          <a:fontRef idx="minor">
            <a:schemeClr val="dk1"/>
          </a:fontRef>
        </dgm:style>
      </dgm:prSet>
      <dgm:spPr>
        <a:ln/>
      </dgm:spPr>
      <dgm:t>
        <a:bodyPr/>
        <a:lstStyle/>
        <a:p>
          <a:r>
            <a:rPr lang="en-PH" sz="1100">
              <a:solidFill>
                <a:schemeClr val="tx1"/>
              </a:solidFill>
              <a:latin typeface="Courier New" pitchFamily="49" charset="0"/>
              <a:cs typeface="Courier New" pitchFamily="49" charset="0"/>
            </a:rPr>
            <a:t>3 CPDO Staff Members</a:t>
          </a:r>
        </a:p>
      </dgm:t>
    </dgm:pt>
    <dgm:pt modelId="{77E7EB37-334D-4C61-9CC0-15DE83846E37}" type="sibTrans" cxnId="{5385C6E9-FC0B-4D48-99BC-3FBE51D02433}">
      <dgm:prSet/>
      <dgm:spPr/>
      <dgm:t>
        <a:bodyPr/>
        <a:lstStyle/>
        <a:p>
          <a:endParaRPr lang="en-PH"/>
        </a:p>
      </dgm:t>
    </dgm:pt>
    <dgm:pt modelId="{50C02C9B-6A6E-4A3B-8DC0-0FD6C4FDB68F}" type="parTrans" cxnId="{5385C6E9-FC0B-4D48-99BC-3FBE51D02433}">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05243C3C-F2BA-4158-803F-884FBF636C71}" type="asst">
      <dgm:prSet custT="1">
        <dgm:style>
          <a:lnRef idx="2">
            <a:schemeClr val="dk1"/>
          </a:lnRef>
          <a:fillRef idx="1">
            <a:schemeClr val="lt1"/>
          </a:fillRef>
          <a:effectRef idx="0">
            <a:schemeClr val="dk1"/>
          </a:effectRef>
          <a:fontRef idx="minor">
            <a:schemeClr val="dk1"/>
          </a:fontRef>
        </dgm:style>
      </dgm:prSet>
      <dgm:spPr>
        <a:ln/>
      </dgm:spPr>
      <dgm:t>
        <a:bodyPr/>
        <a:lstStyle/>
        <a:p>
          <a:r>
            <a:rPr lang="en-PH" sz="900">
              <a:solidFill>
                <a:schemeClr val="tx1"/>
              </a:solidFill>
              <a:latin typeface="Courier New" pitchFamily="49" charset="0"/>
              <a:cs typeface="Courier New" pitchFamily="49" charset="0"/>
            </a:rPr>
            <a:t>Pollution Control Officer</a:t>
          </a:r>
        </a:p>
      </dgm:t>
    </dgm:pt>
    <dgm:pt modelId="{9D5394C0-951F-4198-8721-1A7CB13F74BF}" type="sibTrans" cxnId="{2B84B985-DBB2-4CF7-8744-29D831562888}">
      <dgm:prSet/>
      <dgm:spPr/>
      <dgm:t>
        <a:bodyPr/>
        <a:lstStyle/>
        <a:p>
          <a:endParaRPr lang="en-PH"/>
        </a:p>
      </dgm:t>
    </dgm:pt>
    <dgm:pt modelId="{092ED198-E569-4F7D-B437-D53C0BD14157}" type="parTrans" cxnId="{2B84B985-DBB2-4CF7-8744-29D831562888}">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B6050929-BB08-496B-8482-2F9BC6B9058D}" type="asst">
      <dgm:prSet custT="1">
        <dgm:style>
          <a:lnRef idx="2">
            <a:schemeClr val="accent1"/>
          </a:lnRef>
          <a:fillRef idx="1">
            <a:schemeClr val="lt1"/>
          </a:fillRef>
          <a:effectRef idx="0">
            <a:schemeClr val="accent1"/>
          </a:effectRef>
          <a:fontRef idx="minor">
            <a:schemeClr val="dk1"/>
          </a:fontRef>
        </dgm:style>
      </dgm:prSet>
      <dgm:spPr>
        <a:ln/>
      </dgm:spPr>
      <dgm:t>
        <a:bodyPr/>
        <a:lstStyle/>
        <a:p>
          <a:r>
            <a:rPr lang="en-PH" sz="1100">
              <a:solidFill>
                <a:schemeClr val="tx1"/>
              </a:solidFill>
              <a:latin typeface="Courier New" pitchFamily="49" charset="0"/>
              <a:cs typeface="Courier New" pitchFamily="49" charset="0"/>
            </a:rPr>
            <a:t>CPDO Secretary</a:t>
          </a:r>
        </a:p>
      </dgm:t>
    </dgm:pt>
    <dgm:pt modelId="{FCEDDB6E-DE31-481C-8F4D-215072DE8F5D}" type="sibTrans" cxnId="{65E1EF2C-AEE6-4B4E-A041-75D287C9FC24}">
      <dgm:prSet/>
      <dgm:spPr/>
      <dgm:t>
        <a:bodyPr/>
        <a:lstStyle/>
        <a:p>
          <a:endParaRPr lang="en-PH"/>
        </a:p>
      </dgm:t>
    </dgm:pt>
    <dgm:pt modelId="{961A4FDD-1135-4888-98AA-F3455B1B9E3D}" type="parTrans" cxnId="{65E1EF2C-AEE6-4B4E-A041-75D287C9FC24}">
      <dgm:prSet/>
      <dgm:spPr>
        <a:solidFill>
          <a:schemeClr val="bg1"/>
        </a:solidFill>
        <a:ln>
          <a:solidFill>
            <a:schemeClr val="tx1"/>
          </a:solidFill>
        </a:ln>
      </dgm:spPr>
      <dgm:t>
        <a:bodyPr/>
        <a:lstStyle/>
        <a:p>
          <a:endParaRPr lang="en-PH" sz="1100">
            <a:solidFill>
              <a:schemeClr val="tx1"/>
            </a:solidFill>
            <a:latin typeface="Courier New" pitchFamily="49" charset="0"/>
            <a:cs typeface="Courier New" pitchFamily="49" charset="0"/>
          </a:endParaRPr>
        </a:p>
      </dgm:t>
    </dgm:pt>
    <dgm:pt modelId="{2A41E680-4EC6-4B06-B20F-777A5E9447EA}" type="pres">
      <dgm:prSet presAssocID="{3D69E277-8709-44AD-AD09-EC48995A9BAC}" presName="hierChild1" presStyleCnt="0">
        <dgm:presLayoutVars>
          <dgm:orgChart val="1"/>
          <dgm:chPref val="1"/>
          <dgm:dir/>
          <dgm:animOne val="branch"/>
          <dgm:animLvl val="lvl"/>
          <dgm:resizeHandles/>
        </dgm:presLayoutVars>
      </dgm:prSet>
      <dgm:spPr/>
      <dgm:t>
        <a:bodyPr/>
        <a:lstStyle/>
        <a:p>
          <a:endParaRPr lang="en-PH"/>
        </a:p>
      </dgm:t>
    </dgm:pt>
    <dgm:pt modelId="{A1922AFB-8645-4B90-9915-C154ABD8ED5F}" type="pres">
      <dgm:prSet presAssocID="{1798B2AD-4964-49BD-A9CC-13850CAB02CE}" presName="hierRoot1" presStyleCnt="0">
        <dgm:presLayoutVars>
          <dgm:hierBranch val="init"/>
        </dgm:presLayoutVars>
      </dgm:prSet>
      <dgm:spPr/>
    </dgm:pt>
    <dgm:pt modelId="{D4980CD4-4ABD-4283-804C-49054DBA9DAB}" type="pres">
      <dgm:prSet presAssocID="{1798B2AD-4964-49BD-A9CC-13850CAB02CE}" presName="rootComposite1" presStyleCnt="0"/>
      <dgm:spPr/>
    </dgm:pt>
    <dgm:pt modelId="{ADDD48AB-41B4-49E0-85F6-CDC3D6F8A5EF}" type="pres">
      <dgm:prSet presAssocID="{1798B2AD-4964-49BD-A9CC-13850CAB02CE}" presName="rootText1" presStyleLbl="node0" presStyleIdx="0" presStyleCnt="1" custScaleX="194107" custScaleY="121000" custLinFactY="-14855" custLinFactNeighborX="-98703" custLinFactNeighborY="-100000">
        <dgm:presLayoutVars>
          <dgm:chPref val="3"/>
        </dgm:presLayoutVars>
      </dgm:prSet>
      <dgm:spPr/>
      <dgm:t>
        <a:bodyPr/>
        <a:lstStyle/>
        <a:p>
          <a:endParaRPr lang="en-PH"/>
        </a:p>
      </dgm:t>
    </dgm:pt>
    <dgm:pt modelId="{7237C836-03D0-41D5-A266-A8FFF65A40D9}" type="pres">
      <dgm:prSet presAssocID="{1798B2AD-4964-49BD-A9CC-13850CAB02CE}" presName="rootConnector1" presStyleLbl="node1" presStyleIdx="0" presStyleCnt="0"/>
      <dgm:spPr/>
      <dgm:t>
        <a:bodyPr/>
        <a:lstStyle/>
        <a:p>
          <a:endParaRPr lang="en-PH"/>
        </a:p>
      </dgm:t>
    </dgm:pt>
    <dgm:pt modelId="{0371FD20-E907-4666-9731-54EEECCC8E56}" type="pres">
      <dgm:prSet presAssocID="{1798B2AD-4964-49BD-A9CC-13850CAB02CE}" presName="hierChild2" presStyleCnt="0"/>
      <dgm:spPr/>
    </dgm:pt>
    <dgm:pt modelId="{A1AEEF8F-B380-4948-8E15-8FFFE2251EA4}" type="pres">
      <dgm:prSet presAssocID="{BC60ED31-D6C7-4CF8-850D-AC7FAAC5B1E0}" presName="Name37" presStyleLbl="parChTrans1D2" presStyleIdx="0" presStyleCnt="3" custSzX="2313347"/>
      <dgm:spPr/>
      <dgm:t>
        <a:bodyPr/>
        <a:lstStyle/>
        <a:p>
          <a:endParaRPr lang="en-PH"/>
        </a:p>
      </dgm:t>
    </dgm:pt>
    <dgm:pt modelId="{339F2DE8-9B27-4909-8F15-DD2A91957DD6}" type="pres">
      <dgm:prSet presAssocID="{EBCF9666-0DB2-4141-B86F-0D6C0A68F721}" presName="hierRoot2" presStyleCnt="0">
        <dgm:presLayoutVars>
          <dgm:hierBranch val="init"/>
        </dgm:presLayoutVars>
      </dgm:prSet>
      <dgm:spPr/>
    </dgm:pt>
    <dgm:pt modelId="{E12338FF-C4CC-47E6-8DC4-8AAA4AC06A5B}" type="pres">
      <dgm:prSet presAssocID="{EBCF9666-0DB2-4141-B86F-0D6C0A68F721}" presName="rootComposite" presStyleCnt="0"/>
      <dgm:spPr/>
    </dgm:pt>
    <dgm:pt modelId="{9A29DF4C-1083-4DB5-B07E-CB1B24A959F8}" type="pres">
      <dgm:prSet presAssocID="{EBCF9666-0DB2-4141-B86F-0D6C0A68F721}" presName="rootText" presStyleLbl="node2" presStyleIdx="0" presStyleCnt="3" custScaleX="205554" custScaleY="155822" custLinFactX="-67180" custLinFactNeighborX="-100000" custLinFactNeighborY="-3814">
        <dgm:presLayoutVars>
          <dgm:chPref val="3"/>
        </dgm:presLayoutVars>
      </dgm:prSet>
      <dgm:spPr/>
      <dgm:t>
        <a:bodyPr/>
        <a:lstStyle/>
        <a:p>
          <a:endParaRPr lang="en-PH"/>
        </a:p>
      </dgm:t>
    </dgm:pt>
    <dgm:pt modelId="{1715C365-13CB-4205-925A-5FE8552E6388}" type="pres">
      <dgm:prSet presAssocID="{EBCF9666-0DB2-4141-B86F-0D6C0A68F721}" presName="rootConnector" presStyleLbl="node2" presStyleIdx="0" presStyleCnt="3"/>
      <dgm:spPr/>
      <dgm:t>
        <a:bodyPr/>
        <a:lstStyle/>
        <a:p>
          <a:endParaRPr lang="en-PH"/>
        </a:p>
      </dgm:t>
    </dgm:pt>
    <dgm:pt modelId="{05E68166-A712-4DCA-A35C-CF2BBDBD63CA}" type="pres">
      <dgm:prSet presAssocID="{EBCF9666-0DB2-4141-B86F-0D6C0A68F721}" presName="hierChild4" presStyleCnt="0"/>
      <dgm:spPr/>
    </dgm:pt>
    <dgm:pt modelId="{93EC2135-BF72-4169-8D46-E1C5E66D6680}" type="pres">
      <dgm:prSet presAssocID="{EBCF9666-0DB2-4141-B86F-0D6C0A68F721}" presName="hierChild5" presStyleCnt="0"/>
      <dgm:spPr/>
    </dgm:pt>
    <dgm:pt modelId="{80563A6B-C46D-4654-A58B-058F69A3C8D4}" type="pres">
      <dgm:prSet presAssocID="{7E344E88-D656-4ABB-8A73-41431C4FA4BF}" presName="Name37" presStyleLbl="parChTrans1D2" presStyleIdx="1" presStyleCnt="3" custSzX="771115"/>
      <dgm:spPr/>
      <dgm:t>
        <a:bodyPr/>
        <a:lstStyle/>
        <a:p>
          <a:endParaRPr lang="en-PH"/>
        </a:p>
      </dgm:t>
    </dgm:pt>
    <dgm:pt modelId="{9D2302E1-1D25-4002-994E-EC8FA50770B4}" type="pres">
      <dgm:prSet presAssocID="{F8AD1A4F-745A-488F-B7D2-3EB1EC9E7149}" presName="hierRoot2" presStyleCnt="0">
        <dgm:presLayoutVars>
          <dgm:hierBranch val="init"/>
        </dgm:presLayoutVars>
      </dgm:prSet>
      <dgm:spPr/>
    </dgm:pt>
    <dgm:pt modelId="{31E0170E-9B4A-43C6-A451-BEDAFF2F6C4B}" type="pres">
      <dgm:prSet presAssocID="{F8AD1A4F-745A-488F-B7D2-3EB1EC9E7149}" presName="rootComposite" presStyleCnt="0"/>
      <dgm:spPr/>
    </dgm:pt>
    <dgm:pt modelId="{2AD0BEB7-C4C8-44B7-B39B-BDB0BF3D592F}" type="pres">
      <dgm:prSet presAssocID="{F8AD1A4F-745A-488F-B7D2-3EB1EC9E7149}" presName="rootText" presStyleLbl="node2" presStyleIdx="1" presStyleCnt="3" custScaleX="225536" custScaleY="155822" custLinFactX="-9020" custLinFactNeighborX="-100000" custLinFactNeighborY="1415">
        <dgm:presLayoutVars>
          <dgm:chPref val="3"/>
        </dgm:presLayoutVars>
      </dgm:prSet>
      <dgm:spPr/>
      <dgm:t>
        <a:bodyPr/>
        <a:lstStyle/>
        <a:p>
          <a:endParaRPr lang="en-PH"/>
        </a:p>
      </dgm:t>
    </dgm:pt>
    <dgm:pt modelId="{9D9A4CEA-CB49-4B38-8C82-E747FD48F199}" type="pres">
      <dgm:prSet presAssocID="{F8AD1A4F-745A-488F-B7D2-3EB1EC9E7149}" presName="rootConnector" presStyleLbl="node2" presStyleIdx="1" presStyleCnt="3"/>
      <dgm:spPr/>
      <dgm:t>
        <a:bodyPr/>
        <a:lstStyle/>
        <a:p>
          <a:endParaRPr lang="en-PH"/>
        </a:p>
      </dgm:t>
    </dgm:pt>
    <dgm:pt modelId="{E0AE2020-5AF3-457C-8D4D-AB1F56A0D0A2}" type="pres">
      <dgm:prSet presAssocID="{F8AD1A4F-745A-488F-B7D2-3EB1EC9E7149}" presName="hierChild4" presStyleCnt="0"/>
      <dgm:spPr/>
    </dgm:pt>
    <dgm:pt modelId="{D1B4ED0C-5825-4E78-9C22-03140B70D900}" type="pres">
      <dgm:prSet presAssocID="{F8AD1A4F-745A-488F-B7D2-3EB1EC9E7149}" presName="hierChild5" presStyleCnt="0"/>
      <dgm:spPr/>
    </dgm:pt>
    <dgm:pt modelId="{8E028BCA-24ED-4FD3-9E6E-07F5C60F1DD5}" type="pres">
      <dgm:prSet presAssocID="{AE282433-680E-45BB-B7EB-393336AE76DA}" presName="Name111" presStyleLbl="parChTrans1D3" presStyleIdx="0" presStyleCnt="1" custSzX="324476"/>
      <dgm:spPr/>
      <dgm:t>
        <a:bodyPr/>
        <a:lstStyle/>
        <a:p>
          <a:endParaRPr lang="en-PH"/>
        </a:p>
      </dgm:t>
    </dgm:pt>
    <dgm:pt modelId="{84B5A934-317F-4A43-BAC1-C32AC545C2D7}" type="pres">
      <dgm:prSet presAssocID="{5BA272FD-93A3-46F1-858A-B6E0414490EA}" presName="hierRoot3" presStyleCnt="0">
        <dgm:presLayoutVars>
          <dgm:hierBranch val="init"/>
        </dgm:presLayoutVars>
      </dgm:prSet>
      <dgm:spPr/>
    </dgm:pt>
    <dgm:pt modelId="{6BF6D84B-E031-4787-BC1C-F6CEAA2012AE}" type="pres">
      <dgm:prSet presAssocID="{5BA272FD-93A3-46F1-858A-B6E0414490EA}" presName="rootComposite3" presStyleCnt="0"/>
      <dgm:spPr/>
    </dgm:pt>
    <dgm:pt modelId="{9FE8EBA3-427F-461D-BE7A-2194DC43E948}" type="pres">
      <dgm:prSet presAssocID="{5BA272FD-93A3-46F1-858A-B6E0414490EA}" presName="rootText3" presStyleLbl="asst2" presStyleIdx="0" presStyleCnt="11" custScaleX="216458" custScaleY="107010" custLinFactX="100000" custLinFactNeighborX="178260" custLinFactNeighborY="18098">
        <dgm:presLayoutVars>
          <dgm:chPref val="3"/>
        </dgm:presLayoutVars>
      </dgm:prSet>
      <dgm:spPr/>
      <dgm:t>
        <a:bodyPr/>
        <a:lstStyle/>
        <a:p>
          <a:endParaRPr lang="en-PH"/>
        </a:p>
      </dgm:t>
    </dgm:pt>
    <dgm:pt modelId="{A11C6AEC-2068-4453-A4F8-90BFB216EB85}" type="pres">
      <dgm:prSet presAssocID="{5BA272FD-93A3-46F1-858A-B6E0414490EA}" presName="rootConnector3" presStyleLbl="asst2" presStyleIdx="0" presStyleCnt="11"/>
      <dgm:spPr/>
      <dgm:t>
        <a:bodyPr/>
        <a:lstStyle/>
        <a:p>
          <a:endParaRPr lang="en-PH"/>
        </a:p>
      </dgm:t>
    </dgm:pt>
    <dgm:pt modelId="{245DCB69-D936-4A06-9C50-1CA9517873E7}" type="pres">
      <dgm:prSet presAssocID="{5BA272FD-93A3-46F1-858A-B6E0414490EA}" presName="hierChild6" presStyleCnt="0"/>
      <dgm:spPr/>
    </dgm:pt>
    <dgm:pt modelId="{376F5F4D-6F06-4072-8E2D-1F1C1A75C7D1}" type="pres">
      <dgm:prSet presAssocID="{0084B8F5-5BC9-4E58-9A7F-960FB424970E}" presName="Name37" presStyleLbl="parChTrans1D4" presStyleIdx="0" presStyleCnt="11"/>
      <dgm:spPr/>
      <dgm:t>
        <a:bodyPr/>
        <a:lstStyle/>
        <a:p>
          <a:endParaRPr lang="en-PH"/>
        </a:p>
      </dgm:t>
    </dgm:pt>
    <dgm:pt modelId="{63BA0F18-4D92-4F5E-8045-9C0E317B44E4}" type="pres">
      <dgm:prSet presAssocID="{CEDBB291-D088-4CF0-91CE-4F7F62E5C0D7}" presName="hierRoot2" presStyleCnt="0">
        <dgm:presLayoutVars>
          <dgm:hierBranch val="init"/>
        </dgm:presLayoutVars>
      </dgm:prSet>
      <dgm:spPr/>
    </dgm:pt>
    <dgm:pt modelId="{804F0BF0-5B46-44A3-AFF2-FC686C130647}" type="pres">
      <dgm:prSet presAssocID="{CEDBB291-D088-4CF0-91CE-4F7F62E5C0D7}" presName="rootComposite" presStyleCnt="0"/>
      <dgm:spPr/>
    </dgm:pt>
    <dgm:pt modelId="{42F5D081-4991-49C6-AA22-A6E4032221FD}" type="pres">
      <dgm:prSet presAssocID="{CEDBB291-D088-4CF0-91CE-4F7F62E5C0D7}" presName="rootText" presStyleLbl="node4" presStyleIdx="0" presStyleCnt="1" custScaleX="218414" custScaleY="121000" custLinFactX="151286" custLinFactY="-103914" custLinFactNeighborX="200000" custLinFactNeighborY="-200000">
        <dgm:presLayoutVars>
          <dgm:chPref val="3"/>
        </dgm:presLayoutVars>
      </dgm:prSet>
      <dgm:spPr/>
      <dgm:t>
        <a:bodyPr/>
        <a:lstStyle/>
        <a:p>
          <a:endParaRPr lang="en-PH"/>
        </a:p>
      </dgm:t>
    </dgm:pt>
    <dgm:pt modelId="{7AEF736C-1BA9-4C0C-8BD2-385FB0A55A0C}" type="pres">
      <dgm:prSet presAssocID="{CEDBB291-D088-4CF0-91CE-4F7F62E5C0D7}" presName="rootConnector" presStyleLbl="node4" presStyleIdx="0" presStyleCnt="1"/>
      <dgm:spPr/>
      <dgm:t>
        <a:bodyPr/>
        <a:lstStyle/>
        <a:p>
          <a:endParaRPr lang="en-PH"/>
        </a:p>
      </dgm:t>
    </dgm:pt>
    <dgm:pt modelId="{7D31A7D8-94AD-49F3-B78E-D6ECFE6507B9}" type="pres">
      <dgm:prSet presAssocID="{CEDBB291-D088-4CF0-91CE-4F7F62E5C0D7}" presName="hierChild4" presStyleCnt="0"/>
      <dgm:spPr/>
    </dgm:pt>
    <dgm:pt modelId="{F62971D8-0520-49CC-9C84-3F9EFB132AA8}" type="pres">
      <dgm:prSet presAssocID="{CEDBB291-D088-4CF0-91CE-4F7F62E5C0D7}" presName="hierChild5" presStyleCnt="0"/>
      <dgm:spPr/>
    </dgm:pt>
    <dgm:pt modelId="{CCDDB6AE-D2B3-4ED9-B6E6-645F3B29A11C}" type="pres">
      <dgm:prSet presAssocID="{5BA272FD-93A3-46F1-858A-B6E0414490EA}" presName="hierChild7" presStyleCnt="0"/>
      <dgm:spPr/>
    </dgm:pt>
    <dgm:pt modelId="{37356F34-BC6A-442E-829F-39DE04C3BDA1}" type="pres">
      <dgm:prSet presAssocID="{50C02C9B-6A6E-4A3B-8DC0-0FD6C4FDB68F}" presName="Name111" presStyleLbl="parChTrans1D4" presStyleIdx="1" presStyleCnt="11"/>
      <dgm:spPr/>
      <dgm:t>
        <a:bodyPr/>
        <a:lstStyle/>
        <a:p>
          <a:endParaRPr lang="en-PH"/>
        </a:p>
      </dgm:t>
    </dgm:pt>
    <dgm:pt modelId="{F3C4D760-38EE-442B-8C2D-16CE912CC972}" type="pres">
      <dgm:prSet presAssocID="{F1D5A558-6695-4910-9C1C-59D9188DC4E9}" presName="hierRoot3" presStyleCnt="0">
        <dgm:presLayoutVars>
          <dgm:hierBranch val="init"/>
        </dgm:presLayoutVars>
      </dgm:prSet>
      <dgm:spPr/>
    </dgm:pt>
    <dgm:pt modelId="{F4904E3E-2E72-4C3D-AC7B-D11D80727A13}" type="pres">
      <dgm:prSet presAssocID="{F1D5A558-6695-4910-9C1C-59D9188DC4E9}" presName="rootComposite3" presStyleCnt="0"/>
      <dgm:spPr/>
    </dgm:pt>
    <dgm:pt modelId="{FF75B136-B4E0-41F0-8D48-DE2CDCD14100}" type="pres">
      <dgm:prSet presAssocID="{F1D5A558-6695-4910-9C1C-59D9188DC4E9}" presName="rootText3" presStyleLbl="asst2" presStyleIdx="1" presStyleCnt="11" custScaleX="223259" custScaleY="148630" custLinFactX="100000" custLinFactNeighborX="134836" custLinFactNeighborY="22861">
        <dgm:presLayoutVars>
          <dgm:chPref val="3"/>
        </dgm:presLayoutVars>
      </dgm:prSet>
      <dgm:spPr/>
      <dgm:t>
        <a:bodyPr/>
        <a:lstStyle/>
        <a:p>
          <a:endParaRPr lang="en-PH"/>
        </a:p>
      </dgm:t>
    </dgm:pt>
    <dgm:pt modelId="{479FE1B7-B4B6-4FEA-BA43-DDAECC27E6EF}" type="pres">
      <dgm:prSet presAssocID="{F1D5A558-6695-4910-9C1C-59D9188DC4E9}" presName="rootConnector3" presStyleLbl="asst2" presStyleIdx="1" presStyleCnt="11"/>
      <dgm:spPr/>
      <dgm:t>
        <a:bodyPr/>
        <a:lstStyle/>
        <a:p>
          <a:endParaRPr lang="en-PH"/>
        </a:p>
      </dgm:t>
    </dgm:pt>
    <dgm:pt modelId="{A5676A69-DC0E-484A-92D4-86AFCA8182B5}" type="pres">
      <dgm:prSet presAssocID="{F1D5A558-6695-4910-9C1C-59D9188DC4E9}" presName="hierChild6" presStyleCnt="0"/>
      <dgm:spPr/>
    </dgm:pt>
    <dgm:pt modelId="{2CC6290E-99A8-4300-BE8B-A247B515A693}" type="pres">
      <dgm:prSet presAssocID="{F1D5A558-6695-4910-9C1C-59D9188DC4E9}" presName="hierChild7" presStyleCnt="0"/>
      <dgm:spPr/>
    </dgm:pt>
    <dgm:pt modelId="{DAAEDC9C-F77C-4E69-A86F-DEFE4C298B78}" type="pres">
      <dgm:prSet presAssocID="{092ED198-E569-4F7D-B437-D53C0BD14157}" presName="Name111" presStyleLbl="parChTrans1D4" presStyleIdx="2" presStyleCnt="11"/>
      <dgm:spPr/>
      <dgm:t>
        <a:bodyPr/>
        <a:lstStyle/>
        <a:p>
          <a:endParaRPr lang="en-PH"/>
        </a:p>
      </dgm:t>
    </dgm:pt>
    <dgm:pt modelId="{B1C2F77D-3543-456C-9B08-8E186A0E6D5F}" type="pres">
      <dgm:prSet presAssocID="{05243C3C-F2BA-4158-803F-884FBF636C71}" presName="hierRoot3" presStyleCnt="0">
        <dgm:presLayoutVars>
          <dgm:hierBranch val="init"/>
        </dgm:presLayoutVars>
      </dgm:prSet>
      <dgm:spPr/>
    </dgm:pt>
    <dgm:pt modelId="{0ABD39C2-2340-457B-9A9A-9DAB1ABA0919}" type="pres">
      <dgm:prSet presAssocID="{05243C3C-F2BA-4158-803F-884FBF636C71}" presName="rootComposite3" presStyleCnt="0"/>
      <dgm:spPr/>
    </dgm:pt>
    <dgm:pt modelId="{11FA3CA1-1C9E-46D6-9DB7-CEFD3D1C95D8}" type="pres">
      <dgm:prSet presAssocID="{05243C3C-F2BA-4158-803F-884FBF636C71}" presName="rootText3" presStyleLbl="asst2" presStyleIdx="2" presStyleCnt="11" custScaleX="197308" custScaleY="150017" custLinFactX="-100000" custLinFactNeighborX="-153486" custLinFactNeighborY="19230">
        <dgm:presLayoutVars>
          <dgm:chPref val="3"/>
        </dgm:presLayoutVars>
      </dgm:prSet>
      <dgm:spPr/>
      <dgm:t>
        <a:bodyPr/>
        <a:lstStyle/>
        <a:p>
          <a:endParaRPr lang="en-PH"/>
        </a:p>
      </dgm:t>
    </dgm:pt>
    <dgm:pt modelId="{B0AFEE6C-6203-4DED-944B-3A2A66CAD35C}" type="pres">
      <dgm:prSet presAssocID="{05243C3C-F2BA-4158-803F-884FBF636C71}" presName="rootConnector3" presStyleLbl="asst2" presStyleIdx="2" presStyleCnt="11"/>
      <dgm:spPr/>
      <dgm:t>
        <a:bodyPr/>
        <a:lstStyle/>
        <a:p>
          <a:endParaRPr lang="en-PH"/>
        </a:p>
      </dgm:t>
    </dgm:pt>
    <dgm:pt modelId="{BB523D92-63AA-4314-85FC-7661AD398EA5}" type="pres">
      <dgm:prSet presAssocID="{05243C3C-F2BA-4158-803F-884FBF636C71}" presName="hierChild6" presStyleCnt="0"/>
      <dgm:spPr/>
    </dgm:pt>
    <dgm:pt modelId="{6E9E069D-72E1-4F3E-B72B-B802B28CB1C9}" type="pres">
      <dgm:prSet presAssocID="{05243C3C-F2BA-4158-803F-884FBF636C71}" presName="hierChild7" presStyleCnt="0"/>
      <dgm:spPr/>
    </dgm:pt>
    <dgm:pt modelId="{1DDB630F-1E5D-44CD-9A45-FB7A469A9F70}" type="pres">
      <dgm:prSet presAssocID="{961A4FDD-1135-4888-98AA-F3455B1B9E3D}" presName="Name111" presStyleLbl="parChTrans1D4" presStyleIdx="3" presStyleCnt="11"/>
      <dgm:spPr/>
      <dgm:t>
        <a:bodyPr/>
        <a:lstStyle/>
        <a:p>
          <a:endParaRPr lang="en-PH"/>
        </a:p>
      </dgm:t>
    </dgm:pt>
    <dgm:pt modelId="{0641F58F-4B73-4501-BE65-D816176D28A2}" type="pres">
      <dgm:prSet presAssocID="{B6050929-BB08-496B-8482-2F9BC6B9058D}" presName="hierRoot3" presStyleCnt="0">
        <dgm:presLayoutVars>
          <dgm:hierBranch val="init"/>
        </dgm:presLayoutVars>
      </dgm:prSet>
      <dgm:spPr/>
    </dgm:pt>
    <dgm:pt modelId="{A3DFAB26-7CA9-419D-B29B-7DF422A34583}" type="pres">
      <dgm:prSet presAssocID="{B6050929-BB08-496B-8482-2F9BC6B9058D}" presName="rootComposite3" presStyleCnt="0"/>
      <dgm:spPr/>
    </dgm:pt>
    <dgm:pt modelId="{3D4D60C6-C1FE-469A-BD90-AA59EBC7D814}" type="pres">
      <dgm:prSet presAssocID="{B6050929-BB08-496B-8482-2F9BC6B9058D}" presName="rootText3" presStyleLbl="asst2" presStyleIdx="3" presStyleCnt="11" custScaleX="175423" custScaleY="121000" custLinFactX="300000" custLinFactY="-55009" custLinFactNeighborX="329827" custLinFactNeighborY="-100000">
        <dgm:presLayoutVars>
          <dgm:chPref val="3"/>
        </dgm:presLayoutVars>
      </dgm:prSet>
      <dgm:spPr/>
      <dgm:t>
        <a:bodyPr/>
        <a:lstStyle/>
        <a:p>
          <a:endParaRPr lang="en-PH"/>
        </a:p>
      </dgm:t>
    </dgm:pt>
    <dgm:pt modelId="{96DB28F2-402B-4BB3-B11A-EB62C976ECD7}" type="pres">
      <dgm:prSet presAssocID="{B6050929-BB08-496B-8482-2F9BC6B9058D}" presName="rootConnector3" presStyleLbl="asst2" presStyleIdx="3" presStyleCnt="11"/>
      <dgm:spPr/>
      <dgm:t>
        <a:bodyPr/>
        <a:lstStyle/>
        <a:p>
          <a:endParaRPr lang="en-PH"/>
        </a:p>
      </dgm:t>
    </dgm:pt>
    <dgm:pt modelId="{8AE296DA-1896-42E1-B41C-C0F0575F5C65}" type="pres">
      <dgm:prSet presAssocID="{B6050929-BB08-496B-8482-2F9BC6B9058D}" presName="hierChild6" presStyleCnt="0"/>
      <dgm:spPr/>
    </dgm:pt>
    <dgm:pt modelId="{54732063-C376-435C-B97F-E7499DE91A6C}" type="pres">
      <dgm:prSet presAssocID="{B6050929-BB08-496B-8482-2F9BC6B9058D}" presName="hierChild7" presStyleCnt="0"/>
      <dgm:spPr/>
    </dgm:pt>
    <dgm:pt modelId="{941F0B16-8EB2-4693-AFE2-F55067FCF63B}" type="pres">
      <dgm:prSet presAssocID="{9F07CC21-E535-4854-BFFF-D24631DDC160}" presName="Name111" presStyleLbl="parChTrans1D4" presStyleIdx="4" presStyleCnt="11"/>
      <dgm:spPr/>
      <dgm:t>
        <a:bodyPr/>
        <a:lstStyle/>
        <a:p>
          <a:endParaRPr lang="en-PH"/>
        </a:p>
      </dgm:t>
    </dgm:pt>
    <dgm:pt modelId="{06E3ACC5-4D62-430E-9B5E-A95B39A21C54}" type="pres">
      <dgm:prSet presAssocID="{33061548-88A5-44AC-9035-43D0D5498425}" presName="hierRoot3" presStyleCnt="0">
        <dgm:presLayoutVars>
          <dgm:hierBranch val="init"/>
        </dgm:presLayoutVars>
      </dgm:prSet>
      <dgm:spPr/>
    </dgm:pt>
    <dgm:pt modelId="{71F758C9-7B0A-4B4E-A1F3-B0AA4DCC3D15}" type="pres">
      <dgm:prSet presAssocID="{33061548-88A5-44AC-9035-43D0D5498425}" presName="rootComposite3" presStyleCnt="0"/>
      <dgm:spPr/>
    </dgm:pt>
    <dgm:pt modelId="{29F73457-F7BA-4DC4-83DC-2905AEC906E3}" type="pres">
      <dgm:prSet presAssocID="{33061548-88A5-44AC-9035-43D0D5498425}" presName="rootText3" presStyleLbl="asst2" presStyleIdx="4" presStyleCnt="11" custScaleX="228369" custScaleY="121000" custLinFactY="100000" custLinFactNeighborX="-164" custLinFactNeighborY="105657">
        <dgm:presLayoutVars>
          <dgm:chPref val="3"/>
        </dgm:presLayoutVars>
      </dgm:prSet>
      <dgm:spPr/>
      <dgm:t>
        <a:bodyPr/>
        <a:lstStyle/>
        <a:p>
          <a:endParaRPr lang="en-PH"/>
        </a:p>
      </dgm:t>
    </dgm:pt>
    <dgm:pt modelId="{3F25286D-0436-4DB1-BE6A-C889B75F9FD1}" type="pres">
      <dgm:prSet presAssocID="{33061548-88A5-44AC-9035-43D0D5498425}" presName="rootConnector3" presStyleLbl="asst2" presStyleIdx="4" presStyleCnt="11"/>
      <dgm:spPr/>
      <dgm:t>
        <a:bodyPr/>
        <a:lstStyle/>
        <a:p>
          <a:endParaRPr lang="en-PH"/>
        </a:p>
      </dgm:t>
    </dgm:pt>
    <dgm:pt modelId="{9EE729B2-3B0F-4D11-976D-CE1F5FDE4114}" type="pres">
      <dgm:prSet presAssocID="{33061548-88A5-44AC-9035-43D0D5498425}" presName="hierChild6" presStyleCnt="0"/>
      <dgm:spPr/>
    </dgm:pt>
    <dgm:pt modelId="{7506B111-2391-4A87-997B-5618C33FC645}" type="pres">
      <dgm:prSet presAssocID="{33061548-88A5-44AC-9035-43D0D5498425}" presName="hierChild7" presStyleCnt="0"/>
      <dgm:spPr/>
    </dgm:pt>
    <dgm:pt modelId="{C9511A03-BB85-42DA-BC86-E6CC96D7FFFC}" type="pres">
      <dgm:prSet presAssocID="{56A309C0-82FE-44EB-9296-6D170E78173D}" presName="Name111" presStyleLbl="parChTrans1D4" presStyleIdx="5" presStyleCnt="11"/>
      <dgm:spPr/>
      <dgm:t>
        <a:bodyPr/>
        <a:lstStyle/>
        <a:p>
          <a:endParaRPr lang="en-PH"/>
        </a:p>
      </dgm:t>
    </dgm:pt>
    <dgm:pt modelId="{4077B341-EBDD-4B4E-8910-DD76C4947DFA}" type="pres">
      <dgm:prSet presAssocID="{548874FF-98A9-4EFF-8443-82C45BEB5244}" presName="hierRoot3" presStyleCnt="0">
        <dgm:presLayoutVars>
          <dgm:hierBranch val="init"/>
        </dgm:presLayoutVars>
      </dgm:prSet>
      <dgm:spPr/>
    </dgm:pt>
    <dgm:pt modelId="{E0460358-B494-4E79-98B6-ACA5BB7B2B21}" type="pres">
      <dgm:prSet presAssocID="{548874FF-98A9-4EFF-8443-82C45BEB5244}" presName="rootComposite3" presStyleCnt="0"/>
      <dgm:spPr/>
    </dgm:pt>
    <dgm:pt modelId="{018624FA-FFCB-442C-9CA4-1868CDA4F1C7}" type="pres">
      <dgm:prSet presAssocID="{548874FF-98A9-4EFF-8443-82C45BEB5244}" presName="rootText3" presStyleLbl="asst2" presStyleIdx="5" presStyleCnt="11" custScaleX="213893" custScaleY="121000" custLinFactX="100000" custLinFactY="200000" custLinFactNeighborX="146119" custLinFactNeighborY="215362">
        <dgm:presLayoutVars>
          <dgm:chPref val="3"/>
        </dgm:presLayoutVars>
      </dgm:prSet>
      <dgm:spPr/>
      <dgm:t>
        <a:bodyPr/>
        <a:lstStyle/>
        <a:p>
          <a:endParaRPr lang="en-PH"/>
        </a:p>
      </dgm:t>
    </dgm:pt>
    <dgm:pt modelId="{B43790F7-F4A0-438C-B79C-16617F8EF31E}" type="pres">
      <dgm:prSet presAssocID="{548874FF-98A9-4EFF-8443-82C45BEB5244}" presName="rootConnector3" presStyleLbl="asst2" presStyleIdx="5" presStyleCnt="11"/>
      <dgm:spPr/>
      <dgm:t>
        <a:bodyPr/>
        <a:lstStyle/>
        <a:p>
          <a:endParaRPr lang="en-PH"/>
        </a:p>
      </dgm:t>
    </dgm:pt>
    <dgm:pt modelId="{2455530D-9468-4DB4-9031-A08C83655604}" type="pres">
      <dgm:prSet presAssocID="{548874FF-98A9-4EFF-8443-82C45BEB5244}" presName="hierChild6" presStyleCnt="0"/>
      <dgm:spPr/>
    </dgm:pt>
    <dgm:pt modelId="{6E328BA0-7679-4427-A959-28A61216BAC8}" type="pres">
      <dgm:prSet presAssocID="{548874FF-98A9-4EFF-8443-82C45BEB5244}" presName="hierChild7" presStyleCnt="0"/>
      <dgm:spPr/>
    </dgm:pt>
    <dgm:pt modelId="{AA8255BC-BC4E-4C9E-9810-11A4A286B790}" type="pres">
      <dgm:prSet presAssocID="{92EF3C7B-A0FA-43DE-8644-9B28491E1247}" presName="Name111" presStyleLbl="parChTrans1D4" presStyleIdx="6" presStyleCnt="11"/>
      <dgm:spPr/>
      <dgm:t>
        <a:bodyPr/>
        <a:lstStyle/>
        <a:p>
          <a:endParaRPr lang="en-PH"/>
        </a:p>
      </dgm:t>
    </dgm:pt>
    <dgm:pt modelId="{6E8BB208-66A7-4CA8-8EAE-CE03E2657376}" type="pres">
      <dgm:prSet presAssocID="{367A2D9A-E5AE-4743-A346-9AE12D91EE56}" presName="hierRoot3" presStyleCnt="0">
        <dgm:presLayoutVars>
          <dgm:hierBranch val="init"/>
        </dgm:presLayoutVars>
      </dgm:prSet>
      <dgm:spPr/>
    </dgm:pt>
    <dgm:pt modelId="{0F7A6CC0-D25C-429B-A5D5-FFB7B63C1880}" type="pres">
      <dgm:prSet presAssocID="{367A2D9A-E5AE-4743-A346-9AE12D91EE56}" presName="rootComposite3" presStyleCnt="0"/>
      <dgm:spPr/>
    </dgm:pt>
    <dgm:pt modelId="{FA10D5D8-9102-4374-8AC3-FBCA8415B305}" type="pres">
      <dgm:prSet presAssocID="{367A2D9A-E5AE-4743-A346-9AE12D91EE56}" presName="rootText3" presStyleLbl="asst2" presStyleIdx="6" presStyleCnt="11" custScaleX="234627" custScaleY="121000" custLinFactY="-25561" custLinFactNeighborX="-6707" custLinFactNeighborY="-100000">
        <dgm:presLayoutVars>
          <dgm:chPref val="3"/>
        </dgm:presLayoutVars>
      </dgm:prSet>
      <dgm:spPr/>
      <dgm:t>
        <a:bodyPr/>
        <a:lstStyle/>
        <a:p>
          <a:endParaRPr lang="en-PH"/>
        </a:p>
      </dgm:t>
    </dgm:pt>
    <dgm:pt modelId="{C7691B2F-37BB-4CFC-AD12-E50427EE6299}" type="pres">
      <dgm:prSet presAssocID="{367A2D9A-E5AE-4743-A346-9AE12D91EE56}" presName="rootConnector3" presStyleLbl="asst2" presStyleIdx="6" presStyleCnt="11"/>
      <dgm:spPr/>
      <dgm:t>
        <a:bodyPr/>
        <a:lstStyle/>
        <a:p>
          <a:endParaRPr lang="en-PH"/>
        </a:p>
      </dgm:t>
    </dgm:pt>
    <dgm:pt modelId="{90599EDB-7EBD-4AA9-BA10-2D7ACD14A808}" type="pres">
      <dgm:prSet presAssocID="{367A2D9A-E5AE-4743-A346-9AE12D91EE56}" presName="hierChild6" presStyleCnt="0"/>
      <dgm:spPr/>
    </dgm:pt>
    <dgm:pt modelId="{407BFF19-FEE2-4FDD-B8F2-FFDBD14C612D}" type="pres">
      <dgm:prSet presAssocID="{367A2D9A-E5AE-4743-A346-9AE12D91EE56}" presName="hierChild7" presStyleCnt="0"/>
      <dgm:spPr/>
    </dgm:pt>
    <dgm:pt modelId="{4D18B3B7-43BA-426E-9ED2-CE7C2CD95545}" type="pres">
      <dgm:prSet presAssocID="{BB6D43EE-0767-4CA1-8711-306708160218}" presName="Name111" presStyleLbl="parChTrans1D4" presStyleIdx="7" presStyleCnt="11"/>
      <dgm:spPr/>
      <dgm:t>
        <a:bodyPr/>
        <a:lstStyle/>
        <a:p>
          <a:endParaRPr lang="en-PH"/>
        </a:p>
      </dgm:t>
    </dgm:pt>
    <dgm:pt modelId="{FD8A12B7-CA01-4A73-8995-86A8624C2331}" type="pres">
      <dgm:prSet presAssocID="{B0A299FB-1165-4A3C-A2E2-02956AE44ECC}" presName="hierRoot3" presStyleCnt="0">
        <dgm:presLayoutVars>
          <dgm:hierBranch val="init"/>
        </dgm:presLayoutVars>
      </dgm:prSet>
      <dgm:spPr/>
    </dgm:pt>
    <dgm:pt modelId="{6BA41A6C-064C-4452-94CA-5B9F3C7E0DC1}" type="pres">
      <dgm:prSet presAssocID="{B0A299FB-1165-4A3C-A2E2-02956AE44ECC}" presName="rootComposite3" presStyleCnt="0"/>
      <dgm:spPr/>
    </dgm:pt>
    <dgm:pt modelId="{B67FD408-4753-4E06-8DCC-FC08C3FDAC7B}" type="pres">
      <dgm:prSet presAssocID="{B0A299FB-1165-4A3C-A2E2-02956AE44ECC}" presName="rootText3" presStyleLbl="asst2" presStyleIdx="7" presStyleCnt="11" custScaleX="224427" custScaleY="121000" custLinFactX="100000" custLinFactNeighborX="141756" custLinFactNeighborY="57222">
        <dgm:presLayoutVars>
          <dgm:chPref val="3"/>
        </dgm:presLayoutVars>
      </dgm:prSet>
      <dgm:spPr/>
      <dgm:t>
        <a:bodyPr/>
        <a:lstStyle/>
        <a:p>
          <a:endParaRPr lang="en-PH"/>
        </a:p>
      </dgm:t>
    </dgm:pt>
    <dgm:pt modelId="{8E5CF70C-0552-4568-8EB7-0850E5D91C03}" type="pres">
      <dgm:prSet presAssocID="{B0A299FB-1165-4A3C-A2E2-02956AE44ECC}" presName="rootConnector3" presStyleLbl="asst2" presStyleIdx="7" presStyleCnt="11"/>
      <dgm:spPr/>
      <dgm:t>
        <a:bodyPr/>
        <a:lstStyle/>
        <a:p>
          <a:endParaRPr lang="en-PH"/>
        </a:p>
      </dgm:t>
    </dgm:pt>
    <dgm:pt modelId="{9F19162A-2817-4EE3-B851-C54F05DE0BB9}" type="pres">
      <dgm:prSet presAssocID="{B0A299FB-1165-4A3C-A2E2-02956AE44ECC}" presName="hierChild6" presStyleCnt="0"/>
      <dgm:spPr/>
    </dgm:pt>
    <dgm:pt modelId="{760011C5-30C8-4003-B7CF-4D2899896FB0}" type="pres">
      <dgm:prSet presAssocID="{B0A299FB-1165-4A3C-A2E2-02956AE44ECC}" presName="hierChild7" presStyleCnt="0"/>
      <dgm:spPr/>
    </dgm:pt>
    <dgm:pt modelId="{9F5E4ECB-6B1D-412A-9F2B-12A1C902036D}" type="pres">
      <dgm:prSet presAssocID="{EF43512B-F108-4569-A03F-B94E2FF79345}" presName="Name111" presStyleLbl="parChTrans1D4" presStyleIdx="8" presStyleCnt="11"/>
      <dgm:spPr/>
      <dgm:t>
        <a:bodyPr/>
        <a:lstStyle/>
        <a:p>
          <a:endParaRPr lang="en-PH"/>
        </a:p>
      </dgm:t>
    </dgm:pt>
    <dgm:pt modelId="{BEBB291D-AAAF-418B-80DB-77B6FBB07FA1}" type="pres">
      <dgm:prSet presAssocID="{12DCFD09-D490-44ED-B679-E0691849286C}" presName="hierRoot3" presStyleCnt="0">
        <dgm:presLayoutVars>
          <dgm:hierBranch val="init"/>
        </dgm:presLayoutVars>
      </dgm:prSet>
      <dgm:spPr/>
    </dgm:pt>
    <dgm:pt modelId="{C6E46318-5060-48E1-A0EA-AFB739942DE7}" type="pres">
      <dgm:prSet presAssocID="{12DCFD09-D490-44ED-B679-E0691849286C}" presName="rootComposite3" presStyleCnt="0"/>
      <dgm:spPr/>
    </dgm:pt>
    <dgm:pt modelId="{7C6041A3-8119-4256-9A04-210DCC24B0C6}" type="pres">
      <dgm:prSet presAssocID="{12DCFD09-D490-44ED-B679-E0691849286C}" presName="rootText3" presStyleLbl="asst2" presStyleIdx="8" presStyleCnt="11" custScaleX="229940" custScaleY="121000" custLinFactX="174569" custLinFactY="100000" custLinFactNeighborX="200000" custLinFactNeighborY="153247">
        <dgm:presLayoutVars>
          <dgm:chPref val="3"/>
        </dgm:presLayoutVars>
      </dgm:prSet>
      <dgm:spPr/>
      <dgm:t>
        <a:bodyPr/>
        <a:lstStyle/>
        <a:p>
          <a:endParaRPr lang="en-PH"/>
        </a:p>
      </dgm:t>
    </dgm:pt>
    <dgm:pt modelId="{337368B9-C6F0-4EE2-BE9D-A852B5C9690C}" type="pres">
      <dgm:prSet presAssocID="{12DCFD09-D490-44ED-B679-E0691849286C}" presName="rootConnector3" presStyleLbl="asst2" presStyleIdx="8" presStyleCnt="11"/>
      <dgm:spPr/>
      <dgm:t>
        <a:bodyPr/>
        <a:lstStyle/>
        <a:p>
          <a:endParaRPr lang="en-PH"/>
        </a:p>
      </dgm:t>
    </dgm:pt>
    <dgm:pt modelId="{F2CD3504-8F3A-4B8C-AD38-0F1313945879}" type="pres">
      <dgm:prSet presAssocID="{12DCFD09-D490-44ED-B679-E0691849286C}" presName="hierChild6" presStyleCnt="0"/>
      <dgm:spPr/>
    </dgm:pt>
    <dgm:pt modelId="{51659D2F-A597-4B23-853D-2EC77EEAB5F0}" type="pres">
      <dgm:prSet presAssocID="{12DCFD09-D490-44ED-B679-E0691849286C}" presName="hierChild7" presStyleCnt="0"/>
      <dgm:spPr/>
    </dgm:pt>
    <dgm:pt modelId="{F9B85422-5654-4304-B789-32D45151F951}" type="pres">
      <dgm:prSet presAssocID="{16A22615-6206-45C8-A75D-157C4D869B26}" presName="Name111" presStyleLbl="parChTrans1D4" presStyleIdx="9" presStyleCnt="11"/>
      <dgm:spPr/>
      <dgm:t>
        <a:bodyPr/>
        <a:lstStyle/>
        <a:p>
          <a:endParaRPr lang="en-PH"/>
        </a:p>
      </dgm:t>
    </dgm:pt>
    <dgm:pt modelId="{667E07FC-FB0B-4B28-BB79-ACC97AF6BBEB}" type="pres">
      <dgm:prSet presAssocID="{D8C0CB15-B74D-49F0-8130-C5508FB7F428}" presName="hierRoot3" presStyleCnt="0">
        <dgm:presLayoutVars>
          <dgm:hierBranch val="init"/>
        </dgm:presLayoutVars>
      </dgm:prSet>
      <dgm:spPr/>
    </dgm:pt>
    <dgm:pt modelId="{33090E81-984E-43F4-8386-0B572DB0025D}" type="pres">
      <dgm:prSet presAssocID="{D8C0CB15-B74D-49F0-8130-C5508FB7F428}" presName="rootComposite3" presStyleCnt="0"/>
      <dgm:spPr/>
    </dgm:pt>
    <dgm:pt modelId="{05E9EE23-11E4-4D9D-B1BE-0F26F680D09F}" type="pres">
      <dgm:prSet presAssocID="{D8C0CB15-B74D-49F0-8130-C5508FB7F428}" presName="rootText3" presStyleLbl="asst2" presStyleIdx="9" presStyleCnt="11" custScaleX="217382" custScaleY="157957" custLinFactX="300000" custLinFactY="-101470" custLinFactNeighborX="322672" custLinFactNeighborY="-200000">
        <dgm:presLayoutVars>
          <dgm:chPref val="3"/>
        </dgm:presLayoutVars>
      </dgm:prSet>
      <dgm:spPr/>
      <dgm:t>
        <a:bodyPr/>
        <a:lstStyle/>
        <a:p>
          <a:endParaRPr lang="en-PH"/>
        </a:p>
      </dgm:t>
    </dgm:pt>
    <dgm:pt modelId="{1D74E115-4B69-4FD5-A8F9-3155B949EB77}" type="pres">
      <dgm:prSet presAssocID="{D8C0CB15-B74D-49F0-8130-C5508FB7F428}" presName="rootConnector3" presStyleLbl="asst2" presStyleIdx="9" presStyleCnt="11"/>
      <dgm:spPr/>
      <dgm:t>
        <a:bodyPr/>
        <a:lstStyle/>
        <a:p>
          <a:endParaRPr lang="en-PH"/>
        </a:p>
      </dgm:t>
    </dgm:pt>
    <dgm:pt modelId="{34D058F1-C90D-4D15-BB75-76FEDFEBAA7D}" type="pres">
      <dgm:prSet presAssocID="{D8C0CB15-B74D-49F0-8130-C5508FB7F428}" presName="hierChild6" presStyleCnt="0"/>
      <dgm:spPr/>
    </dgm:pt>
    <dgm:pt modelId="{B1762301-47CC-4971-9BA7-9B3F0DF32E8A}" type="pres">
      <dgm:prSet presAssocID="{D8C0CB15-B74D-49F0-8130-C5508FB7F428}" presName="hierChild7" presStyleCnt="0"/>
      <dgm:spPr/>
    </dgm:pt>
    <dgm:pt modelId="{2A650D06-533F-4D9C-BA79-A5C29F9152CF}" type="pres">
      <dgm:prSet presAssocID="{0F414553-CDD6-4551-8A82-2DCBEFAE91A6}" presName="Name111" presStyleLbl="parChTrans1D4" presStyleIdx="10" presStyleCnt="11"/>
      <dgm:spPr/>
      <dgm:t>
        <a:bodyPr/>
        <a:lstStyle/>
        <a:p>
          <a:endParaRPr lang="en-PH"/>
        </a:p>
      </dgm:t>
    </dgm:pt>
    <dgm:pt modelId="{09B84969-C3E2-4BE1-9813-58480DB7BD18}" type="pres">
      <dgm:prSet presAssocID="{26756B07-0B54-4FE9-B736-1E926D0A65BD}" presName="hierRoot3" presStyleCnt="0">
        <dgm:presLayoutVars>
          <dgm:hierBranch val="init"/>
        </dgm:presLayoutVars>
      </dgm:prSet>
      <dgm:spPr/>
    </dgm:pt>
    <dgm:pt modelId="{821BD1A4-0C8B-40DD-B5EF-4FB6DCF59206}" type="pres">
      <dgm:prSet presAssocID="{26756B07-0B54-4FE9-B736-1E926D0A65BD}" presName="rootComposite3" presStyleCnt="0"/>
      <dgm:spPr/>
    </dgm:pt>
    <dgm:pt modelId="{593CF877-5A7A-4401-AE3B-01F8EE3D2E51}" type="pres">
      <dgm:prSet presAssocID="{26756B07-0B54-4FE9-B736-1E926D0A65BD}" presName="rootText3" presStyleLbl="asst2" presStyleIdx="10" presStyleCnt="11" custScaleX="210673" custScaleY="121000" custLinFactX="178715" custLinFactY="-200000" custLinFactNeighborX="200000" custLinFactNeighborY="-248704">
        <dgm:presLayoutVars>
          <dgm:chPref val="3"/>
        </dgm:presLayoutVars>
      </dgm:prSet>
      <dgm:spPr/>
      <dgm:t>
        <a:bodyPr/>
        <a:lstStyle/>
        <a:p>
          <a:endParaRPr lang="en-PH"/>
        </a:p>
      </dgm:t>
    </dgm:pt>
    <dgm:pt modelId="{C4830A52-655D-4EED-9B46-D3FD270F0B3F}" type="pres">
      <dgm:prSet presAssocID="{26756B07-0B54-4FE9-B736-1E926D0A65BD}" presName="rootConnector3" presStyleLbl="asst2" presStyleIdx="10" presStyleCnt="11"/>
      <dgm:spPr/>
      <dgm:t>
        <a:bodyPr/>
        <a:lstStyle/>
        <a:p>
          <a:endParaRPr lang="en-PH"/>
        </a:p>
      </dgm:t>
    </dgm:pt>
    <dgm:pt modelId="{AC4A82C0-6C3A-49F4-82FB-57ABAE888BA6}" type="pres">
      <dgm:prSet presAssocID="{26756B07-0B54-4FE9-B736-1E926D0A65BD}" presName="hierChild6" presStyleCnt="0"/>
      <dgm:spPr/>
    </dgm:pt>
    <dgm:pt modelId="{28C8D4B8-F5BD-48E9-B063-45BA71017710}" type="pres">
      <dgm:prSet presAssocID="{26756B07-0B54-4FE9-B736-1E926D0A65BD}" presName="hierChild7" presStyleCnt="0"/>
      <dgm:spPr/>
    </dgm:pt>
    <dgm:pt modelId="{B031CE6A-C0A4-451B-9FDF-7E2C1794F050}" type="pres">
      <dgm:prSet presAssocID="{8B3D639F-3FEC-48C4-8EE6-82739F66541D}" presName="Name37" presStyleLbl="parChTrans1D2" presStyleIdx="2" presStyleCnt="3" custSzX="771115"/>
      <dgm:spPr/>
      <dgm:t>
        <a:bodyPr/>
        <a:lstStyle/>
        <a:p>
          <a:endParaRPr lang="en-PH"/>
        </a:p>
      </dgm:t>
    </dgm:pt>
    <dgm:pt modelId="{45FDF883-AAD6-49B9-9CB9-537F44FC5E70}" type="pres">
      <dgm:prSet presAssocID="{E286A041-3CF8-4AE0-A34D-54BA09DE5FB1}" presName="hierRoot2" presStyleCnt="0">
        <dgm:presLayoutVars>
          <dgm:hierBranch val="init"/>
        </dgm:presLayoutVars>
      </dgm:prSet>
      <dgm:spPr/>
    </dgm:pt>
    <dgm:pt modelId="{96D90301-32D2-41EC-8586-386B403F372A}" type="pres">
      <dgm:prSet presAssocID="{E286A041-3CF8-4AE0-A34D-54BA09DE5FB1}" presName="rootComposite" presStyleCnt="0"/>
      <dgm:spPr/>
    </dgm:pt>
    <dgm:pt modelId="{8B6C1455-39E1-4FCD-9287-016ED23737D3}" type="pres">
      <dgm:prSet presAssocID="{E286A041-3CF8-4AE0-A34D-54BA09DE5FB1}" presName="rootText" presStyleLbl="node2" presStyleIdx="2" presStyleCnt="3" custScaleX="205554" custScaleY="155822" custLinFactNeighborX="-24989" custLinFactNeighborY="-1405">
        <dgm:presLayoutVars>
          <dgm:chPref val="3"/>
        </dgm:presLayoutVars>
      </dgm:prSet>
      <dgm:spPr/>
      <dgm:t>
        <a:bodyPr/>
        <a:lstStyle/>
        <a:p>
          <a:endParaRPr lang="en-PH"/>
        </a:p>
      </dgm:t>
    </dgm:pt>
    <dgm:pt modelId="{28C59D8A-0DF9-416E-B616-63064D3CACA3}" type="pres">
      <dgm:prSet presAssocID="{E286A041-3CF8-4AE0-A34D-54BA09DE5FB1}" presName="rootConnector" presStyleLbl="node2" presStyleIdx="2" presStyleCnt="3"/>
      <dgm:spPr/>
      <dgm:t>
        <a:bodyPr/>
        <a:lstStyle/>
        <a:p>
          <a:endParaRPr lang="en-PH"/>
        </a:p>
      </dgm:t>
    </dgm:pt>
    <dgm:pt modelId="{6AA3D490-7346-4706-9006-DF46AFDF39CD}" type="pres">
      <dgm:prSet presAssocID="{E286A041-3CF8-4AE0-A34D-54BA09DE5FB1}" presName="hierChild4" presStyleCnt="0"/>
      <dgm:spPr/>
    </dgm:pt>
    <dgm:pt modelId="{0F9449A6-17BC-491A-92AC-69E71B822CA7}" type="pres">
      <dgm:prSet presAssocID="{E286A041-3CF8-4AE0-A34D-54BA09DE5FB1}" presName="hierChild5" presStyleCnt="0"/>
      <dgm:spPr/>
    </dgm:pt>
    <dgm:pt modelId="{04EF9D6B-D2BC-4B0D-8E98-8362722C9F6E}" type="pres">
      <dgm:prSet presAssocID="{1798B2AD-4964-49BD-A9CC-13850CAB02CE}" presName="hierChild3" presStyleCnt="0"/>
      <dgm:spPr/>
    </dgm:pt>
  </dgm:ptLst>
  <dgm:cxnLst>
    <dgm:cxn modelId="{A9BB64F3-DF79-4F95-ABF6-527CC12621FB}" srcId="{1798B2AD-4964-49BD-A9CC-13850CAB02CE}" destId="{E286A041-3CF8-4AE0-A34D-54BA09DE5FB1}" srcOrd="2" destOrd="0" parTransId="{8B3D639F-3FEC-48C4-8EE6-82739F66541D}" sibTransId="{35162B6F-7F83-4419-9656-11A2115FD68E}"/>
    <dgm:cxn modelId="{B597973A-BD0E-42E5-9D05-98C66A07828F}" srcId="{5BA272FD-93A3-46F1-858A-B6E0414490EA}" destId="{26756B07-0B54-4FE9-B736-1E926D0A65BD}" srcOrd="9" destOrd="0" parTransId="{0F414553-CDD6-4551-8A82-2DCBEFAE91A6}" sibTransId="{50D1EE86-ABE4-4C79-859D-10782290EEAC}"/>
    <dgm:cxn modelId="{555F5CC7-449A-43FE-8142-FEF3E5F75D05}" srcId="{5BA272FD-93A3-46F1-858A-B6E0414490EA}" destId="{D8C0CB15-B74D-49F0-8130-C5508FB7F428}" srcOrd="8" destOrd="0" parTransId="{16A22615-6206-45C8-A75D-157C4D869B26}" sibTransId="{DDD2CA9E-61A2-4659-AE51-A2B069D277CA}"/>
    <dgm:cxn modelId="{B565206A-32E3-4430-B730-AB2880AFB3BB}" type="presOf" srcId="{CEDBB291-D088-4CF0-91CE-4F7F62E5C0D7}" destId="{7AEF736C-1BA9-4C0C-8BD2-385FB0A55A0C}" srcOrd="1" destOrd="0" presId="urn:microsoft.com/office/officeart/2005/8/layout/orgChart1"/>
    <dgm:cxn modelId="{5DB10C9D-961D-4B50-AC27-9CC3030747D6}" srcId="{3D69E277-8709-44AD-AD09-EC48995A9BAC}" destId="{1798B2AD-4964-49BD-A9CC-13850CAB02CE}" srcOrd="0" destOrd="0" parTransId="{227924B6-DDA0-4EE9-8A93-65DF0A3B137A}" sibTransId="{A42238A6-6CA3-4E46-AA4E-CA0AFB33E64F}"/>
    <dgm:cxn modelId="{29BA4EAD-10F7-4003-9C08-83EA95CA0D7F}" srcId="{F8AD1A4F-745A-488F-B7D2-3EB1EC9E7149}" destId="{5BA272FD-93A3-46F1-858A-B6E0414490EA}" srcOrd="0" destOrd="0" parTransId="{AE282433-680E-45BB-B7EB-393336AE76DA}" sibTransId="{C7A1DB85-4135-4450-B466-7B319F4BBEE9}"/>
    <dgm:cxn modelId="{A6F9A248-41FC-4B7D-A938-BC35589772FA}" srcId="{5BA272FD-93A3-46F1-858A-B6E0414490EA}" destId="{B0A299FB-1165-4A3C-A2E2-02956AE44ECC}" srcOrd="6" destOrd="0" parTransId="{BB6D43EE-0767-4CA1-8711-306708160218}" sibTransId="{4000D681-1054-4992-AA3B-9BCAD3037F8B}"/>
    <dgm:cxn modelId="{9764FC49-8264-44D5-8825-35BE2C04B7AD}" type="presOf" srcId="{548874FF-98A9-4EFF-8443-82C45BEB5244}" destId="{018624FA-FFCB-442C-9CA4-1868CDA4F1C7}" srcOrd="0" destOrd="0" presId="urn:microsoft.com/office/officeart/2005/8/layout/orgChart1"/>
    <dgm:cxn modelId="{2F22A4BA-20C6-4A69-B54A-09C014F81702}" type="presOf" srcId="{50C02C9B-6A6E-4A3B-8DC0-0FD6C4FDB68F}" destId="{37356F34-BC6A-442E-829F-39DE04C3BDA1}" srcOrd="0" destOrd="0" presId="urn:microsoft.com/office/officeart/2005/8/layout/orgChart1"/>
    <dgm:cxn modelId="{34C1F800-3B1A-496D-8B0C-0DFC100E5013}" type="presOf" srcId="{05243C3C-F2BA-4158-803F-884FBF636C71}" destId="{B0AFEE6C-6203-4DED-944B-3A2A66CAD35C}" srcOrd="1" destOrd="0" presId="urn:microsoft.com/office/officeart/2005/8/layout/orgChart1"/>
    <dgm:cxn modelId="{E657DB60-0256-4968-BA83-0ACD684A8C7A}" type="presOf" srcId="{961A4FDD-1135-4888-98AA-F3455B1B9E3D}" destId="{1DDB630F-1E5D-44CD-9A45-FB7A469A9F70}" srcOrd="0" destOrd="0" presId="urn:microsoft.com/office/officeart/2005/8/layout/orgChart1"/>
    <dgm:cxn modelId="{AFD1DEF0-A743-4D85-B1FC-2BEA776BF403}" type="presOf" srcId="{B0A299FB-1165-4A3C-A2E2-02956AE44ECC}" destId="{8E5CF70C-0552-4568-8EB7-0850E5D91C03}" srcOrd="1" destOrd="0" presId="urn:microsoft.com/office/officeart/2005/8/layout/orgChart1"/>
    <dgm:cxn modelId="{0105CC36-5930-4404-966C-E370D6CC6D43}" srcId="{1798B2AD-4964-49BD-A9CC-13850CAB02CE}" destId="{F8AD1A4F-745A-488F-B7D2-3EB1EC9E7149}" srcOrd="1" destOrd="0" parTransId="{7E344E88-D656-4ABB-8A73-41431C4FA4BF}" sibTransId="{F2541D50-C83C-41E7-B768-A527CFA474A2}"/>
    <dgm:cxn modelId="{1CF8377B-D175-46B4-B926-6936E4F21204}" srcId="{5BA272FD-93A3-46F1-858A-B6E0414490EA}" destId="{367A2D9A-E5AE-4743-A346-9AE12D91EE56}" srcOrd="5" destOrd="0" parTransId="{92EF3C7B-A0FA-43DE-8644-9B28491E1247}" sibTransId="{6A7C1E53-517D-4E9F-A192-8DEFA88BE0A0}"/>
    <dgm:cxn modelId="{1E3ACBF0-2EC8-4575-9077-54D29BD2A10A}" type="presOf" srcId="{26756B07-0B54-4FE9-B736-1E926D0A65BD}" destId="{593CF877-5A7A-4401-AE3B-01F8EE3D2E51}" srcOrd="0" destOrd="0" presId="urn:microsoft.com/office/officeart/2005/8/layout/orgChart1"/>
    <dgm:cxn modelId="{4DADE6ED-3E73-4C62-AFA4-1C9AEC497164}" type="presOf" srcId="{5BA272FD-93A3-46F1-858A-B6E0414490EA}" destId="{A11C6AEC-2068-4453-A4F8-90BFB216EB85}" srcOrd="1" destOrd="0" presId="urn:microsoft.com/office/officeart/2005/8/layout/orgChart1"/>
    <dgm:cxn modelId="{7E307CCB-992D-4646-B104-5A87C7A0EE0F}" type="presOf" srcId="{0084B8F5-5BC9-4E58-9A7F-960FB424970E}" destId="{376F5F4D-6F06-4072-8E2D-1F1C1A75C7D1}" srcOrd="0" destOrd="0" presId="urn:microsoft.com/office/officeart/2005/8/layout/orgChart1"/>
    <dgm:cxn modelId="{6D0DE26E-C0F6-4D2A-A622-8CDAFAAE0AA3}" type="presOf" srcId="{26756B07-0B54-4FE9-B736-1E926D0A65BD}" destId="{C4830A52-655D-4EED-9B46-D3FD270F0B3F}" srcOrd="1" destOrd="0" presId="urn:microsoft.com/office/officeart/2005/8/layout/orgChart1"/>
    <dgm:cxn modelId="{EE7E4BB2-D0AA-468C-802A-AB2432CBC1B2}" srcId="{5BA272FD-93A3-46F1-858A-B6E0414490EA}" destId="{548874FF-98A9-4EFF-8443-82C45BEB5244}" srcOrd="4" destOrd="0" parTransId="{56A309C0-82FE-44EB-9296-6D170E78173D}" sibTransId="{9D19ACD5-9F30-4A4D-80B8-932CA1B8B06C}"/>
    <dgm:cxn modelId="{D8D57F92-7A06-49A2-A916-BE17EE9759A7}" type="presOf" srcId="{56A309C0-82FE-44EB-9296-6D170E78173D}" destId="{C9511A03-BB85-42DA-BC86-E6CC96D7FFFC}" srcOrd="0" destOrd="0" presId="urn:microsoft.com/office/officeart/2005/8/layout/orgChart1"/>
    <dgm:cxn modelId="{573BDE75-17CC-4628-8ACA-B7A8C0D8A7D7}" type="presOf" srcId="{D8C0CB15-B74D-49F0-8130-C5508FB7F428}" destId="{05E9EE23-11E4-4D9D-B1BE-0F26F680D09F}" srcOrd="0" destOrd="0" presId="urn:microsoft.com/office/officeart/2005/8/layout/orgChart1"/>
    <dgm:cxn modelId="{CE9C6B04-DF5C-4C5C-8D82-A0CFCE9E0CB9}" type="presOf" srcId="{7E344E88-D656-4ABB-8A73-41431C4FA4BF}" destId="{80563A6B-C46D-4654-A58B-058F69A3C8D4}" srcOrd="0" destOrd="0" presId="urn:microsoft.com/office/officeart/2005/8/layout/orgChart1"/>
    <dgm:cxn modelId="{A61BADE2-C79F-411C-B84C-FFF96F2C8EF3}" type="presOf" srcId="{9F07CC21-E535-4854-BFFF-D24631DDC160}" destId="{941F0B16-8EB2-4693-AFE2-F55067FCF63B}" srcOrd="0" destOrd="0" presId="urn:microsoft.com/office/officeart/2005/8/layout/orgChart1"/>
    <dgm:cxn modelId="{5058D88A-904B-4FE1-8A35-20785341A3F8}" type="presOf" srcId="{F8AD1A4F-745A-488F-B7D2-3EB1EC9E7149}" destId="{2AD0BEB7-C4C8-44B7-B39B-BDB0BF3D592F}" srcOrd="0" destOrd="0" presId="urn:microsoft.com/office/officeart/2005/8/layout/orgChart1"/>
    <dgm:cxn modelId="{8D375508-9565-43B0-9E90-6DD1AB4FB157}" type="presOf" srcId="{3D69E277-8709-44AD-AD09-EC48995A9BAC}" destId="{2A41E680-4EC6-4B06-B20F-777A5E9447EA}" srcOrd="0" destOrd="0" presId="urn:microsoft.com/office/officeart/2005/8/layout/orgChart1"/>
    <dgm:cxn modelId="{B3F20FBF-3DCE-4D0C-9787-D80BF8A09BE4}" type="presOf" srcId="{0F414553-CDD6-4551-8A82-2DCBEFAE91A6}" destId="{2A650D06-533F-4D9C-BA79-A5C29F9152CF}" srcOrd="0" destOrd="0" presId="urn:microsoft.com/office/officeart/2005/8/layout/orgChart1"/>
    <dgm:cxn modelId="{3826A122-C66C-45A2-96C9-A4183BD32D24}" srcId="{1798B2AD-4964-49BD-A9CC-13850CAB02CE}" destId="{EBCF9666-0DB2-4141-B86F-0D6C0A68F721}" srcOrd="0" destOrd="0" parTransId="{BC60ED31-D6C7-4CF8-850D-AC7FAAC5B1E0}" sibTransId="{FD70AEAA-FBD4-4554-AC83-673E1248BCFB}"/>
    <dgm:cxn modelId="{CEB98129-635D-4D87-BEFB-EE993E8EBA3D}" type="presOf" srcId="{EBCF9666-0DB2-4141-B86F-0D6C0A68F721}" destId="{1715C365-13CB-4205-925A-5FE8552E6388}" srcOrd="1" destOrd="0" presId="urn:microsoft.com/office/officeart/2005/8/layout/orgChart1"/>
    <dgm:cxn modelId="{E78BFE13-532A-4DD1-BC97-71C49C114095}" type="presOf" srcId="{F1D5A558-6695-4910-9C1C-59D9188DC4E9}" destId="{FF75B136-B4E0-41F0-8D48-DE2CDCD14100}" srcOrd="0" destOrd="0" presId="urn:microsoft.com/office/officeart/2005/8/layout/orgChart1"/>
    <dgm:cxn modelId="{B3BBDE85-EBFB-48F8-BDFE-B8683353F739}" type="presOf" srcId="{8B3D639F-3FEC-48C4-8EE6-82739F66541D}" destId="{B031CE6A-C0A4-451B-9FDF-7E2C1794F050}" srcOrd="0" destOrd="0" presId="urn:microsoft.com/office/officeart/2005/8/layout/orgChart1"/>
    <dgm:cxn modelId="{21CF6F06-B8B2-46B1-BBD3-25EC5A311E91}" type="presOf" srcId="{33061548-88A5-44AC-9035-43D0D5498425}" destId="{3F25286D-0436-4DB1-BE6A-C889B75F9FD1}" srcOrd="1" destOrd="0" presId="urn:microsoft.com/office/officeart/2005/8/layout/orgChart1"/>
    <dgm:cxn modelId="{18E052CD-21AB-4926-A5AD-559469C67C32}" type="presOf" srcId="{92EF3C7B-A0FA-43DE-8644-9B28491E1247}" destId="{AA8255BC-BC4E-4C9E-9810-11A4A286B790}" srcOrd="0" destOrd="0" presId="urn:microsoft.com/office/officeart/2005/8/layout/orgChart1"/>
    <dgm:cxn modelId="{4ED96582-BB3C-4BB0-8713-B2A2AFAC3E3F}" type="presOf" srcId="{F1D5A558-6695-4910-9C1C-59D9188DC4E9}" destId="{479FE1B7-B4B6-4FEA-BA43-DDAECC27E6EF}" srcOrd="1" destOrd="0" presId="urn:microsoft.com/office/officeart/2005/8/layout/orgChart1"/>
    <dgm:cxn modelId="{0773BE57-3C82-4A71-800E-04117E0AD7EC}" type="presOf" srcId="{B0A299FB-1165-4A3C-A2E2-02956AE44ECC}" destId="{B67FD408-4753-4E06-8DCC-FC08C3FDAC7B}" srcOrd="0" destOrd="0" presId="urn:microsoft.com/office/officeart/2005/8/layout/orgChart1"/>
    <dgm:cxn modelId="{2B84B985-DBB2-4CF7-8744-29D831562888}" srcId="{5BA272FD-93A3-46F1-858A-B6E0414490EA}" destId="{05243C3C-F2BA-4158-803F-884FBF636C71}" srcOrd="1" destOrd="0" parTransId="{092ED198-E569-4F7D-B437-D53C0BD14157}" sibTransId="{9D5394C0-951F-4198-8721-1A7CB13F74BF}"/>
    <dgm:cxn modelId="{F720E116-B90B-4D92-B061-4993D3B97AF8}" type="presOf" srcId="{05243C3C-F2BA-4158-803F-884FBF636C71}" destId="{11FA3CA1-1C9E-46D6-9DB7-CEFD3D1C95D8}" srcOrd="0" destOrd="0" presId="urn:microsoft.com/office/officeart/2005/8/layout/orgChart1"/>
    <dgm:cxn modelId="{2E81739A-107F-4126-B853-0D33DEEBA395}" type="presOf" srcId="{12DCFD09-D490-44ED-B679-E0691849286C}" destId="{7C6041A3-8119-4256-9A04-210DCC24B0C6}" srcOrd="0" destOrd="0" presId="urn:microsoft.com/office/officeart/2005/8/layout/orgChart1"/>
    <dgm:cxn modelId="{7CD56122-0814-4F8A-BDA2-3E1362FA7E58}" type="presOf" srcId="{16A22615-6206-45C8-A75D-157C4D869B26}" destId="{F9B85422-5654-4304-B789-32D45151F951}" srcOrd="0" destOrd="0" presId="urn:microsoft.com/office/officeart/2005/8/layout/orgChart1"/>
    <dgm:cxn modelId="{94D740BE-D1F2-4A49-A2A2-19EF738FA741}" type="presOf" srcId="{EBCF9666-0DB2-4141-B86F-0D6C0A68F721}" destId="{9A29DF4C-1083-4DB5-B07E-CB1B24A959F8}" srcOrd="0" destOrd="0" presId="urn:microsoft.com/office/officeart/2005/8/layout/orgChart1"/>
    <dgm:cxn modelId="{1C6A19A0-A515-4DF5-9E3C-24FEC73A6A7E}" type="presOf" srcId="{E286A041-3CF8-4AE0-A34D-54BA09DE5FB1}" destId="{28C59D8A-0DF9-416E-B616-63064D3CACA3}" srcOrd="1" destOrd="0" presId="urn:microsoft.com/office/officeart/2005/8/layout/orgChart1"/>
    <dgm:cxn modelId="{877BDADE-0D80-4245-B2DB-69D51735C635}" type="presOf" srcId="{F8AD1A4F-745A-488F-B7D2-3EB1EC9E7149}" destId="{9D9A4CEA-CB49-4B38-8C82-E747FD48F199}" srcOrd="1" destOrd="0" presId="urn:microsoft.com/office/officeart/2005/8/layout/orgChart1"/>
    <dgm:cxn modelId="{893F390D-A527-42D9-90F8-C4287ED14175}" srcId="{5BA272FD-93A3-46F1-858A-B6E0414490EA}" destId="{33061548-88A5-44AC-9035-43D0D5498425}" srcOrd="3" destOrd="0" parTransId="{9F07CC21-E535-4854-BFFF-D24631DDC160}" sibTransId="{2D94E1F0-FFE4-40A2-98E8-F12193F8802D}"/>
    <dgm:cxn modelId="{C04A1079-EB47-4195-9880-6A9B8DDFE27B}" type="presOf" srcId="{5BA272FD-93A3-46F1-858A-B6E0414490EA}" destId="{9FE8EBA3-427F-461D-BE7A-2194DC43E948}" srcOrd="0" destOrd="0" presId="urn:microsoft.com/office/officeart/2005/8/layout/orgChart1"/>
    <dgm:cxn modelId="{5385C6E9-FC0B-4D48-99BC-3FBE51D02433}" srcId="{5BA272FD-93A3-46F1-858A-B6E0414490EA}" destId="{F1D5A558-6695-4910-9C1C-59D9188DC4E9}" srcOrd="0" destOrd="0" parTransId="{50C02C9B-6A6E-4A3B-8DC0-0FD6C4FDB68F}" sibTransId="{77E7EB37-334D-4C61-9CC0-15DE83846E37}"/>
    <dgm:cxn modelId="{5EC99874-8C47-43C5-A506-2177F5BBDAD3}" type="presOf" srcId="{367A2D9A-E5AE-4743-A346-9AE12D91EE56}" destId="{FA10D5D8-9102-4374-8AC3-FBCA8415B305}" srcOrd="0" destOrd="0" presId="urn:microsoft.com/office/officeart/2005/8/layout/orgChart1"/>
    <dgm:cxn modelId="{1A095388-02B6-42A7-94A6-334ACDDAF125}" type="presOf" srcId="{33061548-88A5-44AC-9035-43D0D5498425}" destId="{29F73457-F7BA-4DC4-83DC-2905AEC906E3}" srcOrd="0" destOrd="0" presId="urn:microsoft.com/office/officeart/2005/8/layout/orgChart1"/>
    <dgm:cxn modelId="{65E1EF2C-AEE6-4B4E-A041-75D287C9FC24}" srcId="{5BA272FD-93A3-46F1-858A-B6E0414490EA}" destId="{B6050929-BB08-496B-8482-2F9BC6B9058D}" srcOrd="2" destOrd="0" parTransId="{961A4FDD-1135-4888-98AA-F3455B1B9E3D}" sibTransId="{FCEDDB6E-DE31-481C-8F4D-215072DE8F5D}"/>
    <dgm:cxn modelId="{3B78B45B-2609-43A2-80EF-009401F5653C}" type="presOf" srcId="{EF43512B-F108-4569-A03F-B94E2FF79345}" destId="{9F5E4ECB-6B1D-412A-9F2B-12A1C902036D}" srcOrd="0" destOrd="0" presId="urn:microsoft.com/office/officeart/2005/8/layout/orgChart1"/>
    <dgm:cxn modelId="{ECF73111-972D-46B9-B1F6-56C57F87AC9F}" type="presOf" srcId="{AE282433-680E-45BB-B7EB-393336AE76DA}" destId="{8E028BCA-24ED-4FD3-9E6E-07F5C60F1DD5}" srcOrd="0" destOrd="0" presId="urn:microsoft.com/office/officeart/2005/8/layout/orgChart1"/>
    <dgm:cxn modelId="{D4B714F8-B23F-40AA-BD0D-0031C39BD430}" type="presOf" srcId="{E286A041-3CF8-4AE0-A34D-54BA09DE5FB1}" destId="{8B6C1455-39E1-4FCD-9287-016ED23737D3}" srcOrd="0" destOrd="0" presId="urn:microsoft.com/office/officeart/2005/8/layout/orgChart1"/>
    <dgm:cxn modelId="{46DD28D7-3C40-448B-92DC-38EEBE7D360C}" type="presOf" srcId="{B6050929-BB08-496B-8482-2F9BC6B9058D}" destId="{96DB28F2-402B-4BB3-B11A-EB62C976ECD7}" srcOrd="1" destOrd="0" presId="urn:microsoft.com/office/officeart/2005/8/layout/orgChart1"/>
    <dgm:cxn modelId="{1FE3D9FB-4819-4F90-9A2C-33451BDF4FEE}" srcId="{5BA272FD-93A3-46F1-858A-B6E0414490EA}" destId="{12DCFD09-D490-44ED-B679-E0691849286C}" srcOrd="7" destOrd="0" parTransId="{EF43512B-F108-4569-A03F-B94E2FF79345}" sibTransId="{E7493629-54DD-4D29-9433-86FF2CB236D9}"/>
    <dgm:cxn modelId="{1F0CCA46-160A-4436-B662-59D9304D2160}" type="presOf" srcId="{1798B2AD-4964-49BD-A9CC-13850CAB02CE}" destId="{7237C836-03D0-41D5-A266-A8FFF65A40D9}" srcOrd="1" destOrd="0" presId="urn:microsoft.com/office/officeart/2005/8/layout/orgChart1"/>
    <dgm:cxn modelId="{574072BF-C384-4539-92E6-21A910654552}" type="presOf" srcId="{367A2D9A-E5AE-4743-A346-9AE12D91EE56}" destId="{C7691B2F-37BB-4CFC-AD12-E50427EE6299}" srcOrd="1" destOrd="0" presId="urn:microsoft.com/office/officeart/2005/8/layout/orgChart1"/>
    <dgm:cxn modelId="{86943CF5-3449-477C-A23E-0A3F1C66BB63}" type="presOf" srcId="{092ED198-E569-4F7D-B437-D53C0BD14157}" destId="{DAAEDC9C-F77C-4E69-A86F-DEFE4C298B78}" srcOrd="0" destOrd="0" presId="urn:microsoft.com/office/officeart/2005/8/layout/orgChart1"/>
    <dgm:cxn modelId="{BE93C30B-E424-46CA-9219-34E6FCB575D9}" type="presOf" srcId="{1798B2AD-4964-49BD-A9CC-13850CAB02CE}" destId="{ADDD48AB-41B4-49E0-85F6-CDC3D6F8A5EF}" srcOrd="0" destOrd="0" presId="urn:microsoft.com/office/officeart/2005/8/layout/orgChart1"/>
    <dgm:cxn modelId="{FBBFDBFE-2EBF-4B05-89C9-E6E3867927F7}" type="presOf" srcId="{CEDBB291-D088-4CF0-91CE-4F7F62E5C0D7}" destId="{42F5D081-4991-49C6-AA22-A6E4032221FD}" srcOrd="0" destOrd="0" presId="urn:microsoft.com/office/officeart/2005/8/layout/orgChart1"/>
    <dgm:cxn modelId="{0FEC2332-3FA8-40DA-85F4-CA5589084938}" type="presOf" srcId="{BB6D43EE-0767-4CA1-8711-306708160218}" destId="{4D18B3B7-43BA-426E-9ED2-CE7C2CD95545}" srcOrd="0" destOrd="0" presId="urn:microsoft.com/office/officeart/2005/8/layout/orgChart1"/>
    <dgm:cxn modelId="{51497DA1-3A35-424F-A3D6-2F42C5F4AB4E}" type="presOf" srcId="{548874FF-98A9-4EFF-8443-82C45BEB5244}" destId="{B43790F7-F4A0-438C-B79C-16617F8EF31E}" srcOrd="1" destOrd="0" presId="urn:microsoft.com/office/officeart/2005/8/layout/orgChart1"/>
    <dgm:cxn modelId="{D825096C-7B45-47DF-BAC1-3ABE3990CAE0}" type="presOf" srcId="{B6050929-BB08-496B-8482-2F9BC6B9058D}" destId="{3D4D60C6-C1FE-469A-BD90-AA59EBC7D814}" srcOrd="0" destOrd="0" presId="urn:microsoft.com/office/officeart/2005/8/layout/orgChart1"/>
    <dgm:cxn modelId="{C98067E0-C122-4BAC-9CEA-B52FC3548319}" type="presOf" srcId="{12DCFD09-D490-44ED-B679-E0691849286C}" destId="{337368B9-C6F0-4EE2-BE9D-A852B5C9690C}" srcOrd="1" destOrd="0" presId="urn:microsoft.com/office/officeart/2005/8/layout/orgChart1"/>
    <dgm:cxn modelId="{6AA16AEA-9050-4BDF-ABB5-D53CEAA52D26}" type="presOf" srcId="{BC60ED31-D6C7-4CF8-850D-AC7FAAC5B1E0}" destId="{A1AEEF8F-B380-4948-8E15-8FFFE2251EA4}" srcOrd="0" destOrd="0" presId="urn:microsoft.com/office/officeart/2005/8/layout/orgChart1"/>
    <dgm:cxn modelId="{F6849FBE-006F-415B-B6A3-A96CACEE0A66}" srcId="{5BA272FD-93A3-46F1-858A-B6E0414490EA}" destId="{CEDBB291-D088-4CF0-91CE-4F7F62E5C0D7}" srcOrd="10" destOrd="0" parTransId="{0084B8F5-5BC9-4E58-9A7F-960FB424970E}" sibTransId="{BAF4D824-AAE3-49A0-85BC-02F33879B1F2}"/>
    <dgm:cxn modelId="{A75BAC0B-9DEF-498F-8C60-8205683F3634}" type="presOf" srcId="{D8C0CB15-B74D-49F0-8130-C5508FB7F428}" destId="{1D74E115-4B69-4FD5-A8F9-3155B949EB77}" srcOrd="1" destOrd="0" presId="urn:microsoft.com/office/officeart/2005/8/layout/orgChart1"/>
    <dgm:cxn modelId="{08F33C7C-81D3-4906-952C-521BD8277A22}" type="presParOf" srcId="{2A41E680-4EC6-4B06-B20F-777A5E9447EA}" destId="{A1922AFB-8645-4B90-9915-C154ABD8ED5F}" srcOrd="0" destOrd="0" presId="urn:microsoft.com/office/officeart/2005/8/layout/orgChart1"/>
    <dgm:cxn modelId="{9FC765BE-1858-4887-800E-5F1F534058F9}" type="presParOf" srcId="{A1922AFB-8645-4B90-9915-C154ABD8ED5F}" destId="{D4980CD4-4ABD-4283-804C-49054DBA9DAB}" srcOrd="0" destOrd="0" presId="urn:microsoft.com/office/officeart/2005/8/layout/orgChart1"/>
    <dgm:cxn modelId="{022CD6B7-392C-487D-9700-5F464D5F1244}" type="presParOf" srcId="{D4980CD4-4ABD-4283-804C-49054DBA9DAB}" destId="{ADDD48AB-41B4-49E0-85F6-CDC3D6F8A5EF}" srcOrd="0" destOrd="0" presId="urn:microsoft.com/office/officeart/2005/8/layout/orgChart1"/>
    <dgm:cxn modelId="{06763D3B-6C53-49BF-8748-2A42476FCF64}" type="presParOf" srcId="{D4980CD4-4ABD-4283-804C-49054DBA9DAB}" destId="{7237C836-03D0-41D5-A266-A8FFF65A40D9}" srcOrd="1" destOrd="0" presId="urn:microsoft.com/office/officeart/2005/8/layout/orgChart1"/>
    <dgm:cxn modelId="{361807CC-F217-4F21-B192-8A6EE33DB943}" type="presParOf" srcId="{A1922AFB-8645-4B90-9915-C154ABD8ED5F}" destId="{0371FD20-E907-4666-9731-54EEECCC8E56}" srcOrd="1" destOrd="0" presId="urn:microsoft.com/office/officeart/2005/8/layout/orgChart1"/>
    <dgm:cxn modelId="{7B8730E5-75BD-46F9-A8CF-BBD1FFF5AC0D}" type="presParOf" srcId="{0371FD20-E907-4666-9731-54EEECCC8E56}" destId="{A1AEEF8F-B380-4948-8E15-8FFFE2251EA4}" srcOrd="0" destOrd="0" presId="urn:microsoft.com/office/officeart/2005/8/layout/orgChart1"/>
    <dgm:cxn modelId="{27A86542-0FEC-46ED-97A2-47A8FFE62A7C}" type="presParOf" srcId="{0371FD20-E907-4666-9731-54EEECCC8E56}" destId="{339F2DE8-9B27-4909-8F15-DD2A91957DD6}" srcOrd="1" destOrd="0" presId="urn:microsoft.com/office/officeart/2005/8/layout/orgChart1"/>
    <dgm:cxn modelId="{CCD91852-8A9D-4697-9545-0266E84BF27D}" type="presParOf" srcId="{339F2DE8-9B27-4909-8F15-DD2A91957DD6}" destId="{E12338FF-C4CC-47E6-8DC4-8AAA4AC06A5B}" srcOrd="0" destOrd="0" presId="urn:microsoft.com/office/officeart/2005/8/layout/orgChart1"/>
    <dgm:cxn modelId="{B052F9C9-AD20-4AE0-A784-78F5BC976B7E}" type="presParOf" srcId="{E12338FF-C4CC-47E6-8DC4-8AAA4AC06A5B}" destId="{9A29DF4C-1083-4DB5-B07E-CB1B24A959F8}" srcOrd="0" destOrd="0" presId="urn:microsoft.com/office/officeart/2005/8/layout/orgChart1"/>
    <dgm:cxn modelId="{F10B6691-300D-4D8D-B736-8A119373F88D}" type="presParOf" srcId="{E12338FF-C4CC-47E6-8DC4-8AAA4AC06A5B}" destId="{1715C365-13CB-4205-925A-5FE8552E6388}" srcOrd="1" destOrd="0" presId="urn:microsoft.com/office/officeart/2005/8/layout/orgChart1"/>
    <dgm:cxn modelId="{5064880E-AE64-45B5-A06F-98D963A7E03E}" type="presParOf" srcId="{339F2DE8-9B27-4909-8F15-DD2A91957DD6}" destId="{05E68166-A712-4DCA-A35C-CF2BBDBD63CA}" srcOrd="1" destOrd="0" presId="urn:microsoft.com/office/officeart/2005/8/layout/orgChart1"/>
    <dgm:cxn modelId="{3F81CFBC-D123-453B-AD93-BFBE9850BEEF}" type="presParOf" srcId="{339F2DE8-9B27-4909-8F15-DD2A91957DD6}" destId="{93EC2135-BF72-4169-8D46-E1C5E66D6680}" srcOrd="2" destOrd="0" presId="urn:microsoft.com/office/officeart/2005/8/layout/orgChart1"/>
    <dgm:cxn modelId="{6B740B43-2102-48FE-A666-DA3C86406D64}" type="presParOf" srcId="{0371FD20-E907-4666-9731-54EEECCC8E56}" destId="{80563A6B-C46D-4654-A58B-058F69A3C8D4}" srcOrd="2" destOrd="0" presId="urn:microsoft.com/office/officeart/2005/8/layout/orgChart1"/>
    <dgm:cxn modelId="{23A13992-CC86-4A89-8820-DBCDC449EF81}" type="presParOf" srcId="{0371FD20-E907-4666-9731-54EEECCC8E56}" destId="{9D2302E1-1D25-4002-994E-EC8FA50770B4}" srcOrd="3" destOrd="0" presId="urn:microsoft.com/office/officeart/2005/8/layout/orgChart1"/>
    <dgm:cxn modelId="{75BB030D-03B5-4E5A-824A-FE5280F1C093}" type="presParOf" srcId="{9D2302E1-1D25-4002-994E-EC8FA50770B4}" destId="{31E0170E-9B4A-43C6-A451-BEDAFF2F6C4B}" srcOrd="0" destOrd="0" presId="urn:microsoft.com/office/officeart/2005/8/layout/orgChart1"/>
    <dgm:cxn modelId="{951E026E-85FE-43A3-901C-BE8A6039D316}" type="presParOf" srcId="{31E0170E-9B4A-43C6-A451-BEDAFF2F6C4B}" destId="{2AD0BEB7-C4C8-44B7-B39B-BDB0BF3D592F}" srcOrd="0" destOrd="0" presId="urn:microsoft.com/office/officeart/2005/8/layout/orgChart1"/>
    <dgm:cxn modelId="{56F8A0A5-6AF5-463E-8D78-2A42A8F1FCD8}" type="presParOf" srcId="{31E0170E-9B4A-43C6-A451-BEDAFF2F6C4B}" destId="{9D9A4CEA-CB49-4B38-8C82-E747FD48F199}" srcOrd="1" destOrd="0" presId="urn:microsoft.com/office/officeart/2005/8/layout/orgChart1"/>
    <dgm:cxn modelId="{AFEAA71A-1775-4D7A-A5C7-B7B08BAAF1EC}" type="presParOf" srcId="{9D2302E1-1D25-4002-994E-EC8FA50770B4}" destId="{E0AE2020-5AF3-457C-8D4D-AB1F56A0D0A2}" srcOrd="1" destOrd="0" presId="urn:microsoft.com/office/officeart/2005/8/layout/orgChart1"/>
    <dgm:cxn modelId="{05E0759C-49CB-4F8A-AC14-080D9392D110}" type="presParOf" srcId="{9D2302E1-1D25-4002-994E-EC8FA50770B4}" destId="{D1B4ED0C-5825-4E78-9C22-03140B70D900}" srcOrd="2" destOrd="0" presId="urn:microsoft.com/office/officeart/2005/8/layout/orgChart1"/>
    <dgm:cxn modelId="{8249DAC6-688F-4763-B35B-006AE241D104}" type="presParOf" srcId="{D1B4ED0C-5825-4E78-9C22-03140B70D900}" destId="{8E028BCA-24ED-4FD3-9E6E-07F5C60F1DD5}" srcOrd="0" destOrd="0" presId="urn:microsoft.com/office/officeart/2005/8/layout/orgChart1"/>
    <dgm:cxn modelId="{D2BF4F02-B3D7-4AC1-8BB3-712B8C7FBE7E}" type="presParOf" srcId="{D1B4ED0C-5825-4E78-9C22-03140B70D900}" destId="{84B5A934-317F-4A43-BAC1-C32AC545C2D7}" srcOrd="1" destOrd="0" presId="urn:microsoft.com/office/officeart/2005/8/layout/orgChart1"/>
    <dgm:cxn modelId="{ABAF0F9F-8FC9-4829-B616-4E42C8BAE930}" type="presParOf" srcId="{84B5A934-317F-4A43-BAC1-C32AC545C2D7}" destId="{6BF6D84B-E031-4787-BC1C-F6CEAA2012AE}" srcOrd="0" destOrd="0" presId="urn:microsoft.com/office/officeart/2005/8/layout/orgChart1"/>
    <dgm:cxn modelId="{F589A83B-1E4F-40DB-B7CD-B05ED57E7796}" type="presParOf" srcId="{6BF6D84B-E031-4787-BC1C-F6CEAA2012AE}" destId="{9FE8EBA3-427F-461D-BE7A-2194DC43E948}" srcOrd="0" destOrd="0" presId="urn:microsoft.com/office/officeart/2005/8/layout/orgChart1"/>
    <dgm:cxn modelId="{2702A1F9-E98D-4208-B4CF-F360D025BF48}" type="presParOf" srcId="{6BF6D84B-E031-4787-BC1C-F6CEAA2012AE}" destId="{A11C6AEC-2068-4453-A4F8-90BFB216EB85}" srcOrd="1" destOrd="0" presId="urn:microsoft.com/office/officeart/2005/8/layout/orgChart1"/>
    <dgm:cxn modelId="{D99E57C0-80C7-4599-9BDC-B4CA3B19DCBB}" type="presParOf" srcId="{84B5A934-317F-4A43-BAC1-C32AC545C2D7}" destId="{245DCB69-D936-4A06-9C50-1CA9517873E7}" srcOrd="1" destOrd="0" presId="urn:microsoft.com/office/officeart/2005/8/layout/orgChart1"/>
    <dgm:cxn modelId="{242F9071-3D17-4B4C-B502-6BA22E61342B}" type="presParOf" srcId="{245DCB69-D936-4A06-9C50-1CA9517873E7}" destId="{376F5F4D-6F06-4072-8E2D-1F1C1A75C7D1}" srcOrd="0" destOrd="0" presId="urn:microsoft.com/office/officeart/2005/8/layout/orgChart1"/>
    <dgm:cxn modelId="{0CE5926B-2B25-4FA3-999E-97B0A8D39500}" type="presParOf" srcId="{245DCB69-D936-4A06-9C50-1CA9517873E7}" destId="{63BA0F18-4D92-4F5E-8045-9C0E317B44E4}" srcOrd="1" destOrd="0" presId="urn:microsoft.com/office/officeart/2005/8/layout/orgChart1"/>
    <dgm:cxn modelId="{75A5E295-5911-433C-8368-096DB5C5BE21}" type="presParOf" srcId="{63BA0F18-4D92-4F5E-8045-9C0E317B44E4}" destId="{804F0BF0-5B46-44A3-AFF2-FC686C130647}" srcOrd="0" destOrd="0" presId="urn:microsoft.com/office/officeart/2005/8/layout/orgChart1"/>
    <dgm:cxn modelId="{7A182A7F-B301-4610-A558-241687248A67}" type="presParOf" srcId="{804F0BF0-5B46-44A3-AFF2-FC686C130647}" destId="{42F5D081-4991-49C6-AA22-A6E4032221FD}" srcOrd="0" destOrd="0" presId="urn:microsoft.com/office/officeart/2005/8/layout/orgChart1"/>
    <dgm:cxn modelId="{06CF438F-14B7-4C4B-8C8B-76A7917A0E8F}" type="presParOf" srcId="{804F0BF0-5B46-44A3-AFF2-FC686C130647}" destId="{7AEF736C-1BA9-4C0C-8BD2-385FB0A55A0C}" srcOrd="1" destOrd="0" presId="urn:microsoft.com/office/officeart/2005/8/layout/orgChart1"/>
    <dgm:cxn modelId="{D5C4BB6C-DE92-46B0-A329-DC0E77580034}" type="presParOf" srcId="{63BA0F18-4D92-4F5E-8045-9C0E317B44E4}" destId="{7D31A7D8-94AD-49F3-B78E-D6ECFE6507B9}" srcOrd="1" destOrd="0" presId="urn:microsoft.com/office/officeart/2005/8/layout/orgChart1"/>
    <dgm:cxn modelId="{81FA63DD-1F0A-4EC6-A402-C5E0F8929CE8}" type="presParOf" srcId="{63BA0F18-4D92-4F5E-8045-9C0E317B44E4}" destId="{F62971D8-0520-49CC-9C84-3F9EFB132AA8}" srcOrd="2" destOrd="0" presId="urn:microsoft.com/office/officeart/2005/8/layout/orgChart1"/>
    <dgm:cxn modelId="{08F0C7CA-8845-449B-8DB4-46469D435F00}" type="presParOf" srcId="{84B5A934-317F-4A43-BAC1-C32AC545C2D7}" destId="{CCDDB6AE-D2B3-4ED9-B6E6-645F3B29A11C}" srcOrd="2" destOrd="0" presId="urn:microsoft.com/office/officeart/2005/8/layout/orgChart1"/>
    <dgm:cxn modelId="{4767ABAE-C99E-43F2-BDAD-724F153316A4}" type="presParOf" srcId="{CCDDB6AE-D2B3-4ED9-B6E6-645F3B29A11C}" destId="{37356F34-BC6A-442E-829F-39DE04C3BDA1}" srcOrd="0" destOrd="0" presId="urn:microsoft.com/office/officeart/2005/8/layout/orgChart1"/>
    <dgm:cxn modelId="{D915A4BD-ACF9-4B3F-80ED-27C6D578837A}" type="presParOf" srcId="{CCDDB6AE-D2B3-4ED9-B6E6-645F3B29A11C}" destId="{F3C4D760-38EE-442B-8C2D-16CE912CC972}" srcOrd="1" destOrd="0" presId="urn:microsoft.com/office/officeart/2005/8/layout/orgChart1"/>
    <dgm:cxn modelId="{49C30918-6554-4150-A45D-62EC3F662EA4}" type="presParOf" srcId="{F3C4D760-38EE-442B-8C2D-16CE912CC972}" destId="{F4904E3E-2E72-4C3D-AC7B-D11D80727A13}" srcOrd="0" destOrd="0" presId="urn:microsoft.com/office/officeart/2005/8/layout/orgChart1"/>
    <dgm:cxn modelId="{D00A06C2-721B-48FF-AFFB-C99D6946BA83}" type="presParOf" srcId="{F4904E3E-2E72-4C3D-AC7B-D11D80727A13}" destId="{FF75B136-B4E0-41F0-8D48-DE2CDCD14100}" srcOrd="0" destOrd="0" presId="urn:microsoft.com/office/officeart/2005/8/layout/orgChart1"/>
    <dgm:cxn modelId="{8981CF95-55E8-4143-BD23-E839A978088A}" type="presParOf" srcId="{F4904E3E-2E72-4C3D-AC7B-D11D80727A13}" destId="{479FE1B7-B4B6-4FEA-BA43-DDAECC27E6EF}" srcOrd="1" destOrd="0" presId="urn:microsoft.com/office/officeart/2005/8/layout/orgChart1"/>
    <dgm:cxn modelId="{1E7B0065-202E-4384-BCE0-B4574F41D9D3}" type="presParOf" srcId="{F3C4D760-38EE-442B-8C2D-16CE912CC972}" destId="{A5676A69-DC0E-484A-92D4-86AFCA8182B5}" srcOrd="1" destOrd="0" presId="urn:microsoft.com/office/officeart/2005/8/layout/orgChart1"/>
    <dgm:cxn modelId="{E2E47777-F346-4395-B87E-0ACBD693C222}" type="presParOf" srcId="{F3C4D760-38EE-442B-8C2D-16CE912CC972}" destId="{2CC6290E-99A8-4300-BE8B-A247B515A693}" srcOrd="2" destOrd="0" presId="urn:microsoft.com/office/officeart/2005/8/layout/orgChart1"/>
    <dgm:cxn modelId="{72675EAB-CDE4-4C1D-8D49-DB15A4CABD3B}" type="presParOf" srcId="{CCDDB6AE-D2B3-4ED9-B6E6-645F3B29A11C}" destId="{DAAEDC9C-F77C-4E69-A86F-DEFE4C298B78}" srcOrd="2" destOrd="0" presId="urn:microsoft.com/office/officeart/2005/8/layout/orgChart1"/>
    <dgm:cxn modelId="{D5535578-5908-4FE4-A159-7A3B5D227F99}" type="presParOf" srcId="{CCDDB6AE-D2B3-4ED9-B6E6-645F3B29A11C}" destId="{B1C2F77D-3543-456C-9B08-8E186A0E6D5F}" srcOrd="3" destOrd="0" presId="urn:microsoft.com/office/officeart/2005/8/layout/orgChart1"/>
    <dgm:cxn modelId="{0165D31F-F92D-4F53-B288-77A40F74426B}" type="presParOf" srcId="{B1C2F77D-3543-456C-9B08-8E186A0E6D5F}" destId="{0ABD39C2-2340-457B-9A9A-9DAB1ABA0919}" srcOrd="0" destOrd="0" presId="urn:microsoft.com/office/officeart/2005/8/layout/orgChart1"/>
    <dgm:cxn modelId="{8B85CDD6-8D28-4114-9C94-E948353B0731}" type="presParOf" srcId="{0ABD39C2-2340-457B-9A9A-9DAB1ABA0919}" destId="{11FA3CA1-1C9E-46D6-9DB7-CEFD3D1C95D8}" srcOrd="0" destOrd="0" presId="urn:microsoft.com/office/officeart/2005/8/layout/orgChart1"/>
    <dgm:cxn modelId="{3CDB181B-5E5D-494A-BBAE-FD5D2477C4AA}" type="presParOf" srcId="{0ABD39C2-2340-457B-9A9A-9DAB1ABA0919}" destId="{B0AFEE6C-6203-4DED-944B-3A2A66CAD35C}" srcOrd="1" destOrd="0" presId="urn:microsoft.com/office/officeart/2005/8/layout/orgChart1"/>
    <dgm:cxn modelId="{D64DFB45-FD4A-444C-B7B2-8B619ECB5DDF}" type="presParOf" srcId="{B1C2F77D-3543-456C-9B08-8E186A0E6D5F}" destId="{BB523D92-63AA-4314-85FC-7661AD398EA5}" srcOrd="1" destOrd="0" presId="urn:microsoft.com/office/officeart/2005/8/layout/orgChart1"/>
    <dgm:cxn modelId="{AF3560A0-52D2-44E3-B90D-D76035E6E8DE}" type="presParOf" srcId="{B1C2F77D-3543-456C-9B08-8E186A0E6D5F}" destId="{6E9E069D-72E1-4F3E-B72B-B802B28CB1C9}" srcOrd="2" destOrd="0" presId="urn:microsoft.com/office/officeart/2005/8/layout/orgChart1"/>
    <dgm:cxn modelId="{E8D7E8BA-3FD9-4424-A500-704A608AC11B}" type="presParOf" srcId="{CCDDB6AE-D2B3-4ED9-B6E6-645F3B29A11C}" destId="{1DDB630F-1E5D-44CD-9A45-FB7A469A9F70}" srcOrd="4" destOrd="0" presId="urn:microsoft.com/office/officeart/2005/8/layout/orgChart1"/>
    <dgm:cxn modelId="{F2209C9E-01FB-4AE4-A956-900E0622FB1B}" type="presParOf" srcId="{CCDDB6AE-D2B3-4ED9-B6E6-645F3B29A11C}" destId="{0641F58F-4B73-4501-BE65-D816176D28A2}" srcOrd="5" destOrd="0" presId="urn:microsoft.com/office/officeart/2005/8/layout/orgChart1"/>
    <dgm:cxn modelId="{BC8B92F5-6E2E-4E95-8AB0-E160A73E9C43}" type="presParOf" srcId="{0641F58F-4B73-4501-BE65-D816176D28A2}" destId="{A3DFAB26-7CA9-419D-B29B-7DF422A34583}" srcOrd="0" destOrd="0" presId="urn:microsoft.com/office/officeart/2005/8/layout/orgChart1"/>
    <dgm:cxn modelId="{32BF4043-CFEC-4183-884A-204E59EDABAA}" type="presParOf" srcId="{A3DFAB26-7CA9-419D-B29B-7DF422A34583}" destId="{3D4D60C6-C1FE-469A-BD90-AA59EBC7D814}" srcOrd="0" destOrd="0" presId="urn:microsoft.com/office/officeart/2005/8/layout/orgChart1"/>
    <dgm:cxn modelId="{D7031AB4-6C55-4552-A836-894452462415}" type="presParOf" srcId="{A3DFAB26-7CA9-419D-B29B-7DF422A34583}" destId="{96DB28F2-402B-4BB3-B11A-EB62C976ECD7}" srcOrd="1" destOrd="0" presId="urn:microsoft.com/office/officeart/2005/8/layout/orgChart1"/>
    <dgm:cxn modelId="{EEA6EAB2-1B44-4755-B7D0-578F8C4C079C}" type="presParOf" srcId="{0641F58F-4B73-4501-BE65-D816176D28A2}" destId="{8AE296DA-1896-42E1-B41C-C0F0575F5C65}" srcOrd="1" destOrd="0" presId="urn:microsoft.com/office/officeart/2005/8/layout/orgChart1"/>
    <dgm:cxn modelId="{03112DAC-4451-45AA-95E6-A7BACEC27F32}" type="presParOf" srcId="{0641F58F-4B73-4501-BE65-D816176D28A2}" destId="{54732063-C376-435C-B97F-E7499DE91A6C}" srcOrd="2" destOrd="0" presId="urn:microsoft.com/office/officeart/2005/8/layout/orgChart1"/>
    <dgm:cxn modelId="{B90F61E9-9906-4240-9CDF-196ECB695DA8}" type="presParOf" srcId="{CCDDB6AE-D2B3-4ED9-B6E6-645F3B29A11C}" destId="{941F0B16-8EB2-4693-AFE2-F55067FCF63B}" srcOrd="6" destOrd="0" presId="urn:microsoft.com/office/officeart/2005/8/layout/orgChart1"/>
    <dgm:cxn modelId="{53D903C8-0F2E-48EE-8589-1ED1D850A2BE}" type="presParOf" srcId="{CCDDB6AE-D2B3-4ED9-B6E6-645F3B29A11C}" destId="{06E3ACC5-4D62-430E-9B5E-A95B39A21C54}" srcOrd="7" destOrd="0" presId="urn:microsoft.com/office/officeart/2005/8/layout/orgChart1"/>
    <dgm:cxn modelId="{1A258603-6AF9-4391-9C6F-967192CA3F3D}" type="presParOf" srcId="{06E3ACC5-4D62-430E-9B5E-A95B39A21C54}" destId="{71F758C9-7B0A-4B4E-A1F3-B0AA4DCC3D15}" srcOrd="0" destOrd="0" presId="urn:microsoft.com/office/officeart/2005/8/layout/orgChart1"/>
    <dgm:cxn modelId="{E9D59EF0-4BBD-47F1-9FAC-0756E1DF4531}" type="presParOf" srcId="{71F758C9-7B0A-4B4E-A1F3-B0AA4DCC3D15}" destId="{29F73457-F7BA-4DC4-83DC-2905AEC906E3}" srcOrd="0" destOrd="0" presId="urn:microsoft.com/office/officeart/2005/8/layout/orgChart1"/>
    <dgm:cxn modelId="{5F195D81-0949-461B-8880-281419F673E2}" type="presParOf" srcId="{71F758C9-7B0A-4B4E-A1F3-B0AA4DCC3D15}" destId="{3F25286D-0436-4DB1-BE6A-C889B75F9FD1}" srcOrd="1" destOrd="0" presId="urn:microsoft.com/office/officeart/2005/8/layout/orgChart1"/>
    <dgm:cxn modelId="{8FAA9AF8-0938-4082-9413-0C49BE033E46}" type="presParOf" srcId="{06E3ACC5-4D62-430E-9B5E-A95B39A21C54}" destId="{9EE729B2-3B0F-4D11-976D-CE1F5FDE4114}" srcOrd="1" destOrd="0" presId="urn:microsoft.com/office/officeart/2005/8/layout/orgChart1"/>
    <dgm:cxn modelId="{39DEE81D-ADE9-4D72-90AC-AB95437D381B}" type="presParOf" srcId="{06E3ACC5-4D62-430E-9B5E-A95B39A21C54}" destId="{7506B111-2391-4A87-997B-5618C33FC645}" srcOrd="2" destOrd="0" presId="urn:microsoft.com/office/officeart/2005/8/layout/orgChart1"/>
    <dgm:cxn modelId="{7AE5BC78-68AB-4230-A153-2F392027CD5B}" type="presParOf" srcId="{CCDDB6AE-D2B3-4ED9-B6E6-645F3B29A11C}" destId="{C9511A03-BB85-42DA-BC86-E6CC96D7FFFC}" srcOrd="8" destOrd="0" presId="urn:microsoft.com/office/officeart/2005/8/layout/orgChart1"/>
    <dgm:cxn modelId="{870465CB-9DCC-4269-A294-6BDF84FB6F38}" type="presParOf" srcId="{CCDDB6AE-D2B3-4ED9-B6E6-645F3B29A11C}" destId="{4077B341-EBDD-4B4E-8910-DD76C4947DFA}" srcOrd="9" destOrd="0" presId="urn:microsoft.com/office/officeart/2005/8/layout/orgChart1"/>
    <dgm:cxn modelId="{79A1513E-A257-4A23-8ED1-A7FAC7A9EFF6}" type="presParOf" srcId="{4077B341-EBDD-4B4E-8910-DD76C4947DFA}" destId="{E0460358-B494-4E79-98B6-ACA5BB7B2B21}" srcOrd="0" destOrd="0" presId="urn:microsoft.com/office/officeart/2005/8/layout/orgChart1"/>
    <dgm:cxn modelId="{C208298A-BE5B-4F1D-959B-C8E58C1AE1CF}" type="presParOf" srcId="{E0460358-B494-4E79-98B6-ACA5BB7B2B21}" destId="{018624FA-FFCB-442C-9CA4-1868CDA4F1C7}" srcOrd="0" destOrd="0" presId="urn:microsoft.com/office/officeart/2005/8/layout/orgChart1"/>
    <dgm:cxn modelId="{C594E1B1-D7FA-4F15-98B5-8788538B43E5}" type="presParOf" srcId="{E0460358-B494-4E79-98B6-ACA5BB7B2B21}" destId="{B43790F7-F4A0-438C-B79C-16617F8EF31E}" srcOrd="1" destOrd="0" presId="urn:microsoft.com/office/officeart/2005/8/layout/orgChart1"/>
    <dgm:cxn modelId="{F1A6AB1B-E4F6-4A90-AD5E-601E63FBD4FB}" type="presParOf" srcId="{4077B341-EBDD-4B4E-8910-DD76C4947DFA}" destId="{2455530D-9468-4DB4-9031-A08C83655604}" srcOrd="1" destOrd="0" presId="urn:microsoft.com/office/officeart/2005/8/layout/orgChart1"/>
    <dgm:cxn modelId="{32ED9D59-9FBF-4B19-9DA9-B91A805C3E04}" type="presParOf" srcId="{4077B341-EBDD-4B4E-8910-DD76C4947DFA}" destId="{6E328BA0-7679-4427-A959-28A61216BAC8}" srcOrd="2" destOrd="0" presId="urn:microsoft.com/office/officeart/2005/8/layout/orgChart1"/>
    <dgm:cxn modelId="{125A59FC-86A2-4C6B-B91E-8E24A9575299}" type="presParOf" srcId="{CCDDB6AE-D2B3-4ED9-B6E6-645F3B29A11C}" destId="{AA8255BC-BC4E-4C9E-9810-11A4A286B790}" srcOrd="10" destOrd="0" presId="urn:microsoft.com/office/officeart/2005/8/layout/orgChart1"/>
    <dgm:cxn modelId="{B45551DA-5F33-4F68-AB16-55160CC2DA87}" type="presParOf" srcId="{CCDDB6AE-D2B3-4ED9-B6E6-645F3B29A11C}" destId="{6E8BB208-66A7-4CA8-8EAE-CE03E2657376}" srcOrd="11" destOrd="0" presId="urn:microsoft.com/office/officeart/2005/8/layout/orgChart1"/>
    <dgm:cxn modelId="{53F708A8-0D0F-4A9A-BD9B-716177B56076}" type="presParOf" srcId="{6E8BB208-66A7-4CA8-8EAE-CE03E2657376}" destId="{0F7A6CC0-D25C-429B-A5D5-FFB7B63C1880}" srcOrd="0" destOrd="0" presId="urn:microsoft.com/office/officeart/2005/8/layout/orgChart1"/>
    <dgm:cxn modelId="{9918BED6-A1E0-4236-AF6D-EBD829128902}" type="presParOf" srcId="{0F7A6CC0-D25C-429B-A5D5-FFB7B63C1880}" destId="{FA10D5D8-9102-4374-8AC3-FBCA8415B305}" srcOrd="0" destOrd="0" presId="urn:microsoft.com/office/officeart/2005/8/layout/orgChart1"/>
    <dgm:cxn modelId="{295F3D91-686A-4380-BA8E-3459393F3AA1}" type="presParOf" srcId="{0F7A6CC0-D25C-429B-A5D5-FFB7B63C1880}" destId="{C7691B2F-37BB-4CFC-AD12-E50427EE6299}" srcOrd="1" destOrd="0" presId="urn:microsoft.com/office/officeart/2005/8/layout/orgChart1"/>
    <dgm:cxn modelId="{00272576-5714-48AC-A922-109D707D74C4}" type="presParOf" srcId="{6E8BB208-66A7-4CA8-8EAE-CE03E2657376}" destId="{90599EDB-7EBD-4AA9-BA10-2D7ACD14A808}" srcOrd="1" destOrd="0" presId="urn:microsoft.com/office/officeart/2005/8/layout/orgChart1"/>
    <dgm:cxn modelId="{5434FBB3-5D93-4726-AD0C-522980F5CD53}" type="presParOf" srcId="{6E8BB208-66A7-4CA8-8EAE-CE03E2657376}" destId="{407BFF19-FEE2-4FDD-B8F2-FFDBD14C612D}" srcOrd="2" destOrd="0" presId="urn:microsoft.com/office/officeart/2005/8/layout/orgChart1"/>
    <dgm:cxn modelId="{5CAC742F-E8F5-4252-AEF5-284EFD32F839}" type="presParOf" srcId="{CCDDB6AE-D2B3-4ED9-B6E6-645F3B29A11C}" destId="{4D18B3B7-43BA-426E-9ED2-CE7C2CD95545}" srcOrd="12" destOrd="0" presId="urn:microsoft.com/office/officeart/2005/8/layout/orgChart1"/>
    <dgm:cxn modelId="{82354498-25E8-413D-AB16-DCE587D09C89}" type="presParOf" srcId="{CCDDB6AE-D2B3-4ED9-B6E6-645F3B29A11C}" destId="{FD8A12B7-CA01-4A73-8995-86A8624C2331}" srcOrd="13" destOrd="0" presId="urn:microsoft.com/office/officeart/2005/8/layout/orgChart1"/>
    <dgm:cxn modelId="{50978B9D-0EFC-4129-9C00-DEBBC2F12AF5}" type="presParOf" srcId="{FD8A12B7-CA01-4A73-8995-86A8624C2331}" destId="{6BA41A6C-064C-4452-94CA-5B9F3C7E0DC1}" srcOrd="0" destOrd="0" presId="urn:microsoft.com/office/officeart/2005/8/layout/orgChart1"/>
    <dgm:cxn modelId="{59483D0D-21F3-476A-B20B-EDBF3952CE88}" type="presParOf" srcId="{6BA41A6C-064C-4452-94CA-5B9F3C7E0DC1}" destId="{B67FD408-4753-4E06-8DCC-FC08C3FDAC7B}" srcOrd="0" destOrd="0" presId="urn:microsoft.com/office/officeart/2005/8/layout/orgChart1"/>
    <dgm:cxn modelId="{80640376-CC5E-4845-9063-0DF8D486CB23}" type="presParOf" srcId="{6BA41A6C-064C-4452-94CA-5B9F3C7E0DC1}" destId="{8E5CF70C-0552-4568-8EB7-0850E5D91C03}" srcOrd="1" destOrd="0" presId="urn:microsoft.com/office/officeart/2005/8/layout/orgChart1"/>
    <dgm:cxn modelId="{502AA0C7-9A58-4706-9185-41DE51E055BD}" type="presParOf" srcId="{FD8A12B7-CA01-4A73-8995-86A8624C2331}" destId="{9F19162A-2817-4EE3-B851-C54F05DE0BB9}" srcOrd="1" destOrd="0" presId="urn:microsoft.com/office/officeart/2005/8/layout/orgChart1"/>
    <dgm:cxn modelId="{AEB9CFD6-50F2-4B66-8D96-A4807B383045}" type="presParOf" srcId="{FD8A12B7-CA01-4A73-8995-86A8624C2331}" destId="{760011C5-30C8-4003-B7CF-4D2899896FB0}" srcOrd="2" destOrd="0" presId="urn:microsoft.com/office/officeart/2005/8/layout/orgChart1"/>
    <dgm:cxn modelId="{96DD17AD-9B97-4750-ACEA-C80B0089DE7C}" type="presParOf" srcId="{CCDDB6AE-D2B3-4ED9-B6E6-645F3B29A11C}" destId="{9F5E4ECB-6B1D-412A-9F2B-12A1C902036D}" srcOrd="14" destOrd="0" presId="urn:microsoft.com/office/officeart/2005/8/layout/orgChart1"/>
    <dgm:cxn modelId="{E2345021-3A29-4254-AA22-A382CB493BC8}" type="presParOf" srcId="{CCDDB6AE-D2B3-4ED9-B6E6-645F3B29A11C}" destId="{BEBB291D-AAAF-418B-80DB-77B6FBB07FA1}" srcOrd="15" destOrd="0" presId="urn:microsoft.com/office/officeart/2005/8/layout/orgChart1"/>
    <dgm:cxn modelId="{2AD6B66A-9CD5-44EA-AD07-754ED1BA7518}" type="presParOf" srcId="{BEBB291D-AAAF-418B-80DB-77B6FBB07FA1}" destId="{C6E46318-5060-48E1-A0EA-AFB739942DE7}" srcOrd="0" destOrd="0" presId="urn:microsoft.com/office/officeart/2005/8/layout/orgChart1"/>
    <dgm:cxn modelId="{20F4A55A-140D-4ABF-99E6-3C910AE8A523}" type="presParOf" srcId="{C6E46318-5060-48E1-A0EA-AFB739942DE7}" destId="{7C6041A3-8119-4256-9A04-210DCC24B0C6}" srcOrd="0" destOrd="0" presId="urn:microsoft.com/office/officeart/2005/8/layout/orgChart1"/>
    <dgm:cxn modelId="{7ABDB750-E063-4AB8-A107-EE19BC21F2C1}" type="presParOf" srcId="{C6E46318-5060-48E1-A0EA-AFB739942DE7}" destId="{337368B9-C6F0-4EE2-BE9D-A852B5C9690C}" srcOrd="1" destOrd="0" presId="urn:microsoft.com/office/officeart/2005/8/layout/orgChart1"/>
    <dgm:cxn modelId="{E66E7581-D167-4AF0-AC7D-229DB044BD6F}" type="presParOf" srcId="{BEBB291D-AAAF-418B-80DB-77B6FBB07FA1}" destId="{F2CD3504-8F3A-4B8C-AD38-0F1313945879}" srcOrd="1" destOrd="0" presId="urn:microsoft.com/office/officeart/2005/8/layout/orgChart1"/>
    <dgm:cxn modelId="{8F98FB0B-051C-4DE5-B15C-E29EAC62C543}" type="presParOf" srcId="{BEBB291D-AAAF-418B-80DB-77B6FBB07FA1}" destId="{51659D2F-A597-4B23-853D-2EC77EEAB5F0}" srcOrd="2" destOrd="0" presId="urn:microsoft.com/office/officeart/2005/8/layout/orgChart1"/>
    <dgm:cxn modelId="{2D08D4B8-8D8B-46C2-8A75-7A46311193FB}" type="presParOf" srcId="{CCDDB6AE-D2B3-4ED9-B6E6-645F3B29A11C}" destId="{F9B85422-5654-4304-B789-32D45151F951}" srcOrd="16" destOrd="0" presId="urn:microsoft.com/office/officeart/2005/8/layout/orgChart1"/>
    <dgm:cxn modelId="{7DA6B718-A526-4A5C-9C5A-FF6D250C2571}" type="presParOf" srcId="{CCDDB6AE-D2B3-4ED9-B6E6-645F3B29A11C}" destId="{667E07FC-FB0B-4B28-BB79-ACC97AF6BBEB}" srcOrd="17" destOrd="0" presId="urn:microsoft.com/office/officeart/2005/8/layout/orgChart1"/>
    <dgm:cxn modelId="{1C84E699-7BC6-43F1-9C54-E6906E53FCE8}" type="presParOf" srcId="{667E07FC-FB0B-4B28-BB79-ACC97AF6BBEB}" destId="{33090E81-984E-43F4-8386-0B572DB0025D}" srcOrd="0" destOrd="0" presId="urn:microsoft.com/office/officeart/2005/8/layout/orgChart1"/>
    <dgm:cxn modelId="{22B20953-9880-461B-9252-B79C44B85F42}" type="presParOf" srcId="{33090E81-984E-43F4-8386-0B572DB0025D}" destId="{05E9EE23-11E4-4D9D-B1BE-0F26F680D09F}" srcOrd="0" destOrd="0" presId="urn:microsoft.com/office/officeart/2005/8/layout/orgChart1"/>
    <dgm:cxn modelId="{0CB487E8-701B-476A-A3C6-623BFDB55B83}" type="presParOf" srcId="{33090E81-984E-43F4-8386-0B572DB0025D}" destId="{1D74E115-4B69-4FD5-A8F9-3155B949EB77}" srcOrd="1" destOrd="0" presId="urn:microsoft.com/office/officeart/2005/8/layout/orgChart1"/>
    <dgm:cxn modelId="{EA45F576-D8EB-44A7-A828-EAAD3726F842}" type="presParOf" srcId="{667E07FC-FB0B-4B28-BB79-ACC97AF6BBEB}" destId="{34D058F1-C90D-4D15-BB75-76FEDFEBAA7D}" srcOrd="1" destOrd="0" presId="urn:microsoft.com/office/officeart/2005/8/layout/orgChart1"/>
    <dgm:cxn modelId="{D8863106-9357-438D-A219-85C2EA8ACE61}" type="presParOf" srcId="{667E07FC-FB0B-4B28-BB79-ACC97AF6BBEB}" destId="{B1762301-47CC-4971-9BA7-9B3F0DF32E8A}" srcOrd="2" destOrd="0" presId="urn:microsoft.com/office/officeart/2005/8/layout/orgChart1"/>
    <dgm:cxn modelId="{905FBBDC-7D87-44CF-90FE-D7AA15D249FB}" type="presParOf" srcId="{CCDDB6AE-D2B3-4ED9-B6E6-645F3B29A11C}" destId="{2A650D06-533F-4D9C-BA79-A5C29F9152CF}" srcOrd="18" destOrd="0" presId="urn:microsoft.com/office/officeart/2005/8/layout/orgChart1"/>
    <dgm:cxn modelId="{F1BC6C29-361A-406E-9A65-D87E98FA266B}" type="presParOf" srcId="{CCDDB6AE-D2B3-4ED9-B6E6-645F3B29A11C}" destId="{09B84969-C3E2-4BE1-9813-58480DB7BD18}" srcOrd="19" destOrd="0" presId="urn:microsoft.com/office/officeart/2005/8/layout/orgChart1"/>
    <dgm:cxn modelId="{884663CE-CC5B-44EE-A6E7-BA12B92B7B0F}" type="presParOf" srcId="{09B84969-C3E2-4BE1-9813-58480DB7BD18}" destId="{821BD1A4-0C8B-40DD-B5EF-4FB6DCF59206}" srcOrd="0" destOrd="0" presId="urn:microsoft.com/office/officeart/2005/8/layout/orgChart1"/>
    <dgm:cxn modelId="{48536B37-DC9C-4FD7-9DE9-847ADC55C179}" type="presParOf" srcId="{821BD1A4-0C8B-40DD-B5EF-4FB6DCF59206}" destId="{593CF877-5A7A-4401-AE3B-01F8EE3D2E51}" srcOrd="0" destOrd="0" presId="urn:microsoft.com/office/officeart/2005/8/layout/orgChart1"/>
    <dgm:cxn modelId="{ECD26BC2-4FBB-4DF7-B805-6EF8DB103F63}" type="presParOf" srcId="{821BD1A4-0C8B-40DD-B5EF-4FB6DCF59206}" destId="{C4830A52-655D-4EED-9B46-D3FD270F0B3F}" srcOrd="1" destOrd="0" presId="urn:microsoft.com/office/officeart/2005/8/layout/orgChart1"/>
    <dgm:cxn modelId="{771E930D-1F41-4E9E-BF80-0BCE672290B6}" type="presParOf" srcId="{09B84969-C3E2-4BE1-9813-58480DB7BD18}" destId="{AC4A82C0-6C3A-49F4-82FB-57ABAE888BA6}" srcOrd="1" destOrd="0" presId="urn:microsoft.com/office/officeart/2005/8/layout/orgChart1"/>
    <dgm:cxn modelId="{77C30C1E-F3D6-42C2-8AF8-27C94E2EB32F}" type="presParOf" srcId="{09B84969-C3E2-4BE1-9813-58480DB7BD18}" destId="{28C8D4B8-F5BD-48E9-B063-45BA71017710}" srcOrd="2" destOrd="0" presId="urn:microsoft.com/office/officeart/2005/8/layout/orgChart1"/>
    <dgm:cxn modelId="{542F66D4-AC0C-420D-B4A2-0DA9B18E4D31}" type="presParOf" srcId="{0371FD20-E907-4666-9731-54EEECCC8E56}" destId="{B031CE6A-C0A4-451B-9FDF-7E2C1794F050}" srcOrd="4" destOrd="0" presId="urn:microsoft.com/office/officeart/2005/8/layout/orgChart1"/>
    <dgm:cxn modelId="{CA5EEF02-14D7-4F2C-A455-0B0DE56D9501}" type="presParOf" srcId="{0371FD20-E907-4666-9731-54EEECCC8E56}" destId="{45FDF883-AAD6-49B9-9CB9-537F44FC5E70}" srcOrd="5" destOrd="0" presId="urn:microsoft.com/office/officeart/2005/8/layout/orgChart1"/>
    <dgm:cxn modelId="{77824D76-7CAB-490B-89E0-1C9246F08208}" type="presParOf" srcId="{45FDF883-AAD6-49B9-9CB9-537F44FC5E70}" destId="{96D90301-32D2-41EC-8586-386B403F372A}" srcOrd="0" destOrd="0" presId="urn:microsoft.com/office/officeart/2005/8/layout/orgChart1"/>
    <dgm:cxn modelId="{032D1286-D709-4613-93AF-004CCFF9C157}" type="presParOf" srcId="{96D90301-32D2-41EC-8586-386B403F372A}" destId="{8B6C1455-39E1-4FCD-9287-016ED23737D3}" srcOrd="0" destOrd="0" presId="urn:microsoft.com/office/officeart/2005/8/layout/orgChart1"/>
    <dgm:cxn modelId="{7BE4D2DD-868B-4552-85C4-DCFD29F08FA5}" type="presParOf" srcId="{96D90301-32D2-41EC-8586-386B403F372A}" destId="{28C59D8A-0DF9-416E-B616-63064D3CACA3}" srcOrd="1" destOrd="0" presId="urn:microsoft.com/office/officeart/2005/8/layout/orgChart1"/>
    <dgm:cxn modelId="{7FB818A8-47DE-45D5-BBC7-4B1536805C77}" type="presParOf" srcId="{45FDF883-AAD6-49B9-9CB9-537F44FC5E70}" destId="{6AA3D490-7346-4706-9006-DF46AFDF39CD}" srcOrd="1" destOrd="0" presId="urn:microsoft.com/office/officeart/2005/8/layout/orgChart1"/>
    <dgm:cxn modelId="{F3EC2392-E755-43D9-8804-1D6030EF9949}" type="presParOf" srcId="{45FDF883-AAD6-49B9-9CB9-537F44FC5E70}" destId="{0F9449A6-17BC-491A-92AC-69E71B822CA7}" srcOrd="2" destOrd="0" presId="urn:microsoft.com/office/officeart/2005/8/layout/orgChart1"/>
    <dgm:cxn modelId="{1405974C-896A-4381-8D28-BD40A63A7203}" type="presParOf" srcId="{A1922AFB-8645-4B90-9915-C154ABD8ED5F}" destId="{04EF9D6B-D2BC-4B0D-8E98-8362722C9F6E}"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1CE6A-C0A4-451B-9FDF-7E2C1794F050}">
      <dsp:nvSpPr>
        <dsp:cNvPr id="0" name=""/>
        <dsp:cNvSpPr/>
      </dsp:nvSpPr>
      <dsp:spPr>
        <a:xfrm>
          <a:off x="2623080" y="359601"/>
          <a:ext cx="1844124" cy="122067"/>
        </a:xfrm>
        <a:custGeom>
          <a:avLst/>
          <a:gdLst/>
          <a:ahLst/>
          <a:cxnLst/>
          <a:rect l="0" t="0" r="0" b="0"/>
          <a:pathLst>
            <a:path>
              <a:moveTo>
                <a:pt x="0" y="0"/>
              </a:moveTo>
              <a:lnTo>
                <a:pt x="0" y="59657"/>
              </a:lnTo>
              <a:lnTo>
                <a:pt x="1844124" y="59657"/>
              </a:lnTo>
              <a:lnTo>
                <a:pt x="1844124" y="12206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A650D06-533F-4D9C-BA79-A5C29F9152CF}">
      <dsp:nvSpPr>
        <dsp:cNvPr id="0" name=""/>
        <dsp:cNvSpPr/>
      </dsp:nvSpPr>
      <dsp:spPr>
        <a:xfrm>
          <a:off x="3310069" y="1445564"/>
          <a:ext cx="659496" cy="941248"/>
        </a:xfrm>
        <a:custGeom>
          <a:avLst/>
          <a:gdLst/>
          <a:ahLst/>
          <a:cxnLst/>
          <a:rect l="0" t="0" r="0" b="0"/>
          <a:pathLst>
            <a:path>
              <a:moveTo>
                <a:pt x="0" y="0"/>
              </a:moveTo>
              <a:lnTo>
                <a:pt x="0" y="941248"/>
              </a:lnTo>
              <a:lnTo>
                <a:pt x="659496" y="94124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85422-5654-4304-B789-32D45151F951}">
      <dsp:nvSpPr>
        <dsp:cNvPr id="0" name=""/>
        <dsp:cNvSpPr/>
      </dsp:nvSpPr>
      <dsp:spPr>
        <a:xfrm>
          <a:off x="3310069" y="1445564"/>
          <a:ext cx="650759" cy="1433731"/>
        </a:xfrm>
        <a:custGeom>
          <a:avLst/>
          <a:gdLst/>
          <a:ahLst/>
          <a:cxnLst/>
          <a:rect l="0" t="0" r="0" b="0"/>
          <a:pathLst>
            <a:path>
              <a:moveTo>
                <a:pt x="0" y="0"/>
              </a:moveTo>
              <a:lnTo>
                <a:pt x="0" y="1433731"/>
              </a:lnTo>
              <a:lnTo>
                <a:pt x="650759" y="14337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F5E4ECB-6B1D-412A-9F2B-12A1C902036D}">
      <dsp:nvSpPr>
        <dsp:cNvPr id="0" name=""/>
        <dsp:cNvSpPr/>
      </dsp:nvSpPr>
      <dsp:spPr>
        <a:xfrm>
          <a:off x="3310069" y="1445564"/>
          <a:ext cx="634853" cy="2542963"/>
        </a:xfrm>
        <a:custGeom>
          <a:avLst/>
          <a:gdLst/>
          <a:ahLst/>
          <a:cxnLst/>
          <a:rect l="0" t="0" r="0" b="0"/>
          <a:pathLst>
            <a:path>
              <a:moveTo>
                <a:pt x="0" y="0"/>
              </a:moveTo>
              <a:lnTo>
                <a:pt x="0" y="2542963"/>
              </a:lnTo>
              <a:lnTo>
                <a:pt x="634853" y="254296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D18B3B7-43BA-426E-9ED2-CE7C2CD95545}">
      <dsp:nvSpPr>
        <dsp:cNvPr id="0" name=""/>
        <dsp:cNvSpPr/>
      </dsp:nvSpPr>
      <dsp:spPr>
        <a:xfrm>
          <a:off x="3030685" y="1445564"/>
          <a:ext cx="279383" cy="1960394"/>
        </a:xfrm>
        <a:custGeom>
          <a:avLst/>
          <a:gdLst/>
          <a:ahLst/>
          <a:cxnLst/>
          <a:rect l="0" t="0" r="0" b="0"/>
          <a:pathLst>
            <a:path>
              <a:moveTo>
                <a:pt x="279383" y="0"/>
              </a:moveTo>
              <a:lnTo>
                <a:pt x="279383" y="1960394"/>
              </a:lnTo>
              <a:lnTo>
                <a:pt x="0" y="196039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A8255BC-BC4E-4C9E-9810-11A4A286B790}">
      <dsp:nvSpPr>
        <dsp:cNvPr id="0" name=""/>
        <dsp:cNvSpPr/>
      </dsp:nvSpPr>
      <dsp:spPr>
        <a:xfrm>
          <a:off x="3073267" y="1445564"/>
          <a:ext cx="236801" cy="932758"/>
        </a:xfrm>
        <a:custGeom>
          <a:avLst/>
          <a:gdLst/>
          <a:ahLst/>
          <a:cxnLst/>
          <a:rect l="0" t="0" r="0" b="0"/>
          <a:pathLst>
            <a:path>
              <a:moveTo>
                <a:pt x="236801" y="0"/>
              </a:moveTo>
              <a:lnTo>
                <a:pt x="236801" y="932758"/>
              </a:lnTo>
              <a:lnTo>
                <a:pt x="0" y="93275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511A03-BB85-42DA-BC86-E6CC96D7FFFC}">
      <dsp:nvSpPr>
        <dsp:cNvPr id="0" name=""/>
        <dsp:cNvSpPr/>
      </dsp:nvSpPr>
      <dsp:spPr>
        <a:xfrm>
          <a:off x="2994006" y="1445564"/>
          <a:ext cx="316062" cy="2540333"/>
        </a:xfrm>
        <a:custGeom>
          <a:avLst/>
          <a:gdLst/>
          <a:ahLst/>
          <a:cxnLst/>
          <a:rect l="0" t="0" r="0" b="0"/>
          <a:pathLst>
            <a:path>
              <a:moveTo>
                <a:pt x="316062" y="0"/>
              </a:moveTo>
              <a:lnTo>
                <a:pt x="316062" y="2540333"/>
              </a:lnTo>
              <a:lnTo>
                <a:pt x="0" y="254033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41F0B16-8EB2-4693-AFE2-F55067FCF63B}">
      <dsp:nvSpPr>
        <dsp:cNvPr id="0" name=""/>
        <dsp:cNvSpPr/>
      </dsp:nvSpPr>
      <dsp:spPr>
        <a:xfrm>
          <a:off x="3074961" y="1445564"/>
          <a:ext cx="235107" cy="1432687"/>
        </a:xfrm>
        <a:custGeom>
          <a:avLst/>
          <a:gdLst/>
          <a:ahLst/>
          <a:cxnLst/>
          <a:rect l="0" t="0" r="0" b="0"/>
          <a:pathLst>
            <a:path>
              <a:moveTo>
                <a:pt x="235107" y="0"/>
              </a:moveTo>
              <a:lnTo>
                <a:pt x="235107" y="1432687"/>
              </a:lnTo>
              <a:lnTo>
                <a:pt x="0" y="143268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DB630F-1E5D-44CD-9A45-FB7A469A9F70}">
      <dsp:nvSpPr>
        <dsp:cNvPr id="0" name=""/>
        <dsp:cNvSpPr/>
      </dsp:nvSpPr>
      <dsp:spPr>
        <a:xfrm>
          <a:off x="3310069" y="1445564"/>
          <a:ext cx="693287" cy="360819"/>
        </a:xfrm>
        <a:custGeom>
          <a:avLst/>
          <a:gdLst/>
          <a:ahLst/>
          <a:cxnLst/>
          <a:rect l="0" t="0" r="0" b="0"/>
          <a:pathLst>
            <a:path>
              <a:moveTo>
                <a:pt x="0" y="0"/>
              </a:moveTo>
              <a:lnTo>
                <a:pt x="0" y="360819"/>
              </a:lnTo>
              <a:lnTo>
                <a:pt x="693287" y="36081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AAEDC9C-F77C-4E69-A86F-DEFE4C298B78}">
      <dsp:nvSpPr>
        <dsp:cNvPr id="0" name=""/>
        <dsp:cNvSpPr/>
      </dsp:nvSpPr>
      <dsp:spPr>
        <a:xfrm>
          <a:off x="1384639" y="1445564"/>
          <a:ext cx="1925430" cy="351103"/>
        </a:xfrm>
        <a:custGeom>
          <a:avLst/>
          <a:gdLst/>
          <a:ahLst/>
          <a:cxnLst/>
          <a:rect l="0" t="0" r="0" b="0"/>
          <a:pathLst>
            <a:path>
              <a:moveTo>
                <a:pt x="1925430" y="0"/>
              </a:moveTo>
              <a:lnTo>
                <a:pt x="1925430" y="351103"/>
              </a:lnTo>
              <a:lnTo>
                <a:pt x="0" y="35110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7356F34-BC6A-442E-829F-39DE04C3BDA1}">
      <dsp:nvSpPr>
        <dsp:cNvPr id="0" name=""/>
        <dsp:cNvSpPr/>
      </dsp:nvSpPr>
      <dsp:spPr>
        <a:xfrm>
          <a:off x="2982612" y="1445564"/>
          <a:ext cx="327457" cy="359833"/>
        </a:xfrm>
        <a:custGeom>
          <a:avLst/>
          <a:gdLst/>
          <a:ahLst/>
          <a:cxnLst/>
          <a:rect l="0" t="0" r="0" b="0"/>
          <a:pathLst>
            <a:path>
              <a:moveTo>
                <a:pt x="327457" y="0"/>
              </a:moveTo>
              <a:lnTo>
                <a:pt x="327457" y="359833"/>
              </a:lnTo>
              <a:lnTo>
                <a:pt x="0" y="35983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76F5F4D-6F06-4072-8E2D-1F1C1A75C7D1}">
      <dsp:nvSpPr>
        <dsp:cNvPr id="0" name=""/>
        <dsp:cNvSpPr/>
      </dsp:nvSpPr>
      <dsp:spPr>
        <a:xfrm>
          <a:off x="3310069" y="1445564"/>
          <a:ext cx="627041" cy="1965806"/>
        </a:xfrm>
        <a:custGeom>
          <a:avLst/>
          <a:gdLst/>
          <a:ahLst/>
          <a:cxnLst/>
          <a:rect l="0" t="0" r="0" b="0"/>
          <a:pathLst>
            <a:path>
              <a:moveTo>
                <a:pt x="0" y="0"/>
              </a:moveTo>
              <a:lnTo>
                <a:pt x="0" y="1965806"/>
              </a:lnTo>
              <a:lnTo>
                <a:pt x="627041" y="196580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E028BCA-24ED-4FD3-9E6E-07F5C60F1DD5}">
      <dsp:nvSpPr>
        <dsp:cNvPr id="0" name=""/>
        <dsp:cNvSpPr/>
      </dsp:nvSpPr>
      <dsp:spPr>
        <a:xfrm>
          <a:off x="2561757" y="953139"/>
          <a:ext cx="105017" cy="333412"/>
        </a:xfrm>
        <a:custGeom>
          <a:avLst/>
          <a:gdLst/>
          <a:ahLst/>
          <a:cxnLst/>
          <a:rect l="0" t="0" r="0" b="0"/>
          <a:pathLst>
            <a:path>
              <a:moveTo>
                <a:pt x="0" y="0"/>
              </a:moveTo>
              <a:lnTo>
                <a:pt x="0" y="333412"/>
              </a:lnTo>
              <a:lnTo>
                <a:pt x="105017" y="3334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0563A6B-C46D-4654-A58B-058F69A3C8D4}">
      <dsp:nvSpPr>
        <dsp:cNvPr id="0" name=""/>
        <dsp:cNvSpPr/>
      </dsp:nvSpPr>
      <dsp:spPr>
        <a:xfrm>
          <a:off x="2516037" y="359601"/>
          <a:ext cx="91440" cy="130448"/>
        </a:xfrm>
        <a:custGeom>
          <a:avLst/>
          <a:gdLst/>
          <a:ahLst/>
          <a:cxnLst/>
          <a:rect l="0" t="0" r="0" b="0"/>
          <a:pathLst>
            <a:path>
              <a:moveTo>
                <a:pt x="107042" y="0"/>
              </a:moveTo>
              <a:lnTo>
                <a:pt x="107042" y="68038"/>
              </a:lnTo>
              <a:lnTo>
                <a:pt x="45720" y="68038"/>
              </a:lnTo>
              <a:lnTo>
                <a:pt x="45720" y="13044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1AEEF8F-B380-4948-8E15-8FFFE2251EA4}">
      <dsp:nvSpPr>
        <dsp:cNvPr id="0" name=""/>
        <dsp:cNvSpPr/>
      </dsp:nvSpPr>
      <dsp:spPr>
        <a:xfrm>
          <a:off x="810083" y="359601"/>
          <a:ext cx="1812996" cy="114908"/>
        </a:xfrm>
        <a:custGeom>
          <a:avLst/>
          <a:gdLst/>
          <a:ahLst/>
          <a:cxnLst/>
          <a:rect l="0" t="0" r="0" b="0"/>
          <a:pathLst>
            <a:path>
              <a:moveTo>
                <a:pt x="1812996" y="0"/>
              </a:moveTo>
              <a:lnTo>
                <a:pt x="1812996" y="52498"/>
              </a:lnTo>
              <a:lnTo>
                <a:pt x="0" y="52498"/>
              </a:lnTo>
              <a:lnTo>
                <a:pt x="0" y="1149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DDD48AB-41B4-49E0-85F6-CDC3D6F8A5EF}">
      <dsp:nvSpPr>
        <dsp:cNvPr id="0" name=""/>
        <dsp:cNvSpPr/>
      </dsp:nvSpPr>
      <dsp:spPr>
        <a:xfrm>
          <a:off x="2046211" y="0"/>
          <a:ext cx="1153737"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President</a:t>
          </a:r>
        </a:p>
      </dsp:txBody>
      <dsp:txXfrm>
        <a:off x="2046211" y="0"/>
        <a:ext cx="1153737" cy="359601"/>
      </dsp:txXfrm>
    </dsp:sp>
    <dsp:sp modelId="{9A29DF4C-1083-4DB5-B07E-CB1B24A959F8}">
      <dsp:nvSpPr>
        <dsp:cNvPr id="0" name=""/>
        <dsp:cNvSpPr/>
      </dsp:nvSpPr>
      <dsp:spPr>
        <a:xfrm>
          <a:off x="199195" y="474509"/>
          <a:ext cx="1221776" cy="463089"/>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kern="1200">
              <a:solidFill>
                <a:schemeClr val="tx1"/>
              </a:solidFill>
              <a:latin typeface="Courier New" pitchFamily="49" charset="0"/>
              <a:cs typeface="Courier New" pitchFamily="49" charset="0"/>
            </a:rPr>
            <a:t>Vice President for Academic Affairs</a:t>
          </a:r>
        </a:p>
      </dsp:txBody>
      <dsp:txXfrm>
        <a:off x="199195" y="474509"/>
        <a:ext cx="1221776" cy="463089"/>
      </dsp:txXfrm>
    </dsp:sp>
    <dsp:sp modelId="{2AD0BEB7-C4C8-44B7-B39B-BDB0BF3D592F}">
      <dsp:nvSpPr>
        <dsp:cNvPr id="0" name=""/>
        <dsp:cNvSpPr/>
      </dsp:nvSpPr>
      <dsp:spPr>
        <a:xfrm>
          <a:off x="1891484" y="490049"/>
          <a:ext cx="1340546" cy="463089"/>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kern="1200">
              <a:solidFill>
                <a:schemeClr val="tx1"/>
              </a:solidFill>
              <a:latin typeface="Courier New" pitchFamily="49" charset="0"/>
              <a:cs typeface="Courier New" pitchFamily="49" charset="0"/>
            </a:rPr>
            <a:t>Vice President for Administration</a:t>
          </a:r>
        </a:p>
      </dsp:txBody>
      <dsp:txXfrm>
        <a:off x="1891484" y="490049"/>
        <a:ext cx="1340546" cy="463089"/>
      </dsp:txXfrm>
    </dsp:sp>
    <dsp:sp modelId="{9FE8EBA3-427F-461D-BE7A-2194DC43E948}">
      <dsp:nvSpPr>
        <dsp:cNvPr id="0" name=""/>
        <dsp:cNvSpPr/>
      </dsp:nvSpPr>
      <dsp:spPr>
        <a:xfrm>
          <a:off x="2666775" y="1127539"/>
          <a:ext cx="1286588" cy="318024"/>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CPDO Director</a:t>
          </a:r>
        </a:p>
      </dsp:txBody>
      <dsp:txXfrm>
        <a:off x="2666775" y="1127539"/>
        <a:ext cx="1286588" cy="318024"/>
      </dsp:txXfrm>
    </dsp:sp>
    <dsp:sp modelId="{42F5D081-4991-49C6-AA22-A6E4032221FD}">
      <dsp:nvSpPr>
        <dsp:cNvPr id="0" name=""/>
        <dsp:cNvSpPr/>
      </dsp:nvSpPr>
      <dsp:spPr>
        <a:xfrm>
          <a:off x="3937111" y="3231570"/>
          <a:ext cx="1298214"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2 Plumbing Staff</a:t>
          </a:r>
        </a:p>
      </dsp:txBody>
      <dsp:txXfrm>
        <a:off x="3937111" y="3231570"/>
        <a:ext cx="1298214" cy="359601"/>
      </dsp:txXfrm>
    </dsp:sp>
    <dsp:sp modelId="{FF75B136-B4E0-41F0-8D48-DE2CDCD14100}">
      <dsp:nvSpPr>
        <dsp:cNvPr id="0" name=""/>
        <dsp:cNvSpPr/>
      </dsp:nvSpPr>
      <dsp:spPr>
        <a:xfrm>
          <a:off x="1655600" y="1584539"/>
          <a:ext cx="1327012" cy="441715"/>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3 CPDO Staff Members</a:t>
          </a:r>
        </a:p>
      </dsp:txBody>
      <dsp:txXfrm>
        <a:off x="1655600" y="1584539"/>
        <a:ext cx="1327012" cy="441715"/>
      </dsp:txXfrm>
    </dsp:sp>
    <dsp:sp modelId="{11FA3CA1-1C9E-46D6-9DB7-CEFD3D1C95D8}">
      <dsp:nvSpPr>
        <dsp:cNvPr id="0" name=""/>
        <dsp:cNvSpPr/>
      </dsp:nvSpPr>
      <dsp:spPr>
        <a:xfrm>
          <a:off x="211875" y="1573748"/>
          <a:ext cx="1172763" cy="445837"/>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kern="1200">
              <a:solidFill>
                <a:schemeClr val="tx1"/>
              </a:solidFill>
              <a:latin typeface="Courier New" pitchFamily="49" charset="0"/>
              <a:cs typeface="Courier New" pitchFamily="49" charset="0"/>
            </a:rPr>
            <a:t>Pollution Control Officer</a:t>
          </a:r>
        </a:p>
      </dsp:txBody>
      <dsp:txXfrm>
        <a:off x="211875" y="1573748"/>
        <a:ext cx="1172763" cy="445837"/>
      </dsp:txXfrm>
    </dsp:sp>
    <dsp:sp modelId="{3D4D60C6-C1FE-469A-BD90-AA59EBC7D814}">
      <dsp:nvSpPr>
        <dsp:cNvPr id="0" name=""/>
        <dsp:cNvSpPr/>
      </dsp:nvSpPr>
      <dsp:spPr>
        <a:xfrm>
          <a:off x="4003356" y="1626583"/>
          <a:ext cx="1042683" cy="359601"/>
        </a:xfrm>
        <a:prstGeom prst="rect">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CPDO Secretary</a:t>
          </a:r>
        </a:p>
      </dsp:txBody>
      <dsp:txXfrm>
        <a:off x="4003356" y="1626583"/>
        <a:ext cx="1042683" cy="359601"/>
      </dsp:txXfrm>
    </dsp:sp>
    <dsp:sp modelId="{29F73457-F7BA-4DC4-83DC-2905AEC906E3}">
      <dsp:nvSpPr>
        <dsp:cNvPr id="0" name=""/>
        <dsp:cNvSpPr/>
      </dsp:nvSpPr>
      <dsp:spPr>
        <a:xfrm>
          <a:off x="1717576" y="2698450"/>
          <a:ext cx="1357384"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3 Carpentry Staff</a:t>
          </a:r>
        </a:p>
      </dsp:txBody>
      <dsp:txXfrm>
        <a:off x="1717576" y="2698450"/>
        <a:ext cx="1357384" cy="359601"/>
      </dsp:txXfrm>
    </dsp:sp>
    <dsp:sp modelId="{018624FA-FFCB-442C-9CA4-1868CDA4F1C7}">
      <dsp:nvSpPr>
        <dsp:cNvPr id="0" name=""/>
        <dsp:cNvSpPr/>
      </dsp:nvSpPr>
      <dsp:spPr>
        <a:xfrm>
          <a:off x="1722664" y="3806097"/>
          <a:ext cx="1271342"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4 Electrical Staff</a:t>
          </a:r>
        </a:p>
      </dsp:txBody>
      <dsp:txXfrm>
        <a:off x="1722664" y="3806097"/>
        <a:ext cx="1271342" cy="359601"/>
      </dsp:txXfrm>
    </dsp:sp>
    <dsp:sp modelId="{FA10D5D8-9102-4374-8AC3-FBCA8415B305}">
      <dsp:nvSpPr>
        <dsp:cNvPr id="0" name=""/>
        <dsp:cNvSpPr/>
      </dsp:nvSpPr>
      <dsp:spPr>
        <a:xfrm>
          <a:off x="1678685" y="2198521"/>
          <a:ext cx="1394581"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2 Painting Staff</a:t>
          </a:r>
        </a:p>
      </dsp:txBody>
      <dsp:txXfrm>
        <a:off x="1678685" y="2198521"/>
        <a:ext cx="1394581" cy="359601"/>
      </dsp:txXfrm>
    </dsp:sp>
    <dsp:sp modelId="{B67FD408-4753-4E06-8DCC-FC08C3FDAC7B}">
      <dsp:nvSpPr>
        <dsp:cNvPr id="0" name=""/>
        <dsp:cNvSpPr/>
      </dsp:nvSpPr>
      <dsp:spPr>
        <a:xfrm>
          <a:off x="1696731" y="3226158"/>
          <a:ext cx="1333954"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1 Glassworks Staff</a:t>
          </a:r>
        </a:p>
      </dsp:txBody>
      <dsp:txXfrm>
        <a:off x="1696731" y="3226158"/>
        <a:ext cx="1333954" cy="359601"/>
      </dsp:txXfrm>
    </dsp:sp>
    <dsp:sp modelId="{7C6041A3-8119-4256-9A04-210DCC24B0C6}">
      <dsp:nvSpPr>
        <dsp:cNvPr id="0" name=""/>
        <dsp:cNvSpPr/>
      </dsp:nvSpPr>
      <dsp:spPr>
        <a:xfrm>
          <a:off x="3944923" y="3808727"/>
          <a:ext cx="1366722"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1 UB GYM Staff</a:t>
          </a:r>
        </a:p>
      </dsp:txBody>
      <dsp:txXfrm>
        <a:off x="3944923" y="3808727"/>
        <a:ext cx="1366722" cy="359601"/>
      </dsp:txXfrm>
    </dsp:sp>
    <dsp:sp modelId="{05E9EE23-11E4-4D9D-B1BE-0F26F680D09F}">
      <dsp:nvSpPr>
        <dsp:cNvPr id="0" name=""/>
        <dsp:cNvSpPr/>
      </dsp:nvSpPr>
      <dsp:spPr>
        <a:xfrm>
          <a:off x="3960828" y="2644578"/>
          <a:ext cx="1292080" cy="469434"/>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1 Steel Works</a:t>
          </a:r>
        </a:p>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Staff</a:t>
          </a:r>
        </a:p>
      </dsp:txBody>
      <dsp:txXfrm>
        <a:off x="3960828" y="2644578"/>
        <a:ext cx="1292080" cy="469434"/>
      </dsp:txXfrm>
    </dsp:sp>
    <dsp:sp modelId="{593CF877-5A7A-4401-AE3B-01F8EE3D2E51}">
      <dsp:nvSpPr>
        <dsp:cNvPr id="0" name=""/>
        <dsp:cNvSpPr/>
      </dsp:nvSpPr>
      <dsp:spPr>
        <a:xfrm>
          <a:off x="3969566" y="2207012"/>
          <a:ext cx="1252203" cy="35960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PH" sz="1100" kern="1200">
              <a:solidFill>
                <a:schemeClr val="tx1"/>
              </a:solidFill>
              <a:latin typeface="Courier New" pitchFamily="49" charset="0"/>
              <a:cs typeface="Courier New" pitchFamily="49" charset="0"/>
            </a:rPr>
            <a:t>1 Swimming Pool Staff</a:t>
          </a:r>
        </a:p>
      </dsp:txBody>
      <dsp:txXfrm>
        <a:off x="3969566" y="2207012"/>
        <a:ext cx="1252203" cy="359601"/>
      </dsp:txXfrm>
    </dsp:sp>
    <dsp:sp modelId="{8B6C1455-39E1-4FCD-9287-016ED23737D3}">
      <dsp:nvSpPr>
        <dsp:cNvPr id="0" name=""/>
        <dsp:cNvSpPr/>
      </dsp:nvSpPr>
      <dsp:spPr>
        <a:xfrm>
          <a:off x="3856316" y="481669"/>
          <a:ext cx="1221776" cy="463089"/>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kern="1200">
              <a:solidFill>
                <a:schemeClr val="tx1"/>
              </a:solidFill>
              <a:latin typeface="Courier New" pitchFamily="49" charset="0"/>
              <a:cs typeface="Courier New" pitchFamily="49" charset="0"/>
            </a:rPr>
            <a:t>Vice President for Finance</a:t>
          </a:r>
        </a:p>
      </dsp:txBody>
      <dsp:txXfrm>
        <a:off x="3856316" y="481669"/>
        <a:ext cx="1221776" cy="4630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005BC-1AC0-492D-A27B-894314D80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11077</Words>
  <Characters>63141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Software Requirements Specification (SRS) Template</vt:lpstr>
    </vt:vector>
  </TitlesOfParts>
  <Company>Deftones</Company>
  <LinksUpToDate>false</LinksUpToDate>
  <CharactersWithSpaces>74070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 Template</dc:title>
  <dc:creator>user</dc:creator>
  <cp:lastModifiedBy>pc1</cp:lastModifiedBy>
  <cp:revision>2</cp:revision>
  <cp:lastPrinted>2004-12-10T19:13:00Z</cp:lastPrinted>
  <dcterms:created xsi:type="dcterms:W3CDTF">2016-12-03T06:14:00Z</dcterms:created>
  <dcterms:modified xsi:type="dcterms:W3CDTF">2016-12-03T06:14:00Z</dcterms:modified>
</cp:coreProperties>
</file>